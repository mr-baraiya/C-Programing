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0715D0">
        <w:tc>
          <w:tcPr>
            <w:tcW w:w="1034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9B3314">
              <w:rPr>
                <w:rFonts w:ascii="Roboto" w:hAnsi="Roboto" w:cs="Roboto Condensed"/>
                <w:b/>
                <w:sz w:val="36"/>
                <w:szCs w:val="32"/>
              </w:rPr>
              <w:t>7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9B3314" w:rsidRPr="009B3314">
              <w:rPr>
                <w:rFonts w:ascii="Roboto" w:hAnsi="Roboto" w:cs="Roboto Condensed"/>
                <w:b/>
                <w:sz w:val="36"/>
                <w:szCs w:val="32"/>
              </w:rPr>
              <w:t>Basic Programs Using Pointer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9B3314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9B3314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Print value and address of a variable.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>#include &lt;stdio.h&gt;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>void main(){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ab/>
              <w:t>int a = 0;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ab/>
              <w:t>printf("Enter the Number : ");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ab/>
              <w:t>scanf("%d",&amp;a);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ab/>
              <w:t>printf("%d is Store At address = %d",a,&amp;a);</w:t>
            </w:r>
          </w:p>
          <w:p w:rsidR="002F0FF4" w:rsidRPr="00AD6043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sz w:val="24"/>
                <w:szCs w:val="24"/>
              </w:rPr>
              <w:t>}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6069564" cy="831267"/>
                  <wp:effectExtent l="19050" t="0" r="7386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564" cy="83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61586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9B3314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9B3314">
              <w:rPr>
                <w:rFonts w:ascii="Calibri" w:hAnsi="Calibri"/>
                <w:b/>
                <w:sz w:val="32"/>
                <w:szCs w:val="32"/>
              </w:rPr>
              <w:t>Demonstrate int, float, double and char pointer.(A)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int a = 10;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float b = 12.34;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double c = 123.4567;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char d = 'd';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int *p1</w:t>
            </w:r>
            <w:r w:rsidRPr="009B3314">
              <w:rPr>
                <w:rFonts w:ascii="Calibri" w:hAnsi="Calibri"/>
                <w:b/>
                <w:sz w:val="24"/>
                <w:szCs w:val="24"/>
              </w:rPr>
              <w:t>;//it can store only int data variable address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float *p2;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double *p3;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char *p4;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p1 = &amp;a;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p2 = &amp;b;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p3 = &amp;c;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p4 = &amp;d;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printf("int pointer -&gt; %d \n",*p1);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printf("Float pointer -&gt; %f \n",*p2);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printf("Double pointer -&gt; %lf \n",*p3);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printf("char pointer -&gt; %c",*p4);</w:t>
            </w:r>
          </w:p>
          <w:p w:rsidR="0059049B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9B3314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</w:p>
          <w:p w:rsidR="009B3314" w:rsidRPr="003B28E0" w:rsidRDefault="009B3314" w:rsidP="009B331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501151" cy="1092428"/>
                  <wp:effectExtent l="19050" t="0" r="4299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1151" cy="109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t>3)</w:t>
            </w:r>
          </w:p>
        </w:tc>
        <w:tc>
          <w:tcPr>
            <w:tcW w:w="9880" w:type="dxa"/>
          </w:tcPr>
          <w:p w:rsidR="00BE3CD4" w:rsidRPr="0059049B" w:rsidRDefault="009B331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9B3314">
              <w:rPr>
                <w:rFonts w:ascii="Calibri" w:hAnsi="Calibri"/>
                <w:b/>
                <w:sz w:val="28"/>
                <w:szCs w:val="28"/>
              </w:rPr>
              <w:t>Calculate sum of two numbers using pointer. (A)</w:t>
            </w: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int n1,n2;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printf("Enter the First Number : ");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scanf("%d",&amp;n1);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printf("Enter the Second Number : ");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scanf("%d",&amp;n2);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int *p1,*p2;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p1 = &amp;n1;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p2 = &amp;n2;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ab/>
              <w:t>printf("%d + %d = %d",*p1,*p2,(*p1 + *p2));</w:t>
            </w:r>
          </w:p>
          <w:p w:rsidR="0059049B" w:rsidRPr="003F3FB1" w:rsidRDefault="009B3314" w:rsidP="009B331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9B331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693487" cy="896291"/>
                  <wp:effectExtent l="19050" t="0" r="2463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487" cy="89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9B3314" w:rsidRPr="00E31C6A" w:rsidRDefault="009B331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9B3314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9B331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Copy one array to another using pointers.(B)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size = 0,i=0;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size Of Array : ");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scanf("%d",&amp;size);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src[size];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Number at idx %d :",i);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scanf("%d",&amp;src[i]);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copy[size];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*srcPtr = src;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*copyPtr = copy;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9B3314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//*(arr+1) = arr[1]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*(copyPtr+i) = *(srcPtr+i);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printf("\nCopy Array : ");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 ",copy[i]);</w:t>
            </w:r>
          </w:p>
          <w:p w:rsidR="009B3314" w:rsidRPr="009B3314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4D3EDD" w:rsidRDefault="009B3314" w:rsidP="009B331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9B331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4491528" cy="1346814"/>
                  <wp:effectExtent l="19050" t="0" r="4272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1528" cy="134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D776DC" w:rsidRPr="00C83123" w:rsidRDefault="00D776DC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2F0FF4" w:rsidRPr="00C83123" w:rsidTr="00081AB2">
        <w:trPr>
          <w:trHeight w:val="293"/>
        </w:trPr>
        <w:tc>
          <w:tcPr>
            <w:tcW w:w="468" w:type="dxa"/>
          </w:tcPr>
          <w:p w:rsidR="002F0FF4" w:rsidRPr="00C83123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5)</w:t>
            </w:r>
          </w:p>
        </w:tc>
        <w:tc>
          <w:tcPr>
            <w:tcW w:w="9880" w:type="dxa"/>
          </w:tcPr>
          <w:p w:rsidR="002F0FF4" w:rsidRPr="00AD6043" w:rsidRDefault="009B3314" w:rsidP="002F0F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9B331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Swap two arrays using pointers.(C)</w:t>
            </w:r>
          </w:p>
        </w:tc>
      </w:tr>
      <w:tr w:rsidR="002F0FF4" w:rsidRPr="00C83123" w:rsidTr="00081AB2">
        <w:trPr>
          <w:trHeight w:val="218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441640" w:rsidRDefault="002F0FF4" w:rsidP="00081AB2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size = 0,i=0;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size Of Array : ");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scanf("%d",&amp;size);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//Array1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arr1[size];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printf("\nEnter the value in Array1 : \n");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Number at idx %d :",i);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scanf("%d",&amp;arr1[i]);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//Array2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arr2[size];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printf("\nEnter the value in Array2 : \n");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Number at idx %d :",i);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scanf("%d",&amp;arr2[i]);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//swap using pointer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*ptr1 = arr1;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*ptr2 = arr2;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temp = 0;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temp = *(ptr2+i);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*(ptr2+i) = *(ptr1+i);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 xml:space="preserve">*(ptr1+i) = temp; 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//Print Array1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printf("\nArray1 : \n");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",arr1[i]);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//Print Array2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printf("\nArray2 : \n");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for(i=0;i&lt;size;i++){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",arr2[i]);</w:t>
            </w:r>
          </w:p>
          <w:p w:rsidR="00D776DC" w:rsidRP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D776DC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D776DC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D776DC" w:rsidRPr="004D3EDD" w:rsidRDefault="00D776DC" w:rsidP="00D776DC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2F0FF4" w:rsidRPr="00C83123" w:rsidTr="00081AB2">
        <w:trPr>
          <w:trHeight w:val="54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983778" cy="4016415"/>
                  <wp:effectExtent l="1905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7525" cy="401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Pr="00C83123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3"/>
      <w:footerReference w:type="default" r:id="rId14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7E80" w:rsidRDefault="001E7E80">
      <w:pPr>
        <w:spacing w:after="0" w:line="240" w:lineRule="auto"/>
      </w:pPr>
      <w:r>
        <w:separator/>
      </w:r>
    </w:p>
  </w:endnote>
  <w:endnote w:type="continuationSeparator" w:id="1">
    <w:p w:rsidR="001E7E80" w:rsidRDefault="001E7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D776DC" w:rsidRPr="00D776DC">
        <w:rPr>
          <w:rFonts w:asciiTheme="majorHAnsi" w:hAnsiTheme="majorHAnsi"/>
          <w:noProof/>
        </w:rPr>
        <w:t>1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7E80" w:rsidRDefault="001E7E80">
      <w:pPr>
        <w:spacing w:after="0" w:line="240" w:lineRule="auto"/>
      </w:pPr>
      <w:r>
        <w:separator/>
      </w:r>
    </w:p>
  </w:footnote>
  <w:footnote w:type="continuationSeparator" w:id="1">
    <w:p w:rsidR="001E7E80" w:rsidRDefault="001E7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E7E80"/>
    <w:rsid w:val="001F7902"/>
    <w:rsid w:val="002165E9"/>
    <w:rsid w:val="002178FA"/>
    <w:rsid w:val="00266FAB"/>
    <w:rsid w:val="00274FD0"/>
    <w:rsid w:val="00280FE6"/>
    <w:rsid w:val="00290ACE"/>
    <w:rsid w:val="002928F2"/>
    <w:rsid w:val="002A2DA5"/>
    <w:rsid w:val="002B7759"/>
    <w:rsid w:val="002C0F9C"/>
    <w:rsid w:val="002C3D0E"/>
    <w:rsid w:val="002E255C"/>
    <w:rsid w:val="002E7219"/>
    <w:rsid w:val="002F0FF4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1C12"/>
    <w:rsid w:val="00482AA1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9763B"/>
    <w:rsid w:val="009B3314"/>
    <w:rsid w:val="009C6510"/>
    <w:rsid w:val="009D54F0"/>
    <w:rsid w:val="009D5D74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725D9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776DC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2</cp:revision>
  <cp:lastPrinted>2024-06-26T17:28:00Z</cp:lastPrinted>
  <dcterms:created xsi:type="dcterms:W3CDTF">2024-12-17T13:07:00Z</dcterms:created>
  <dcterms:modified xsi:type="dcterms:W3CDTF">2024-12-17T13:07:00Z</dcterms:modified>
</cp:coreProperties>
</file>