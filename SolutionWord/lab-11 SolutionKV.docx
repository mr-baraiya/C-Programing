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813"/>
      </w:tblGrid>
      <w:tr w:rsidR="00B40F96" w:rsidRPr="00C83123" w14:paraId="0200E4D8" w14:textId="77777777" w:rsidTr="000715D0">
        <w:tc>
          <w:tcPr>
            <w:tcW w:w="10348" w:type="dxa"/>
            <w:gridSpan w:val="2"/>
          </w:tcPr>
          <w:p w14:paraId="09FE75FB" w14:textId="41D7B40A" w:rsidR="00960A10" w:rsidRPr="00D80F55" w:rsidRDefault="00B40F96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Practical-</w:t>
            </w:r>
            <w:r w:rsidR="00BC6215">
              <w:rPr>
                <w:rFonts w:ascii="Roboto" w:hAnsi="Roboto" w:cs="Roboto Condensed"/>
                <w:b/>
                <w:sz w:val="24"/>
                <w:szCs w:val="20"/>
              </w:rPr>
              <w:t>11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: </w:t>
            </w:r>
            <w:r w:rsidR="00717579" w:rsidRPr="00717579">
              <w:rPr>
                <w:rFonts w:ascii="Roboto" w:hAnsi="Roboto" w:cs="Roboto Condensed"/>
                <w:b/>
                <w:sz w:val="24"/>
                <w:szCs w:val="20"/>
              </w:rPr>
              <w:t xml:space="preserve">Programs </w:t>
            </w:r>
            <w:r w:rsidR="00A72820">
              <w:rPr>
                <w:rFonts w:ascii="Roboto" w:hAnsi="Roboto" w:cs="Roboto Condensed"/>
                <w:b/>
                <w:sz w:val="24"/>
                <w:szCs w:val="20"/>
              </w:rPr>
              <w:t>Using Pre-processor Directives.</w:t>
            </w:r>
          </w:p>
        </w:tc>
      </w:tr>
      <w:tr w:rsidR="00B40F96" w:rsidRPr="00C83123" w14:paraId="5D777EE8" w14:textId="77777777" w:rsidTr="000715D0">
        <w:tc>
          <w:tcPr>
            <w:tcW w:w="535" w:type="dxa"/>
          </w:tcPr>
          <w:p w14:paraId="668EE227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13" w:type="dxa"/>
          </w:tcPr>
          <w:p w14:paraId="1286EE7A" w14:textId="7388E09B" w:rsidR="001B010E" w:rsidRPr="00441640" w:rsidRDefault="00A72820" w:rsidP="001B010E">
            <w:pPr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Illustrate use of #define preprocessor.</w:t>
            </w:r>
          </w:p>
        </w:tc>
      </w:tr>
      <w:tr w:rsidR="00B40F96" w:rsidRPr="00C83123" w14:paraId="16B8A812" w14:textId="77777777" w:rsidTr="000715D0">
        <w:tc>
          <w:tcPr>
            <w:tcW w:w="535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CF6E4EA" w14:textId="77777777" w:rsidR="00B40F96" w:rsidRPr="00C83123" w:rsidRDefault="00B40F96" w:rsidP="00B40F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Program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B40F96" w:rsidRPr="00C83123" w14:paraId="6906CC7B" w14:textId="77777777" w:rsidTr="000715D0">
        <w:tc>
          <w:tcPr>
            <w:tcW w:w="535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5BE2900C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#include&lt;stdio.h&gt;</w:t>
            </w:r>
          </w:p>
          <w:p w14:paraId="1DBD0616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#define PI 3.14 </w:t>
            </w:r>
          </w:p>
          <w:p w14:paraId="779F38C7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#define PRINT(a)(</w:t>
            </w:r>
            <w:proofErr w:type="spellStart"/>
            <w:r w:rsidRPr="00A72820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(a))</w:t>
            </w:r>
          </w:p>
          <w:p w14:paraId="325232BD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#define </w:t>
            </w:r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PRINTI(</w:t>
            </w:r>
            <w:proofErr w:type="spellStart"/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val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)(</w:t>
            </w:r>
            <w:proofErr w:type="spellStart"/>
            <w:r w:rsidRPr="00A72820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("%f\n",</w:t>
            </w:r>
            <w:proofErr w:type="spellStart"/>
            <w:r w:rsidRPr="00A72820">
              <w:rPr>
                <w:rFonts w:ascii="Calibri" w:hAnsi="Calibri"/>
                <w:bCs/>
                <w:sz w:val="24"/>
                <w:szCs w:val="24"/>
              </w:rPr>
              <w:t>val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))</w:t>
            </w:r>
          </w:p>
          <w:p w14:paraId="16714DA9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13BD0D6F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void </w:t>
            </w:r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main(</w:t>
            </w:r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){</w:t>
            </w:r>
          </w:p>
          <w:p w14:paraId="56B92846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    float a=PI;</w:t>
            </w:r>
          </w:p>
          <w:p w14:paraId="184AF42D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r w:rsidRPr="00A72820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("%f\</w:t>
            </w:r>
            <w:proofErr w:type="spellStart"/>
            <w:r w:rsidRPr="00A72820">
              <w:rPr>
                <w:rFonts w:ascii="Calibri" w:hAnsi="Calibri"/>
                <w:bCs/>
                <w:sz w:val="24"/>
                <w:szCs w:val="24"/>
              </w:rPr>
              <w:t>n</w:t>
            </w:r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",a</w:t>
            </w:r>
            <w:proofErr w:type="spellEnd"/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0E8627A9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"Value of PI: %f\</w:t>
            </w:r>
            <w:proofErr w:type="spellStart"/>
            <w:r w:rsidRPr="00A72820">
              <w:rPr>
                <w:rFonts w:ascii="Calibri" w:hAnsi="Calibri"/>
                <w:bCs/>
                <w:sz w:val="24"/>
                <w:szCs w:val="24"/>
              </w:rPr>
              <w:t>n",PI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);</w:t>
            </w:r>
          </w:p>
          <w:p w14:paraId="4BAC328B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    PRINT("John\n");</w:t>
            </w:r>
          </w:p>
          <w:p w14:paraId="281BE885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PRINTI(</w:t>
            </w:r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10.25);</w:t>
            </w:r>
          </w:p>
          <w:p w14:paraId="51B410FB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03FC3EC9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    #ifdef PRINT</w:t>
            </w:r>
          </w:p>
          <w:p w14:paraId="7F015113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printf</w:t>
            </w:r>
            <w:proofErr w:type="spellEnd"/>
            <w:r w:rsidRPr="00A72820">
              <w:rPr>
                <w:rFonts w:ascii="Calibri" w:hAnsi="Calibri"/>
                <w:bCs/>
                <w:sz w:val="24"/>
                <w:szCs w:val="24"/>
              </w:rPr>
              <w:t>(</w:t>
            </w:r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"PRINT MACRO IS DEFINED\n");</w:t>
            </w:r>
          </w:p>
          <w:p w14:paraId="70903E9C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    #endif</w:t>
            </w:r>
          </w:p>
          <w:p w14:paraId="68BED87C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7C8409F3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    char </w:t>
            </w:r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str[</w:t>
            </w:r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]="VIDIT";   </w:t>
            </w:r>
          </w:p>
          <w:p w14:paraId="707EA79C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 xml:space="preserve">    </w:t>
            </w:r>
            <w:proofErr w:type="gramStart"/>
            <w:r w:rsidRPr="00A72820">
              <w:rPr>
                <w:rFonts w:ascii="Calibri" w:hAnsi="Calibri"/>
                <w:bCs/>
                <w:sz w:val="24"/>
                <w:szCs w:val="24"/>
              </w:rPr>
              <w:t>PRINT(</w:t>
            </w:r>
            <w:proofErr w:type="gramEnd"/>
            <w:r w:rsidRPr="00A72820">
              <w:rPr>
                <w:rFonts w:ascii="Calibri" w:hAnsi="Calibri"/>
                <w:bCs/>
                <w:sz w:val="24"/>
                <w:szCs w:val="24"/>
              </w:rPr>
              <w:t>str);</w:t>
            </w:r>
          </w:p>
          <w:p w14:paraId="45F10116" w14:textId="77777777" w:rsidR="00A72820" w:rsidRPr="00A72820" w:rsidRDefault="00A72820" w:rsidP="00A72820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A72820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14:paraId="699A8C57" w14:textId="75FF3D60" w:rsidR="00661586" w:rsidRPr="001F7902" w:rsidRDefault="00661586" w:rsidP="00717579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0715D0">
        <w:tc>
          <w:tcPr>
            <w:tcW w:w="535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B62005B" w14:textId="3E6A3342"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B40F96" w:rsidRPr="00C83123" w14:paraId="2ADC9F95" w14:textId="77777777" w:rsidTr="000715D0">
        <w:trPr>
          <w:trHeight w:val="1093"/>
        </w:trPr>
        <w:tc>
          <w:tcPr>
            <w:tcW w:w="535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E58D2DC" w14:textId="77777777"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1757EE5D" w14:textId="69E9F186" w:rsidR="00290ACE" w:rsidRDefault="00290ACE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14:paraId="23A5CE00" w14:textId="789B1F1E" w:rsidR="00661586" w:rsidRPr="00441640" w:rsidRDefault="00A72820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205B775" wp14:editId="5D512313">
                  <wp:extent cx="4572396" cy="2453853"/>
                  <wp:effectExtent l="0" t="0" r="0" b="3810"/>
                  <wp:docPr id="39671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716754" name="Picture 39671675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245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59061" w14:textId="77777777"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01BC9EF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53183785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A4CB295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5D2B99D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9124B08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39913E07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CC0186F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F211EEF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0AB26162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AF87597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068C7483" w14:textId="09E1AF32" w:rsidR="00A72820" w:rsidRPr="007D34EB" w:rsidRDefault="00A7282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 w:rsidRPr="007D34EB">
        <w:rPr>
          <w:rFonts w:ascii="LM Roman 12" w:hAnsi="LM Roman 12"/>
          <w:b/>
          <w:bCs/>
          <w:sz w:val="24"/>
          <w:szCs w:val="24"/>
        </w:rPr>
        <w:lastRenderedPageBreak/>
        <w:t>2) Get current time using __TIME__.</w:t>
      </w:r>
    </w:p>
    <w:p w14:paraId="61C4DDA5" w14:textId="62E87619" w:rsidR="00A72820" w:rsidRPr="007D34EB" w:rsidRDefault="00A7282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 w:rsidRPr="007D34EB">
        <w:rPr>
          <w:rFonts w:ascii="LM Roman 12" w:hAnsi="LM Roman 12"/>
          <w:b/>
          <w:bCs/>
          <w:sz w:val="24"/>
          <w:szCs w:val="24"/>
        </w:rPr>
        <w:t>Program:-</w:t>
      </w:r>
      <w:proofErr w:type="gramEnd"/>
    </w:p>
    <w:p w14:paraId="16DFA612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>#include&lt;stdio.h&gt;</w:t>
      </w:r>
    </w:p>
    <w:p w14:paraId="1CF2BBBC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 xml:space="preserve">void </w:t>
      </w:r>
      <w:proofErr w:type="gramStart"/>
      <w:r w:rsidRPr="007D34EB">
        <w:rPr>
          <w:rFonts w:ascii="LM Roman 12" w:hAnsi="LM Roman 12"/>
          <w:sz w:val="24"/>
          <w:szCs w:val="24"/>
        </w:rPr>
        <w:t>main(</w:t>
      </w:r>
      <w:proofErr w:type="gramEnd"/>
      <w:r w:rsidRPr="007D34EB">
        <w:rPr>
          <w:rFonts w:ascii="LM Roman 12" w:hAnsi="LM Roman 12"/>
          <w:sz w:val="24"/>
          <w:szCs w:val="24"/>
        </w:rPr>
        <w:t>){</w:t>
      </w:r>
    </w:p>
    <w:p w14:paraId="2718E1CE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7D34EB">
        <w:rPr>
          <w:rFonts w:ascii="LM Roman 12" w:hAnsi="LM Roman 12"/>
          <w:sz w:val="24"/>
          <w:szCs w:val="24"/>
        </w:rPr>
        <w:t>printf</w:t>
      </w:r>
      <w:proofErr w:type="spellEnd"/>
      <w:r w:rsidRPr="007D34EB">
        <w:rPr>
          <w:rFonts w:ascii="LM Roman 12" w:hAnsi="LM Roman 12"/>
          <w:sz w:val="24"/>
          <w:szCs w:val="24"/>
        </w:rPr>
        <w:t>(</w:t>
      </w:r>
      <w:proofErr w:type="gramEnd"/>
      <w:r w:rsidRPr="007D34EB">
        <w:rPr>
          <w:rFonts w:ascii="LM Roman 12" w:hAnsi="LM Roman 12"/>
          <w:sz w:val="24"/>
          <w:szCs w:val="24"/>
        </w:rPr>
        <w:t>"Current time: %s\</w:t>
      </w:r>
      <w:proofErr w:type="spellStart"/>
      <w:r w:rsidRPr="007D34EB">
        <w:rPr>
          <w:rFonts w:ascii="LM Roman 12" w:hAnsi="LM Roman 12"/>
          <w:sz w:val="24"/>
          <w:szCs w:val="24"/>
        </w:rPr>
        <w:t>n",__TIME</w:t>
      </w:r>
      <w:proofErr w:type="spellEnd"/>
      <w:r w:rsidRPr="007D34EB">
        <w:rPr>
          <w:rFonts w:ascii="LM Roman 12" w:hAnsi="LM Roman 12"/>
          <w:sz w:val="24"/>
          <w:szCs w:val="24"/>
        </w:rPr>
        <w:t>__);</w:t>
      </w:r>
    </w:p>
    <w:p w14:paraId="009B72C2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 xml:space="preserve">    </w:t>
      </w:r>
      <w:proofErr w:type="spellStart"/>
      <w:proofErr w:type="gramStart"/>
      <w:r w:rsidRPr="007D34EB">
        <w:rPr>
          <w:rFonts w:ascii="LM Roman 12" w:hAnsi="LM Roman 12"/>
          <w:sz w:val="24"/>
          <w:szCs w:val="24"/>
        </w:rPr>
        <w:t>printf</w:t>
      </w:r>
      <w:proofErr w:type="spellEnd"/>
      <w:r w:rsidRPr="007D34EB">
        <w:rPr>
          <w:rFonts w:ascii="LM Roman 12" w:hAnsi="LM Roman 12"/>
          <w:sz w:val="24"/>
          <w:szCs w:val="24"/>
        </w:rPr>
        <w:t>(</w:t>
      </w:r>
      <w:proofErr w:type="gramEnd"/>
      <w:r w:rsidRPr="007D34EB">
        <w:rPr>
          <w:rFonts w:ascii="LM Roman 12" w:hAnsi="LM Roman 12"/>
          <w:sz w:val="24"/>
          <w:szCs w:val="24"/>
        </w:rPr>
        <w:t>"Current time: %</w:t>
      </w:r>
      <w:proofErr w:type="spellStart"/>
      <w:r w:rsidRPr="007D34EB">
        <w:rPr>
          <w:rFonts w:ascii="LM Roman 12" w:hAnsi="LM Roman 12"/>
          <w:sz w:val="24"/>
          <w:szCs w:val="24"/>
        </w:rPr>
        <w:t>s",__DATE</w:t>
      </w:r>
      <w:proofErr w:type="spellEnd"/>
      <w:r w:rsidRPr="007D34EB">
        <w:rPr>
          <w:rFonts w:ascii="LM Roman 12" w:hAnsi="LM Roman 12"/>
          <w:sz w:val="24"/>
          <w:szCs w:val="24"/>
        </w:rPr>
        <w:t>__);</w:t>
      </w:r>
    </w:p>
    <w:p w14:paraId="668E2490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>}</w:t>
      </w:r>
    </w:p>
    <w:p w14:paraId="3B66AB02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D50A61D" w14:textId="33C93159" w:rsidR="00A72820" w:rsidRDefault="00A72820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>
        <w:rPr>
          <w:rFonts w:ascii="LM Roman 12" w:hAnsi="LM Roman 12"/>
          <w:b/>
          <w:bCs/>
          <w:sz w:val="22"/>
          <w:szCs w:val="22"/>
        </w:rPr>
        <w:t>Output:-</w:t>
      </w:r>
      <w:proofErr w:type="gramEnd"/>
    </w:p>
    <w:p w14:paraId="150F92DC" w14:textId="77777777" w:rsidR="00A72820" w:rsidRDefault="00A72820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C548AF9" w14:textId="29E19309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  <w:r>
        <w:rPr>
          <w:rFonts w:ascii="LM Roman 12" w:hAnsi="LM Roman 12"/>
          <w:noProof/>
          <w:sz w:val="22"/>
          <w:szCs w:val="22"/>
        </w:rPr>
        <w:drawing>
          <wp:inline distT="0" distB="0" distL="0" distR="0" wp14:anchorId="4DD29B15" wp14:editId="0C6D9971">
            <wp:extent cx="4572396" cy="1455546"/>
            <wp:effectExtent l="0" t="0" r="0" b="0"/>
            <wp:docPr id="459396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96667" name="Picture 4593966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535B" w14:textId="77777777" w:rsidR="00A72820" w:rsidRDefault="00A72820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033496FE" w14:textId="6AAD4124" w:rsidR="00A72820" w:rsidRPr="007D34EB" w:rsidRDefault="00A7282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r w:rsidRPr="007D34EB">
        <w:rPr>
          <w:rFonts w:ascii="LM Roman 12" w:hAnsi="LM Roman 12"/>
          <w:b/>
          <w:bCs/>
          <w:sz w:val="24"/>
          <w:szCs w:val="24"/>
        </w:rPr>
        <w:t xml:space="preserve">3) </w:t>
      </w:r>
      <w:proofErr w:type="spellStart"/>
      <w:r w:rsidRPr="007D34EB">
        <w:rPr>
          <w:rFonts w:ascii="LM Roman 12" w:hAnsi="LM Roman 12"/>
          <w:b/>
          <w:bCs/>
          <w:sz w:val="24"/>
          <w:szCs w:val="24"/>
        </w:rPr>
        <w:t>Deƒne</w:t>
      </w:r>
      <w:proofErr w:type="spellEnd"/>
      <w:r w:rsidRPr="007D34EB">
        <w:rPr>
          <w:rFonts w:ascii="LM Roman 12" w:hAnsi="LM Roman 12"/>
          <w:b/>
          <w:bCs/>
          <w:sz w:val="24"/>
          <w:szCs w:val="24"/>
        </w:rPr>
        <w:t xml:space="preserve"> a function like Macro that should use </w:t>
      </w:r>
      <w:proofErr w:type="spellStart"/>
      <w:r w:rsidRPr="007D34EB">
        <w:rPr>
          <w:rFonts w:ascii="LM Roman 12" w:hAnsi="LM Roman 12"/>
          <w:b/>
          <w:bCs/>
          <w:sz w:val="24"/>
          <w:szCs w:val="24"/>
        </w:rPr>
        <w:t>printf</w:t>
      </w:r>
      <w:proofErr w:type="spellEnd"/>
      <w:r w:rsidRPr="007D34EB">
        <w:rPr>
          <w:rFonts w:ascii="LM Roman 12" w:hAnsi="LM Roman 12"/>
          <w:b/>
          <w:bCs/>
          <w:sz w:val="24"/>
          <w:szCs w:val="24"/>
        </w:rPr>
        <w:t xml:space="preserve"> </w:t>
      </w:r>
      <w:proofErr w:type="spellStart"/>
      <w:r w:rsidRPr="007D34EB">
        <w:rPr>
          <w:rFonts w:ascii="LM Roman 12" w:hAnsi="LM Roman 12"/>
          <w:b/>
          <w:bCs/>
          <w:sz w:val="24"/>
          <w:szCs w:val="24"/>
        </w:rPr>
        <w:t>Deƒne</w:t>
      </w:r>
      <w:proofErr w:type="spellEnd"/>
      <w:r w:rsidRPr="007D34EB">
        <w:rPr>
          <w:rFonts w:ascii="LM Roman 12" w:hAnsi="LM Roman 12"/>
          <w:b/>
          <w:bCs/>
          <w:sz w:val="24"/>
          <w:szCs w:val="24"/>
        </w:rPr>
        <w:t xml:space="preserve"> Macro PRINT to print given integer argument.</w:t>
      </w:r>
    </w:p>
    <w:p w14:paraId="517C675C" w14:textId="33521916" w:rsidR="00A72820" w:rsidRPr="007D34EB" w:rsidRDefault="00A72820">
      <w:pPr>
        <w:spacing w:after="0" w:line="240" w:lineRule="auto"/>
        <w:rPr>
          <w:rFonts w:ascii="LM Roman 12" w:hAnsi="LM Roman 12"/>
          <w:b/>
          <w:bCs/>
          <w:sz w:val="24"/>
          <w:szCs w:val="24"/>
        </w:rPr>
      </w:pPr>
      <w:proofErr w:type="gramStart"/>
      <w:r w:rsidRPr="007D34EB">
        <w:rPr>
          <w:rFonts w:ascii="LM Roman 12" w:hAnsi="LM Roman 12"/>
          <w:b/>
          <w:bCs/>
          <w:sz w:val="24"/>
          <w:szCs w:val="24"/>
        </w:rPr>
        <w:t>Program:-</w:t>
      </w:r>
      <w:proofErr w:type="gramEnd"/>
    </w:p>
    <w:p w14:paraId="5FA31F2A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 xml:space="preserve">#define </w:t>
      </w:r>
      <w:proofErr w:type="gramStart"/>
      <w:r w:rsidRPr="007D34EB">
        <w:rPr>
          <w:rFonts w:ascii="LM Roman 12" w:hAnsi="LM Roman 12"/>
          <w:sz w:val="24"/>
          <w:szCs w:val="24"/>
        </w:rPr>
        <w:t>PRINT(</w:t>
      </w:r>
      <w:proofErr w:type="spellStart"/>
      <w:proofErr w:type="gramEnd"/>
      <w:r w:rsidRPr="007D34EB">
        <w:rPr>
          <w:rFonts w:ascii="LM Roman 12" w:hAnsi="LM Roman 12"/>
          <w:sz w:val="24"/>
          <w:szCs w:val="24"/>
        </w:rPr>
        <w:t>val</w:t>
      </w:r>
      <w:proofErr w:type="spellEnd"/>
      <w:r w:rsidRPr="007D34EB">
        <w:rPr>
          <w:rFonts w:ascii="LM Roman 12" w:hAnsi="LM Roman 12"/>
          <w:sz w:val="24"/>
          <w:szCs w:val="24"/>
        </w:rPr>
        <w:t>)(</w:t>
      </w:r>
      <w:proofErr w:type="spellStart"/>
      <w:r w:rsidRPr="007D34EB">
        <w:rPr>
          <w:rFonts w:ascii="LM Roman 12" w:hAnsi="LM Roman 12"/>
          <w:sz w:val="24"/>
          <w:szCs w:val="24"/>
        </w:rPr>
        <w:t>printf</w:t>
      </w:r>
      <w:proofErr w:type="spellEnd"/>
      <w:r w:rsidRPr="007D34EB">
        <w:rPr>
          <w:rFonts w:ascii="LM Roman 12" w:hAnsi="LM Roman 12"/>
          <w:sz w:val="24"/>
          <w:szCs w:val="24"/>
        </w:rPr>
        <w:t>("%d",</w:t>
      </w:r>
      <w:proofErr w:type="spellStart"/>
      <w:r w:rsidRPr="007D34EB">
        <w:rPr>
          <w:rFonts w:ascii="LM Roman 12" w:hAnsi="LM Roman 12"/>
          <w:sz w:val="24"/>
          <w:szCs w:val="24"/>
        </w:rPr>
        <w:t>val</w:t>
      </w:r>
      <w:proofErr w:type="spellEnd"/>
      <w:r w:rsidRPr="007D34EB">
        <w:rPr>
          <w:rFonts w:ascii="LM Roman 12" w:hAnsi="LM Roman 12"/>
          <w:sz w:val="24"/>
          <w:szCs w:val="24"/>
        </w:rPr>
        <w:t>));</w:t>
      </w:r>
    </w:p>
    <w:p w14:paraId="0FEF8360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>#include&lt;stdio.h&gt;</w:t>
      </w:r>
    </w:p>
    <w:p w14:paraId="728FA9AD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</w:p>
    <w:p w14:paraId="0C6D4DB5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 xml:space="preserve">void </w:t>
      </w:r>
      <w:proofErr w:type="gramStart"/>
      <w:r w:rsidRPr="007D34EB">
        <w:rPr>
          <w:rFonts w:ascii="LM Roman 12" w:hAnsi="LM Roman 12"/>
          <w:sz w:val="24"/>
          <w:szCs w:val="24"/>
        </w:rPr>
        <w:t>main(</w:t>
      </w:r>
      <w:proofErr w:type="gramEnd"/>
      <w:r w:rsidRPr="007D34EB">
        <w:rPr>
          <w:rFonts w:ascii="LM Roman 12" w:hAnsi="LM Roman 12"/>
          <w:sz w:val="24"/>
          <w:szCs w:val="24"/>
        </w:rPr>
        <w:t>){</w:t>
      </w:r>
    </w:p>
    <w:p w14:paraId="584AD5F8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 xml:space="preserve">    </w:t>
      </w:r>
      <w:proofErr w:type="gramStart"/>
      <w:r w:rsidRPr="007D34EB">
        <w:rPr>
          <w:rFonts w:ascii="LM Roman 12" w:hAnsi="LM Roman 12"/>
          <w:sz w:val="24"/>
          <w:szCs w:val="24"/>
        </w:rPr>
        <w:t>PRINT(</w:t>
      </w:r>
      <w:proofErr w:type="gramEnd"/>
      <w:r w:rsidRPr="007D34EB">
        <w:rPr>
          <w:rFonts w:ascii="LM Roman 12" w:hAnsi="LM Roman 12"/>
          <w:sz w:val="24"/>
          <w:szCs w:val="24"/>
        </w:rPr>
        <w:t>10);</w:t>
      </w:r>
    </w:p>
    <w:p w14:paraId="49FF744B" w14:textId="77777777" w:rsidR="00A72820" w:rsidRPr="007D34EB" w:rsidRDefault="00A72820" w:rsidP="00A72820">
      <w:pPr>
        <w:spacing w:after="0" w:line="240" w:lineRule="auto"/>
        <w:rPr>
          <w:rFonts w:ascii="LM Roman 12" w:hAnsi="LM Roman 12"/>
          <w:sz w:val="24"/>
          <w:szCs w:val="24"/>
        </w:rPr>
      </w:pPr>
      <w:r w:rsidRPr="007D34EB">
        <w:rPr>
          <w:rFonts w:ascii="LM Roman 12" w:hAnsi="LM Roman 12"/>
          <w:sz w:val="24"/>
          <w:szCs w:val="24"/>
        </w:rPr>
        <w:t>}</w:t>
      </w:r>
    </w:p>
    <w:p w14:paraId="641C92EE" w14:textId="77777777" w:rsidR="00A72820" w:rsidRDefault="00A72820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87B3DFC" w14:textId="4970939B" w:rsidR="00A72820" w:rsidRDefault="00A72820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proofErr w:type="gramStart"/>
      <w:r w:rsidRPr="00A72820">
        <w:rPr>
          <w:rFonts w:ascii="LM Roman 12" w:hAnsi="LM Roman 12"/>
          <w:b/>
          <w:bCs/>
          <w:sz w:val="22"/>
          <w:szCs w:val="22"/>
        </w:rPr>
        <w:t>Output:-</w:t>
      </w:r>
      <w:proofErr w:type="gramEnd"/>
    </w:p>
    <w:p w14:paraId="46AE1FDB" w14:textId="6BF13048" w:rsidR="00A72820" w:rsidRPr="00A72820" w:rsidRDefault="00A72820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1ED61BA4" wp14:editId="5DD63627">
            <wp:extent cx="4473328" cy="1028789"/>
            <wp:effectExtent l="0" t="0" r="3810" b="0"/>
            <wp:docPr id="1631972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2245" name="Picture 16319722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820" w:rsidRPr="00A72820" w:rsidSect="00B5337E">
      <w:headerReference w:type="default" r:id="rId11"/>
      <w:footerReference w:type="default" r:id="rId12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EC6867" w14:textId="77777777" w:rsidR="00166950" w:rsidRDefault="00166950">
      <w:pPr>
        <w:spacing w:after="0" w:line="240" w:lineRule="auto"/>
      </w:pPr>
      <w:r>
        <w:separator/>
      </w:r>
    </w:p>
  </w:endnote>
  <w:endnote w:type="continuationSeparator" w:id="0">
    <w:p w14:paraId="77990E28" w14:textId="77777777" w:rsidR="00166950" w:rsidRDefault="00166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77565DB9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F30F57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B7EAD" w14:textId="77777777" w:rsidR="00166950" w:rsidRDefault="00166950">
      <w:pPr>
        <w:spacing w:after="0" w:line="240" w:lineRule="auto"/>
      </w:pPr>
      <w:r>
        <w:separator/>
      </w:r>
    </w:p>
  </w:footnote>
  <w:footnote w:type="continuationSeparator" w:id="0">
    <w:p w14:paraId="2A07AF4B" w14:textId="77777777" w:rsidR="00166950" w:rsidRDefault="00166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67FFCCB1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730776E4"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 w15:restartNumberingAfterBreak="0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432728">
    <w:abstractNumId w:val="0"/>
  </w:num>
  <w:num w:numId="2" w16cid:durableId="2112241384">
    <w:abstractNumId w:val="1"/>
  </w:num>
  <w:num w:numId="3" w16cid:durableId="897671751">
    <w:abstractNumId w:val="2"/>
  </w:num>
  <w:num w:numId="4" w16cid:durableId="1512835724">
    <w:abstractNumId w:val="3"/>
  </w:num>
  <w:num w:numId="5" w16cid:durableId="811293995">
    <w:abstractNumId w:val="4"/>
  </w:num>
  <w:num w:numId="6" w16cid:durableId="592476021">
    <w:abstractNumId w:val="5"/>
  </w:num>
  <w:num w:numId="7" w16cid:durableId="896624594">
    <w:abstractNumId w:val="6"/>
  </w:num>
  <w:num w:numId="8" w16cid:durableId="1457865950">
    <w:abstractNumId w:val="7"/>
  </w:num>
  <w:num w:numId="9" w16cid:durableId="169874447">
    <w:abstractNumId w:val="8"/>
  </w:num>
  <w:num w:numId="10" w16cid:durableId="1365449340">
    <w:abstractNumId w:val="9"/>
  </w:num>
  <w:num w:numId="11" w16cid:durableId="1922912590">
    <w:abstractNumId w:val="10"/>
  </w:num>
  <w:num w:numId="12" w16cid:durableId="902907918">
    <w:abstractNumId w:val="11"/>
  </w:num>
  <w:num w:numId="13" w16cid:durableId="331376724">
    <w:abstractNumId w:val="12"/>
  </w:num>
  <w:num w:numId="14" w16cid:durableId="1127310208">
    <w:abstractNumId w:val="13"/>
  </w:num>
  <w:num w:numId="15" w16cid:durableId="946078642">
    <w:abstractNumId w:val="14"/>
  </w:num>
  <w:num w:numId="16" w16cid:durableId="1109161915">
    <w:abstractNumId w:val="15"/>
  </w:num>
  <w:num w:numId="17" w16cid:durableId="1319917278">
    <w:abstractNumId w:val="16"/>
  </w:num>
  <w:num w:numId="18" w16cid:durableId="2097944443">
    <w:abstractNumId w:val="17"/>
  </w:num>
  <w:num w:numId="19" w16cid:durableId="1309626390">
    <w:abstractNumId w:val="18"/>
  </w:num>
  <w:num w:numId="20" w16cid:durableId="831993751">
    <w:abstractNumId w:val="19"/>
  </w:num>
  <w:num w:numId="21" w16cid:durableId="1145780957">
    <w:abstractNumId w:val="20"/>
  </w:num>
  <w:num w:numId="22" w16cid:durableId="129057868">
    <w:abstractNumId w:val="21"/>
  </w:num>
  <w:num w:numId="23" w16cid:durableId="582640933">
    <w:abstractNumId w:val="22"/>
  </w:num>
  <w:num w:numId="24" w16cid:durableId="1667785202">
    <w:abstractNumId w:val="23"/>
  </w:num>
  <w:num w:numId="25" w16cid:durableId="544219973">
    <w:abstractNumId w:val="24"/>
  </w:num>
  <w:num w:numId="26" w16cid:durableId="592201417">
    <w:abstractNumId w:val="25"/>
  </w:num>
  <w:num w:numId="27" w16cid:durableId="1513491770">
    <w:abstractNumId w:val="26"/>
  </w:num>
  <w:num w:numId="28" w16cid:durableId="221718172">
    <w:abstractNumId w:val="27"/>
  </w:num>
  <w:num w:numId="29" w16cid:durableId="570891744">
    <w:abstractNumId w:val="28"/>
  </w:num>
  <w:num w:numId="30" w16cid:durableId="595986431">
    <w:abstractNumId w:val="39"/>
  </w:num>
  <w:num w:numId="31" w16cid:durableId="461964496">
    <w:abstractNumId w:val="31"/>
  </w:num>
  <w:num w:numId="32" w16cid:durableId="1450705433">
    <w:abstractNumId w:val="33"/>
  </w:num>
  <w:num w:numId="33" w16cid:durableId="315961536">
    <w:abstractNumId w:val="29"/>
  </w:num>
  <w:num w:numId="34" w16cid:durableId="2116749650">
    <w:abstractNumId w:val="30"/>
  </w:num>
  <w:num w:numId="35" w16cid:durableId="1822040012">
    <w:abstractNumId w:val="38"/>
  </w:num>
  <w:num w:numId="36" w16cid:durableId="1658726233">
    <w:abstractNumId w:val="37"/>
  </w:num>
  <w:num w:numId="37" w16cid:durableId="391774765">
    <w:abstractNumId w:val="34"/>
  </w:num>
  <w:num w:numId="38" w16cid:durableId="464664842">
    <w:abstractNumId w:val="32"/>
  </w:num>
  <w:num w:numId="39" w16cid:durableId="603271174">
    <w:abstractNumId w:val="36"/>
  </w:num>
  <w:num w:numId="40" w16cid:durableId="1992427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26C82"/>
    <w:rsid w:val="000310B2"/>
    <w:rsid w:val="00047A1D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52A1F"/>
    <w:rsid w:val="00153312"/>
    <w:rsid w:val="001571E9"/>
    <w:rsid w:val="00162E8F"/>
    <w:rsid w:val="0016413B"/>
    <w:rsid w:val="00166950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19A2"/>
    <w:rsid w:val="002A2DA5"/>
    <w:rsid w:val="002B7759"/>
    <w:rsid w:val="002C0F9C"/>
    <w:rsid w:val="002C3D0E"/>
    <w:rsid w:val="002E255C"/>
    <w:rsid w:val="002E7219"/>
    <w:rsid w:val="002F7BD8"/>
    <w:rsid w:val="003040BC"/>
    <w:rsid w:val="003151F4"/>
    <w:rsid w:val="0032346B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4062DF"/>
    <w:rsid w:val="00406C48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C1C33"/>
    <w:rsid w:val="006C574D"/>
    <w:rsid w:val="006D00B4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4521"/>
    <w:rsid w:val="00761DA1"/>
    <w:rsid w:val="00765DBB"/>
    <w:rsid w:val="0077035D"/>
    <w:rsid w:val="00784EA9"/>
    <w:rsid w:val="007B216A"/>
    <w:rsid w:val="007B78D3"/>
    <w:rsid w:val="007C44BA"/>
    <w:rsid w:val="007D2824"/>
    <w:rsid w:val="007D34EB"/>
    <w:rsid w:val="007D41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C6510"/>
    <w:rsid w:val="009D54F0"/>
    <w:rsid w:val="009D5D74"/>
    <w:rsid w:val="00A164ED"/>
    <w:rsid w:val="00A22B5B"/>
    <w:rsid w:val="00A273E6"/>
    <w:rsid w:val="00A27420"/>
    <w:rsid w:val="00A40450"/>
    <w:rsid w:val="00A411F1"/>
    <w:rsid w:val="00A467E1"/>
    <w:rsid w:val="00A511C6"/>
    <w:rsid w:val="00A53B49"/>
    <w:rsid w:val="00A633F8"/>
    <w:rsid w:val="00A66D77"/>
    <w:rsid w:val="00A724AF"/>
    <w:rsid w:val="00A72820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97237"/>
    <w:rsid w:val="00BA19AD"/>
    <w:rsid w:val="00BA6E05"/>
    <w:rsid w:val="00BB41DD"/>
    <w:rsid w:val="00BC04CB"/>
    <w:rsid w:val="00BC6215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51C42"/>
    <w:rsid w:val="00E5734A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rakhil khant</cp:lastModifiedBy>
  <cp:revision>4</cp:revision>
  <cp:lastPrinted>2024-06-26T17:28:00Z</cp:lastPrinted>
  <dcterms:created xsi:type="dcterms:W3CDTF">2024-12-19T17:32:00Z</dcterms:created>
  <dcterms:modified xsi:type="dcterms:W3CDTF">2024-12-19T17:42:00Z</dcterms:modified>
</cp:coreProperties>
</file>