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9813"/>
      </w:tblGrid>
      <w:tr w:rsidR="00B40F96" w:rsidRPr="00C83123" w14:paraId="0200E4D8" w14:textId="77777777" w:rsidTr="009C154E">
        <w:tc>
          <w:tcPr>
            <w:tcW w:w="10348" w:type="dxa"/>
            <w:gridSpan w:val="2"/>
          </w:tcPr>
          <w:p w14:paraId="09FE75FB" w14:textId="5876BD1D" w:rsidR="00960A10" w:rsidRPr="00D80F55" w:rsidRDefault="00B40F96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Practical-</w:t>
            </w:r>
            <w:r w:rsidR="00D9228E">
              <w:rPr>
                <w:rFonts w:ascii="Roboto" w:hAnsi="Roboto" w:cs="Roboto Condensed"/>
                <w:b/>
                <w:sz w:val="24"/>
                <w:szCs w:val="20"/>
              </w:rPr>
              <w:t>3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 xml:space="preserve">: </w:t>
            </w:r>
            <w:r w:rsidR="009C154E">
              <w:rPr>
                <w:rFonts w:ascii="Roboto" w:hAnsi="Roboto" w:cs="Roboto Condensed"/>
                <w:b/>
                <w:sz w:val="24"/>
                <w:szCs w:val="20"/>
              </w:rPr>
              <w:t>Advanced Programs using User Defined Function</w:t>
            </w:r>
          </w:p>
        </w:tc>
      </w:tr>
      <w:tr w:rsidR="00B40F96" w:rsidRPr="00C83123" w14:paraId="5D777EE8" w14:textId="77777777" w:rsidTr="009C154E">
        <w:tc>
          <w:tcPr>
            <w:tcW w:w="535" w:type="dxa"/>
          </w:tcPr>
          <w:p w14:paraId="668EE227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/>
                <w:b/>
                <w:sz w:val="24"/>
                <w:szCs w:val="24"/>
              </w:rPr>
              <w:t>1)</w:t>
            </w:r>
          </w:p>
        </w:tc>
        <w:tc>
          <w:tcPr>
            <w:tcW w:w="9813" w:type="dxa"/>
          </w:tcPr>
          <w:p w14:paraId="1286EE7A" w14:textId="69E223CF" w:rsidR="001B010E" w:rsidRPr="00441640" w:rsidRDefault="009C154E" w:rsidP="001B010E">
            <w:pPr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Factorial using function and recursive function</w:t>
            </w:r>
            <w:r w:rsidR="00717579" w:rsidRPr="00717579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B40F96" w:rsidRPr="00C83123" w14:paraId="16B8A812" w14:textId="77777777" w:rsidTr="009C154E">
        <w:tc>
          <w:tcPr>
            <w:tcW w:w="535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CF6E4EA" w14:textId="77777777" w:rsidR="00B40F96" w:rsidRPr="00C83123" w:rsidRDefault="00B40F96" w:rsidP="00B40F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proofErr w:type="gramStart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Program :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B40F96" w:rsidRPr="00C83123" w14:paraId="6906CC7B" w14:textId="77777777" w:rsidTr="009C154E">
        <w:tc>
          <w:tcPr>
            <w:tcW w:w="535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57E53CE3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>#include&lt;stdio.h&gt;</w:t>
            </w:r>
          </w:p>
          <w:p w14:paraId="105DA763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73EB290C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 xml:space="preserve">void </w:t>
            </w:r>
            <w:proofErr w:type="gramStart"/>
            <w:r w:rsidRPr="00D9228E">
              <w:rPr>
                <w:rFonts w:ascii="Calibri" w:hAnsi="Calibri"/>
                <w:bCs/>
                <w:sz w:val="24"/>
                <w:szCs w:val="24"/>
              </w:rPr>
              <w:t>main(</w:t>
            </w:r>
            <w:proofErr w:type="gramEnd"/>
            <w:r w:rsidRPr="00D9228E">
              <w:rPr>
                <w:rFonts w:ascii="Calibri" w:hAnsi="Calibri"/>
                <w:bCs/>
                <w:sz w:val="24"/>
                <w:szCs w:val="24"/>
              </w:rPr>
              <w:t>){</w:t>
            </w:r>
          </w:p>
          <w:p w14:paraId="1F92B862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9228E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D9228E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D9228E">
              <w:rPr>
                <w:rFonts w:ascii="Calibri" w:hAnsi="Calibri"/>
                <w:bCs/>
                <w:sz w:val="24"/>
                <w:szCs w:val="24"/>
              </w:rPr>
              <w:t>"Enter value: ");</w:t>
            </w:r>
          </w:p>
          <w:p w14:paraId="5AB8475D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 xml:space="preserve">    int </w:t>
            </w:r>
            <w:proofErr w:type="spellStart"/>
            <w:proofErr w:type="gramStart"/>
            <w:r w:rsidRPr="00D9228E">
              <w:rPr>
                <w:rFonts w:ascii="Calibri" w:hAnsi="Calibri"/>
                <w:bCs/>
                <w:sz w:val="24"/>
                <w:szCs w:val="24"/>
              </w:rPr>
              <w:t>n,fact</w:t>
            </w:r>
            <w:proofErr w:type="spellEnd"/>
            <w:proofErr w:type="gramEnd"/>
            <w:r w:rsidRPr="00D9228E">
              <w:rPr>
                <w:rFonts w:ascii="Calibri" w:hAnsi="Calibri"/>
                <w:bCs/>
                <w:sz w:val="24"/>
                <w:szCs w:val="24"/>
              </w:rPr>
              <w:t>=1;</w:t>
            </w:r>
          </w:p>
          <w:p w14:paraId="6A96AABA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r w:rsidRPr="00D9228E">
              <w:rPr>
                <w:rFonts w:ascii="Calibri" w:hAnsi="Calibri"/>
                <w:bCs/>
                <w:sz w:val="24"/>
                <w:szCs w:val="24"/>
              </w:rPr>
              <w:t>scanf</w:t>
            </w:r>
            <w:proofErr w:type="spellEnd"/>
            <w:r w:rsidRPr="00D9228E">
              <w:rPr>
                <w:rFonts w:ascii="Calibri" w:hAnsi="Calibri"/>
                <w:bCs/>
                <w:sz w:val="24"/>
                <w:szCs w:val="24"/>
              </w:rPr>
              <w:t>("%</w:t>
            </w:r>
            <w:proofErr w:type="spellStart"/>
            <w:r w:rsidRPr="00D9228E">
              <w:rPr>
                <w:rFonts w:ascii="Calibri" w:hAnsi="Calibri"/>
                <w:bCs/>
                <w:sz w:val="24"/>
                <w:szCs w:val="24"/>
              </w:rPr>
              <w:t>d</w:t>
            </w:r>
            <w:proofErr w:type="gramStart"/>
            <w:r w:rsidRPr="00D9228E">
              <w:rPr>
                <w:rFonts w:ascii="Calibri" w:hAnsi="Calibri"/>
                <w:bCs/>
                <w:sz w:val="24"/>
                <w:szCs w:val="24"/>
              </w:rPr>
              <w:t>",&amp;</w:t>
            </w:r>
            <w:proofErr w:type="gramEnd"/>
            <w:r w:rsidRPr="00D9228E">
              <w:rPr>
                <w:rFonts w:ascii="Calibri" w:hAnsi="Calibri"/>
                <w:bCs/>
                <w:sz w:val="24"/>
                <w:szCs w:val="24"/>
              </w:rPr>
              <w:t>n</w:t>
            </w:r>
            <w:proofErr w:type="spellEnd"/>
            <w:r w:rsidRPr="00D9228E">
              <w:rPr>
                <w:rFonts w:ascii="Calibri" w:hAnsi="Calibri"/>
                <w:bCs/>
                <w:sz w:val="24"/>
                <w:szCs w:val="24"/>
              </w:rPr>
              <w:t>);</w:t>
            </w:r>
          </w:p>
          <w:p w14:paraId="312089A6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>    fact=factorial(n);</w:t>
            </w:r>
          </w:p>
          <w:p w14:paraId="484D643F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9228E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D9228E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D9228E">
              <w:rPr>
                <w:rFonts w:ascii="Calibri" w:hAnsi="Calibri"/>
                <w:bCs/>
                <w:sz w:val="24"/>
                <w:szCs w:val="24"/>
              </w:rPr>
              <w:t>"Factorial of %d: %d",</w:t>
            </w:r>
            <w:proofErr w:type="spellStart"/>
            <w:r w:rsidRPr="00D9228E">
              <w:rPr>
                <w:rFonts w:ascii="Calibri" w:hAnsi="Calibri"/>
                <w:bCs/>
                <w:sz w:val="24"/>
                <w:szCs w:val="24"/>
              </w:rPr>
              <w:t>n,fact</w:t>
            </w:r>
            <w:proofErr w:type="spellEnd"/>
            <w:r w:rsidRPr="00D9228E">
              <w:rPr>
                <w:rFonts w:ascii="Calibri" w:hAnsi="Calibri"/>
                <w:bCs/>
                <w:sz w:val="24"/>
                <w:szCs w:val="24"/>
              </w:rPr>
              <w:t>);</w:t>
            </w:r>
          </w:p>
          <w:p w14:paraId="5C0B8E8A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14:paraId="4268332D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32802688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 xml:space="preserve">int </w:t>
            </w:r>
            <w:proofErr w:type="gramStart"/>
            <w:r w:rsidRPr="00D9228E">
              <w:rPr>
                <w:rFonts w:ascii="Calibri" w:hAnsi="Calibri"/>
                <w:bCs/>
                <w:sz w:val="24"/>
                <w:szCs w:val="24"/>
              </w:rPr>
              <w:t>factorial(</w:t>
            </w:r>
            <w:proofErr w:type="gramEnd"/>
            <w:r w:rsidRPr="00D9228E">
              <w:rPr>
                <w:rFonts w:ascii="Calibri" w:hAnsi="Calibri"/>
                <w:bCs/>
                <w:sz w:val="24"/>
                <w:szCs w:val="24"/>
              </w:rPr>
              <w:t>int n){</w:t>
            </w:r>
          </w:p>
          <w:p w14:paraId="7952F96F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>    if(</w:t>
            </w:r>
            <w:proofErr w:type="gramStart"/>
            <w:r w:rsidRPr="00D9228E">
              <w:rPr>
                <w:rFonts w:ascii="Calibri" w:hAnsi="Calibri"/>
                <w:bCs/>
                <w:sz w:val="24"/>
                <w:szCs w:val="24"/>
              </w:rPr>
              <w:t>n!=</w:t>
            </w:r>
            <w:proofErr w:type="gramEnd"/>
            <w:r w:rsidRPr="00D9228E">
              <w:rPr>
                <w:rFonts w:ascii="Calibri" w:hAnsi="Calibri"/>
                <w:bCs/>
                <w:sz w:val="24"/>
                <w:szCs w:val="24"/>
              </w:rPr>
              <w:t>0){</w:t>
            </w:r>
          </w:p>
          <w:p w14:paraId="7F3802D8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>        return n*factorial(n-1);</w:t>
            </w:r>
          </w:p>
          <w:p w14:paraId="22D20B7C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>    }</w:t>
            </w:r>
          </w:p>
          <w:p w14:paraId="6F0F66FD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gramStart"/>
            <w:r w:rsidRPr="00D9228E">
              <w:rPr>
                <w:rFonts w:ascii="Calibri" w:hAnsi="Calibri"/>
                <w:bCs/>
                <w:sz w:val="24"/>
                <w:szCs w:val="24"/>
              </w:rPr>
              <w:t>else{</w:t>
            </w:r>
            <w:proofErr w:type="gramEnd"/>
          </w:p>
          <w:p w14:paraId="3CEEFB09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>        return 1;</w:t>
            </w:r>
          </w:p>
          <w:p w14:paraId="37215D50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>    }</w:t>
            </w:r>
          </w:p>
          <w:p w14:paraId="1605A620" w14:textId="77777777" w:rsidR="00D9228E" w:rsidRPr="00D9228E" w:rsidRDefault="00D9228E" w:rsidP="00D9228E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D9228E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14:paraId="699A8C57" w14:textId="179C07D5" w:rsidR="00661586" w:rsidRPr="001F7902" w:rsidRDefault="00661586" w:rsidP="00717579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14:paraId="09B48C1D" w14:textId="77777777" w:rsidTr="009C154E">
        <w:tc>
          <w:tcPr>
            <w:tcW w:w="535" w:type="dxa"/>
          </w:tcPr>
          <w:p w14:paraId="44DF7395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4B62005B" w14:textId="3E6A3342"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proofErr w:type="gramStart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B40F96" w:rsidRPr="00C83123" w14:paraId="2ADC9F95" w14:textId="77777777" w:rsidTr="009C154E">
        <w:trPr>
          <w:trHeight w:val="1093"/>
        </w:trPr>
        <w:tc>
          <w:tcPr>
            <w:tcW w:w="535" w:type="dxa"/>
          </w:tcPr>
          <w:p w14:paraId="6E6FDAF9" w14:textId="77777777"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E58D2DC" w14:textId="40417469" w:rsidR="00441640" w:rsidRDefault="00524824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  <w:r>
              <w:rPr>
                <w:rFonts w:eastAsia="Times New Roman" w:cstheme="minorHAnsi"/>
                <w:b/>
                <w:bCs/>
                <w:noProof/>
                <w:color w:val="3B3B3B"/>
                <w:lang w:bidi="gu-IN"/>
              </w:rPr>
              <w:drawing>
                <wp:inline distT="0" distB="0" distL="0" distR="0" wp14:anchorId="2A1BBD48" wp14:editId="15F49FFA">
                  <wp:extent cx="3669323" cy="1383823"/>
                  <wp:effectExtent l="0" t="0" r="7620" b="6985"/>
                  <wp:docPr id="1504463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463125" name="Picture 150446312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56" cy="139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7EE5D" w14:textId="2384AA32" w:rsidR="00290ACE" w:rsidRDefault="00290AC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08F16AE6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1E54323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303B640A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6196C86F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EBAAB3C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D144929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060ED212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1A5F30A7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E36379A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7E7F248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463DDBBF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97E922B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75C03B41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3813D300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6C578171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4E5C42A3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6438E622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6755E597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270F6AA4" w14:textId="77777777" w:rsidR="00524824" w:rsidRDefault="00524824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23A5CE00" w14:textId="4A001C08" w:rsidR="00661586" w:rsidRPr="00441640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C154E" w:rsidRPr="00C83123" w14:paraId="713B84FA" w14:textId="77777777" w:rsidTr="009C154E">
        <w:tc>
          <w:tcPr>
            <w:tcW w:w="535" w:type="dxa"/>
          </w:tcPr>
          <w:p w14:paraId="5FDADDEF" w14:textId="50B89520" w:rsidR="009C154E" w:rsidRPr="00C83123" w:rsidRDefault="009C154E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2</w:t>
            </w:r>
            <w:r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13" w:type="dxa"/>
          </w:tcPr>
          <w:p w14:paraId="56E6E8F2" w14:textId="77777777" w:rsidR="009C154E" w:rsidRDefault="00524824" w:rsidP="00184475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sz w:val="24"/>
                <w:szCs w:val="24"/>
              </w:rPr>
              <w:t>Pass an array in function to print array.</w:t>
            </w:r>
          </w:p>
          <w:p w14:paraId="0FF6E53D" w14:textId="77777777" w:rsidR="00524824" w:rsidRDefault="00524824" w:rsidP="00184475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Program:-</w:t>
            </w:r>
            <w:proofErr w:type="gramEnd"/>
          </w:p>
          <w:p w14:paraId="6A80FB74" w14:textId="61403DC5" w:rsidR="00524824" w:rsidRPr="001A0871" w:rsidRDefault="00524824" w:rsidP="00184475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9C154E" w:rsidRPr="00C83123" w14:paraId="613F00BB" w14:textId="77777777" w:rsidTr="009C154E">
        <w:tc>
          <w:tcPr>
            <w:tcW w:w="535" w:type="dxa"/>
          </w:tcPr>
          <w:p w14:paraId="136963FB" w14:textId="77777777" w:rsidR="009C154E" w:rsidRPr="00C83123" w:rsidRDefault="009C154E" w:rsidP="00524824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58695D1B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>#include&lt;stdio.h&gt;</w:t>
            </w:r>
          </w:p>
          <w:p w14:paraId="5D25BDEE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printArr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>int [],int);</w:t>
            </w:r>
          </w:p>
          <w:p w14:paraId="0BF44D99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void </w:t>
            </w:r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main(</w:t>
            </w:r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>){</w:t>
            </w:r>
          </w:p>
          <w:p w14:paraId="36519CE8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>"Enter array size: ");</w:t>
            </w:r>
          </w:p>
          <w:p w14:paraId="73FD3E34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>    int n;</w:t>
            </w:r>
          </w:p>
          <w:p w14:paraId="55484D7F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scanf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("%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d</w:t>
            </w:r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",&amp;</w:t>
            </w:r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>n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);</w:t>
            </w:r>
          </w:p>
          <w:p w14:paraId="51D1DDAC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>    int a[n];</w:t>
            </w:r>
          </w:p>
          <w:p w14:paraId="7B31F5D5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    for (int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i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 = 0;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i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 &lt; n;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i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++)</w:t>
            </w:r>
          </w:p>
          <w:p w14:paraId="46B0F13A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>    {</w:t>
            </w:r>
          </w:p>
          <w:p w14:paraId="0D2319DC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>"Enter value for index %d: ",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i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);</w:t>
            </w:r>
          </w:p>
          <w:p w14:paraId="16A3D3F5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       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scanf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("%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d</w:t>
            </w:r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",&amp;</w:t>
            </w:r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>a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[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i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]);</w:t>
            </w:r>
          </w:p>
          <w:p w14:paraId="260718F9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>    }</w:t>
            </w:r>
          </w:p>
          <w:p w14:paraId="7955E06B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printArr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a,n</w:t>
            </w:r>
            <w:proofErr w:type="spellEnd"/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>);</w:t>
            </w:r>
          </w:p>
          <w:p w14:paraId="6E8F7283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14:paraId="1028FF5B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0FD911F7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printArr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int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arr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[],int size){</w:t>
            </w:r>
          </w:p>
          <w:p w14:paraId="1592E449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>"\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nValues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: \n");</w:t>
            </w:r>
          </w:p>
          <w:p w14:paraId="3F4C76CC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    for (int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i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 = 0;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i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 &lt; size;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i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++)</w:t>
            </w:r>
          </w:p>
          <w:p w14:paraId="73764560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>    {</w:t>
            </w:r>
          </w:p>
          <w:p w14:paraId="1B5068D7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 xml:space="preserve">        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("\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t%d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\n</w:t>
            </w:r>
            <w:proofErr w:type="gramStart"/>
            <w:r w:rsidRPr="00524824">
              <w:rPr>
                <w:rFonts w:ascii="Calibri" w:hAnsi="Calibri"/>
                <w:bCs/>
                <w:sz w:val="24"/>
                <w:szCs w:val="24"/>
              </w:rPr>
              <w:t>",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arr</w:t>
            </w:r>
            <w:proofErr w:type="spellEnd"/>
            <w:proofErr w:type="gramEnd"/>
            <w:r w:rsidRPr="00524824">
              <w:rPr>
                <w:rFonts w:ascii="Calibri" w:hAnsi="Calibri"/>
                <w:bCs/>
                <w:sz w:val="24"/>
                <w:szCs w:val="24"/>
              </w:rPr>
              <w:t>[</w:t>
            </w:r>
            <w:proofErr w:type="spellStart"/>
            <w:r w:rsidRPr="00524824">
              <w:rPr>
                <w:rFonts w:ascii="Calibri" w:hAnsi="Calibri"/>
                <w:bCs/>
                <w:sz w:val="24"/>
                <w:szCs w:val="24"/>
              </w:rPr>
              <w:t>i</w:t>
            </w:r>
            <w:proofErr w:type="spellEnd"/>
            <w:r w:rsidRPr="00524824">
              <w:rPr>
                <w:rFonts w:ascii="Calibri" w:hAnsi="Calibri"/>
                <w:bCs/>
                <w:sz w:val="24"/>
                <w:szCs w:val="24"/>
              </w:rPr>
              <w:t>]);</w:t>
            </w:r>
          </w:p>
          <w:p w14:paraId="76D2C869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>    }</w:t>
            </w:r>
          </w:p>
          <w:p w14:paraId="0F5F48DA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52482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14:paraId="4D2D6315" w14:textId="7D44F2BB" w:rsidR="009C154E" w:rsidRPr="00C83123" w:rsidRDefault="009C154E" w:rsidP="00CE4C80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9C154E" w:rsidRPr="00C83123" w14:paraId="57553B44" w14:textId="77777777" w:rsidTr="009C154E">
        <w:tc>
          <w:tcPr>
            <w:tcW w:w="535" w:type="dxa"/>
          </w:tcPr>
          <w:p w14:paraId="490BF98C" w14:textId="77777777" w:rsidR="009C154E" w:rsidRPr="00C83123" w:rsidRDefault="009C154E" w:rsidP="00524824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3DE9EDFF" w14:textId="77777777" w:rsidR="009C154E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proofErr w:type="gramStart"/>
            <w:r>
              <w:rPr>
                <w:rFonts w:ascii="Calibri" w:hAnsi="Calibri"/>
                <w:bCs/>
                <w:sz w:val="24"/>
                <w:szCs w:val="24"/>
              </w:rPr>
              <w:t>Output:-</w:t>
            </w:r>
            <w:proofErr w:type="gramEnd"/>
          </w:p>
          <w:p w14:paraId="6178189D" w14:textId="31B92123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noProof/>
                <w:sz w:val="24"/>
                <w:szCs w:val="24"/>
              </w:rPr>
              <w:drawing>
                <wp:inline distT="0" distB="0" distL="0" distR="0" wp14:anchorId="2638FC88" wp14:editId="1DE33D18">
                  <wp:extent cx="4085492" cy="2931781"/>
                  <wp:effectExtent l="0" t="0" r="0" b="2540"/>
                  <wp:docPr id="20938342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34243" name="Picture 209383424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962" cy="293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54E" w:rsidRPr="00C83123" w14:paraId="70B9850B" w14:textId="77777777" w:rsidTr="009C154E">
        <w:tc>
          <w:tcPr>
            <w:tcW w:w="535" w:type="dxa"/>
          </w:tcPr>
          <w:p w14:paraId="7BCF7FAF" w14:textId="77777777" w:rsidR="009C154E" w:rsidRPr="00C83123" w:rsidRDefault="009C154E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62625090" w14:textId="4A7A4AD3" w:rsidR="009C154E" w:rsidRPr="00C83123" w:rsidRDefault="009C154E" w:rsidP="00CE4C80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9C154E" w:rsidRPr="00C83123" w14:paraId="2A7CBA60" w14:textId="77777777" w:rsidTr="009C154E">
        <w:trPr>
          <w:trHeight w:val="1101"/>
        </w:trPr>
        <w:tc>
          <w:tcPr>
            <w:tcW w:w="535" w:type="dxa"/>
          </w:tcPr>
          <w:p w14:paraId="1831E3F2" w14:textId="77777777" w:rsidR="009C154E" w:rsidRPr="002178FA" w:rsidRDefault="009C154E" w:rsidP="00CE4C8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1CEC2C1C" w14:textId="77777777" w:rsidR="009C154E" w:rsidRDefault="009C154E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5AF48F29" w14:textId="77777777" w:rsidR="00524824" w:rsidRDefault="00524824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6E9665B8" w14:textId="77777777" w:rsidR="00524824" w:rsidRDefault="00524824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3694CE7C" w14:textId="77777777" w:rsidR="00524824" w:rsidRDefault="00524824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2716A320" w14:textId="50956C66" w:rsidR="00524824" w:rsidRPr="00E41AE8" w:rsidRDefault="00524824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C154E" w:rsidRPr="00C83123" w14:paraId="3A4A2726" w14:textId="77777777" w:rsidTr="009C154E">
        <w:trPr>
          <w:trHeight w:val="516"/>
        </w:trPr>
        <w:tc>
          <w:tcPr>
            <w:tcW w:w="535" w:type="dxa"/>
          </w:tcPr>
          <w:p w14:paraId="45E9C129" w14:textId="1FA6AA17" w:rsidR="009C154E" w:rsidRPr="002178FA" w:rsidRDefault="009C154E" w:rsidP="009D5D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3</w:t>
            </w:r>
            <w:r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13" w:type="dxa"/>
          </w:tcPr>
          <w:p w14:paraId="10525138" w14:textId="77777777" w:rsidR="009C154E" w:rsidRDefault="0052482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Find power of any number using recursion.</w:t>
            </w:r>
          </w:p>
          <w:p w14:paraId="6E5C3F50" w14:textId="77777777" w:rsidR="00524824" w:rsidRDefault="0052482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Program:-</w:t>
            </w:r>
            <w:proofErr w:type="gramEnd"/>
          </w:p>
          <w:p w14:paraId="27FA66C3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>#include&lt;stdio.h&gt;</w:t>
            </w:r>
          </w:p>
          <w:p w14:paraId="4C450927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int 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calcPower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(</w:t>
            </w:r>
            <w:proofErr w:type="spellStart"/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int,int</w:t>
            </w:r>
            <w:proofErr w:type="spellEnd"/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);</w:t>
            </w:r>
          </w:p>
          <w:p w14:paraId="0F7CED7F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void </w:t>
            </w:r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main(</w:t>
            </w:r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){</w:t>
            </w:r>
          </w:p>
          <w:p w14:paraId="46AFC9D3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    int </w:t>
            </w:r>
            <w:proofErr w:type="spellStart"/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base,power</w:t>
            </w:r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,result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;</w:t>
            </w:r>
          </w:p>
          <w:p w14:paraId="60DE6F54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"Enter base: ");</w:t>
            </w:r>
          </w:p>
          <w:p w14:paraId="5061D4E3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    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scanf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("%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d</w:t>
            </w:r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",&amp;</w:t>
            </w:r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base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);</w:t>
            </w:r>
          </w:p>
          <w:p w14:paraId="5430ED78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"Enter power: ");</w:t>
            </w:r>
          </w:p>
          <w:p w14:paraId="7412E8BC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    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scanf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("%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d</w:t>
            </w:r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",&amp;</w:t>
            </w:r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power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);</w:t>
            </w:r>
          </w:p>
          <w:p w14:paraId="147773D4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>    result=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calcPower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(</w:t>
            </w:r>
            <w:proofErr w:type="spellStart"/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base,power</w:t>
            </w:r>
            <w:proofErr w:type="spellEnd"/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);</w:t>
            </w:r>
          </w:p>
          <w:p w14:paraId="45A3457C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"Base: %d\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nPower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: %d\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nResult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: %d",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base,power,result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);</w:t>
            </w:r>
          </w:p>
          <w:p w14:paraId="23AD8C1A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>}</w:t>
            </w:r>
          </w:p>
          <w:p w14:paraId="53E4840E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00AAF949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calcPower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int base, int power){</w:t>
            </w:r>
          </w:p>
          <w:p w14:paraId="3A2A2416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>    if (power==0)</w:t>
            </w:r>
          </w:p>
          <w:p w14:paraId="7DB72D2B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>        return 1;</w:t>
            </w:r>
          </w:p>
          <w:p w14:paraId="774CB35E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 xml:space="preserve">    else   </w:t>
            </w:r>
          </w:p>
          <w:p w14:paraId="548A1AF4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>        return base*</w:t>
            </w:r>
            <w:proofErr w:type="spellStart"/>
            <w:r w:rsidRPr="00524824">
              <w:rPr>
                <w:rFonts w:ascii="Calibri" w:hAnsi="Calibri" w:cs="Calibri"/>
                <w:sz w:val="24"/>
                <w:szCs w:val="24"/>
              </w:rPr>
              <w:t>calcPower</w:t>
            </w:r>
            <w:proofErr w:type="spellEnd"/>
            <w:r w:rsidRPr="00524824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Start"/>
            <w:r w:rsidRPr="00524824">
              <w:rPr>
                <w:rFonts w:ascii="Calibri" w:hAnsi="Calibri" w:cs="Calibri"/>
                <w:sz w:val="24"/>
                <w:szCs w:val="24"/>
              </w:rPr>
              <w:t>base,power</w:t>
            </w:r>
            <w:proofErr w:type="gramEnd"/>
            <w:r w:rsidRPr="00524824">
              <w:rPr>
                <w:rFonts w:ascii="Calibri" w:hAnsi="Calibri" w:cs="Calibri"/>
                <w:sz w:val="24"/>
                <w:szCs w:val="24"/>
              </w:rPr>
              <w:t>-1);</w:t>
            </w:r>
          </w:p>
          <w:p w14:paraId="5138DB94" w14:textId="77777777" w:rsid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524824">
              <w:rPr>
                <w:rFonts w:ascii="Calibri" w:hAnsi="Calibri" w:cs="Calibri"/>
                <w:sz w:val="24"/>
                <w:szCs w:val="24"/>
              </w:rPr>
              <w:t>}</w:t>
            </w:r>
          </w:p>
          <w:p w14:paraId="099507FE" w14:textId="77777777" w:rsidR="00524824" w:rsidRPr="00524824" w:rsidRDefault="00524824" w:rsidP="0052482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214D4639" w14:textId="77777777" w:rsidR="00524824" w:rsidRDefault="0052482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Output:-</w:t>
            </w:r>
            <w:proofErr w:type="gramEnd"/>
          </w:p>
          <w:p w14:paraId="4D8B6CF6" w14:textId="42A7683F" w:rsidR="00524824" w:rsidRDefault="0052482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570324" wp14:editId="2ECEBF0F">
                  <wp:extent cx="4275190" cy="2072820"/>
                  <wp:effectExtent l="0" t="0" r="0" b="3810"/>
                  <wp:docPr id="19739685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68575" name="Picture 197396857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190" cy="20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41F1B" w14:textId="60BEB44D" w:rsidR="00524824" w:rsidRPr="00524824" w:rsidRDefault="0052482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C154E" w:rsidRPr="00C83123" w14:paraId="2C698531" w14:textId="77777777" w:rsidTr="009C154E">
        <w:trPr>
          <w:trHeight w:val="309"/>
        </w:trPr>
        <w:tc>
          <w:tcPr>
            <w:tcW w:w="535" w:type="dxa"/>
          </w:tcPr>
          <w:p w14:paraId="570041EE" w14:textId="77777777" w:rsidR="009C154E" w:rsidRPr="00C83123" w:rsidRDefault="009C154E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3FEE1A08" w14:textId="4CA67BAC" w:rsidR="009C154E" w:rsidRPr="009D5D74" w:rsidRDefault="009C154E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9C154E" w:rsidRPr="00C83123" w14:paraId="7BDBF9F6" w14:textId="77777777" w:rsidTr="009C154E">
        <w:trPr>
          <w:trHeight w:val="1101"/>
        </w:trPr>
        <w:tc>
          <w:tcPr>
            <w:tcW w:w="535" w:type="dxa"/>
          </w:tcPr>
          <w:p w14:paraId="2DDBFB84" w14:textId="77777777" w:rsidR="009C154E" w:rsidRPr="00C83123" w:rsidRDefault="009C154E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6B4CC986" w14:textId="29E35086" w:rsidR="009C154E" w:rsidRPr="003F3FB1" w:rsidRDefault="009C154E" w:rsidP="003F3FB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C154E" w:rsidRPr="00C83123" w14:paraId="5F08C4C8" w14:textId="77777777" w:rsidTr="009C154E">
        <w:trPr>
          <w:trHeight w:val="241"/>
        </w:trPr>
        <w:tc>
          <w:tcPr>
            <w:tcW w:w="535" w:type="dxa"/>
          </w:tcPr>
          <w:p w14:paraId="05475D25" w14:textId="77777777" w:rsidR="009C154E" w:rsidRPr="00C83123" w:rsidRDefault="009C154E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1DCD10C3" w14:textId="1094F2C2" w:rsidR="009C154E" w:rsidRPr="00E31C6A" w:rsidRDefault="009C154E" w:rsidP="00E31C6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9C154E" w:rsidRPr="00C83123" w14:paraId="498B6DD5" w14:textId="77777777" w:rsidTr="009C154E">
        <w:trPr>
          <w:trHeight w:val="1101"/>
        </w:trPr>
        <w:tc>
          <w:tcPr>
            <w:tcW w:w="535" w:type="dxa"/>
          </w:tcPr>
          <w:p w14:paraId="100E86AA" w14:textId="77777777" w:rsidR="009C154E" w:rsidRDefault="009C154E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711F9CA8" w14:textId="77777777" w:rsidR="00524824" w:rsidRDefault="0052482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2BA8C6B0" w14:textId="77777777" w:rsidR="00524824" w:rsidRDefault="0052482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63DD0E21" w14:textId="77777777" w:rsidR="00524824" w:rsidRDefault="0052482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27B5F99F" w14:textId="77777777" w:rsidR="00524824" w:rsidRDefault="0052482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3572EFC9" w14:textId="77777777" w:rsidR="00524824" w:rsidRDefault="0052482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79EF0F42" w14:textId="77777777" w:rsidR="00524824" w:rsidRDefault="0052482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44A06A6B" w14:textId="77777777" w:rsidR="00524824" w:rsidRDefault="0052482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71DF7443" w14:textId="77777777" w:rsidR="00524824" w:rsidRPr="00C83123" w:rsidRDefault="0052482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47C245B" w14:textId="0D60C443" w:rsidR="009C154E" w:rsidRPr="00E31C6A" w:rsidRDefault="009C154E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C154E" w:rsidRPr="00C83123" w14:paraId="670A81C9" w14:textId="77777777" w:rsidTr="009C154E">
        <w:trPr>
          <w:trHeight w:val="293"/>
        </w:trPr>
        <w:tc>
          <w:tcPr>
            <w:tcW w:w="535" w:type="dxa"/>
          </w:tcPr>
          <w:p w14:paraId="72B8544C" w14:textId="58FB517D" w:rsidR="009C154E" w:rsidRPr="00C83123" w:rsidRDefault="009C154E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4</w:t>
            </w:r>
            <w:r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13" w:type="dxa"/>
          </w:tcPr>
          <w:p w14:paraId="596E5490" w14:textId="77777777" w:rsidR="00FB3959" w:rsidRDefault="00524824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3B3B3B"/>
                <w:sz w:val="24"/>
                <w:szCs w:val="24"/>
              </w:rPr>
              <w:t xml:space="preserve">Scan a character string passed as an argument and convert all </w:t>
            </w:r>
            <w:r w:rsidR="00FB3959">
              <w:rPr>
                <w:rFonts w:cstheme="minorHAnsi"/>
                <w:b/>
                <w:bCs/>
                <w:color w:val="3B3B3B"/>
                <w:sz w:val="24"/>
                <w:szCs w:val="24"/>
              </w:rPr>
              <w:t>lowercase string to uppercase string.</w:t>
            </w:r>
          </w:p>
          <w:p w14:paraId="416D0FA6" w14:textId="77777777" w:rsidR="00FB3959" w:rsidRDefault="00FB3959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color w:val="3B3B3B"/>
                <w:sz w:val="24"/>
                <w:szCs w:val="24"/>
              </w:rPr>
              <w:t>Program:-</w:t>
            </w:r>
            <w:proofErr w:type="gramEnd"/>
          </w:p>
          <w:p w14:paraId="2DD6F751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#include&lt;stdio.h&gt;</w:t>
            </w:r>
          </w:p>
          <w:p w14:paraId="2ADA9952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FB3959">
              <w:rPr>
                <w:rFonts w:cstheme="minorHAnsi"/>
                <w:color w:val="3B3B3B"/>
                <w:sz w:val="24"/>
                <w:szCs w:val="24"/>
              </w:rPr>
              <w:t>toUpper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(</w:t>
            </w:r>
            <w:proofErr w:type="gramEnd"/>
            <w:r w:rsidRPr="00FB3959">
              <w:rPr>
                <w:rFonts w:cstheme="minorHAnsi"/>
                <w:color w:val="3B3B3B"/>
                <w:sz w:val="24"/>
                <w:szCs w:val="24"/>
              </w:rPr>
              <w:t>char []);</w:t>
            </w:r>
          </w:p>
          <w:p w14:paraId="1F38AFCA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</w:p>
          <w:p w14:paraId="5CBC996B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void </w:t>
            </w:r>
            <w:proofErr w:type="gramStart"/>
            <w:r w:rsidRPr="00FB3959">
              <w:rPr>
                <w:rFonts w:cstheme="minorHAnsi"/>
                <w:color w:val="3B3B3B"/>
                <w:sz w:val="24"/>
                <w:szCs w:val="24"/>
              </w:rPr>
              <w:t>main(</w:t>
            </w:r>
            <w:proofErr w:type="gramEnd"/>
            <w:r w:rsidRPr="00FB3959">
              <w:rPr>
                <w:rFonts w:cstheme="minorHAnsi"/>
                <w:color w:val="3B3B3B"/>
                <w:sz w:val="24"/>
                <w:szCs w:val="24"/>
              </w:rPr>
              <w:t>){</w:t>
            </w:r>
          </w:p>
          <w:p w14:paraId="4A56912F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    char </w:t>
            </w:r>
            <w:proofErr w:type="gramStart"/>
            <w:r w:rsidRPr="00FB3959">
              <w:rPr>
                <w:rFonts w:cstheme="minorHAnsi"/>
                <w:color w:val="3B3B3B"/>
                <w:sz w:val="24"/>
                <w:szCs w:val="24"/>
              </w:rPr>
              <w:t>s[</w:t>
            </w:r>
            <w:proofErr w:type="gramEnd"/>
            <w:r w:rsidRPr="00FB3959">
              <w:rPr>
                <w:rFonts w:cstheme="minorHAnsi"/>
                <w:color w:val="3B3B3B"/>
                <w:sz w:val="24"/>
                <w:szCs w:val="24"/>
              </w:rPr>
              <w:t>50];</w:t>
            </w:r>
          </w:p>
          <w:p w14:paraId="760CA6D1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FB3959">
              <w:rPr>
                <w:rFonts w:cstheme="minorHAnsi"/>
                <w:color w:val="3B3B3B"/>
                <w:sz w:val="24"/>
                <w:szCs w:val="24"/>
              </w:rPr>
              <w:t>printf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(</w:t>
            </w:r>
            <w:proofErr w:type="gramEnd"/>
            <w:r w:rsidRPr="00FB3959">
              <w:rPr>
                <w:rFonts w:cstheme="minorHAnsi"/>
                <w:color w:val="3B3B3B"/>
                <w:sz w:val="24"/>
                <w:szCs w:val="24"/>
              </w:rPr>
              <w:t>"Enter string: ");</w:t>
            </w:r>
          </w:p>
          <w:p w14:paraId="5E688B99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    gets(s);    </w:t>
            </w:r>
          </w:p>
          <w:p w14:paraId="6BC0472B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FB3959">
              <w:rPr>
                <w:rFonts w:cstheme="minorHAnsi"/>
                <w:color w:val="3B3B3B"/>
                <w:sz w:val="24"/>
                <w:szCs w:val="24"/>
              </w:rPr>
              <w:t>printf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(</w:t>
            </w:r>
            <w:proofErr w:type="gramEnd"/>
            <w:r w:rsidRPr="00FB3959">
              <w:rPr>
                <w:rFonts w:cstheme="minorHAnsi"/>
                <w:color w:val="3B3B3B"/>
                <w:sz w:val="24"/>
                <w:szCs w:val="24"/>
              </w:rPr>
              <w:t>"Original String: %s\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n",s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);</w:t>
            </w:r>
          </w:p>
          <w:p w14:paraId="4A772D9D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    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toUpper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(s);</w:t>
            </w:r>
          </w:p>
          <w:p w14:paraId="591DB693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FB3959">
              <w:rPr>
                <w:rFonts w:cstheme="minorHAnsi"/>
                <w:color w:val="3B3B3B"/>
                <w:sz w:val="24"/>
                <w:szCs w:val="24"/>
              </w:rPr>
              <w:t>printf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(</w:t>
            </w:r>
            <w:proofErr w:type="gramEnd"/>
            <w:r w:rsidRPr="00FB3959">
              <w:rPr>
                <w:rFonts w:cstheme="minorHAnsi"/>
                <w:color w:val="3B3B3B"/>
                <w:sz w:val="24"/>
                <w:szCs w:val="24"/>
              </w:rPr>
              <w:t>"Uppercase String: %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s",s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);</w:t>
            </w:r>
          </w:p>
          <w:p w14:paraId="63F21DBC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}</w:t>
            </w:r>
          </w:p>
          <w:p w14:paraId="5A6BAA8F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</w:p>
          <w:p w14:paraId="6F7B140D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FB3959">
              <w:rPr>
                <w:rFonts w:cstheme="minorHAnsi"/>
                <w:color w:val="3B3B3B"/>
                <w:sz w:val="24"/>
                <w:szCs w:val="24"/>
              </w:rPr>
              <w:t>toUpper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(</w:t>
            </w:r>
            <w:proofErr w:type="gramEnd"/>
            <w:r w:rsidRPr="00FB3959">
              <w:rPr>
                <w:rFonts w:cstheme="minorHAnsi"/>
                <w:color w:val="3B3B3B"/>
                <w:sz w:val="24"/>
                <w:szCs w:val="24"/>
              </w:rPr>
              <w:t>char s[]){</w:t>
            </w:r>
          </w:p>
          <w:p w14:paraId="5FBD2A56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    for (int 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i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 = 0; s[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i</w:t>
            </w:r>
            <w:proofErr w:type="spellEnd"/>
            <w:proofErr w:type="gramStart"/>
            <w:r w:rsidRPr="00FB3959">
              <w:rPr>
                <w:rFonts w:cstheme="minorHAnsi"/>
                <w:color w:val="3B3B3B"/>
                <w:sz w:val="24"/>
                <w:szCs w:val="24"/>
              </w:rPr>
              <w:t>] !</w:t>
            </w:r>
            <w:proofErr w:type="gramEnd"/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= '\0'; 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i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++)</w:t>
            </w:r>
          </w:p>
          <w:p w14:paraId="770E0991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    {</w:t>
            </w:r>
          </w:p>
          <w:p w14:paraId="70920831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        if (s[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i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]&gt;='a' &amp;&amp; s[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i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]&lt;='z')</w:t>
            </w:r>
          </w:p>
          <w:p w14:paraId="2D513E35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        {</w:t>
            </w:r>
          </w:p>
          <w:p w14:paraId="20CC3B37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            s[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i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]=s[</w:t>
            </w:r>
            <w:proofErr w:type="spellStart"/>
            <w:r w:rsidRPr="00FB3959">
              <w:rPr>
                <w:rFonts w:cstheme="minorHAnsi"/>
                <w:color w:val="3B3B3B"/>
                <w:sz w:val="24"/>
                <w:szCs w:val="24"/>
              </w:rPr>
              <w:t>i</w:t>
            </w:r>
            <w:proofErr w:type="spellEnd"/>
            <w:r w:rsidRPr="00FB3959">
              <w:rPr>
                <w:rFonts w:cstheme="minorHAnsi"/>
                <w:color w:val="3B3B3B"/>
                <w:sz w:val="24"/>
                <w:szCs w:val="24"/>
              </w:rPr>
              <w:t>]-32;</w:t>
            </w:r>
          </w:p>
          <w:p w14:paraId="56087D27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        }</w:t>
            </w:r>
          </w:p>
          <w:p w14:paraId="1EB628A5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 xml:space="preserve">        </w:t>
            </w:r>
          </w:p>
          <w:p w14:paraId="4D4215DC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    }</w:t>
            </w:r>
          </w:p>
          <w:p w14:paraId="7B4D838B" w14:textId="77777777" w:rsidR="00FB3959" w:rsidRPr="00FB3959" w:rsidRDefault="00FB3959" w:rsidP="00FB3959">
            <w:pPr>
              <w:autoSpaceDE w:val="0"/>
              <w:autoSpaceDN w:val="0"/>
              <w:adjustRightInd w:val="0"/>
              <w:rPr>
                <w:rFonts w:cstheme="minorHAnsi"/>
                <w:color w:val="3B3B3B"/>
                <w:sz w:val="24"/>
                <w:szCs w:val="24"/>
              </w:rPr>
            </w:pPr>
            <w:r w:rsidRPr="00FB3959">
              <w:rPr>
                <w:rFonts w:cstheme="minorHAnsi"/>
                <w:color w:val="3B3B3B"/>
                <w:sz w:val="24"/>
                <w:szCs w:val="24"/>
              </w:rPr>
              <w:t>}</w:t>
            </w:r>
          </w:p>
          <w:p w14:paraId="65DB9195" w14:textId="77777777" w:rsidR="00FB3959" w:rsidRDefault="00FB3959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</w:p>
          <w:p w14:paraId="30C82E47" w14:textId="77777777" w:rsidR="00FB3959" w:rsidRDefault="00FB3959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color w:val="3B3B3B"/>
                <w:sz w:val="24"/>
                <w:szCs w:val="24"/>
              </w:rPr>
              <w:t>Output:-</w:t>
            </w:r>
            <w:proofErr w:type="gramEnd"/>
          </w:p>
          <w:p w14:paraId="2486EBA3" w14:textId="5455ADF3" w:rsidR="00FB3959" w:rsidRPr="00524824" w:rsidRDefault="00FB3959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color w:val="3B3B3B"/>
                <w:sz w:val="24"/>
                <w:szCs w:val="24"/>
              </w:rPr>
              <w:drawing>
                <wp:inline distT="0" distB="0" distL="0" distR="0" wp14:anchorId="75FF3251" wp14:editId="0ADA9E91">
                  <wp:extent cx="4709568" cy="1981372"/>
                  <wp:effectExtent l="0" t="0" r="0" b="0"/>
                  <wp:docPr id="7619312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931223" name="Picture 76193122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568" cy="198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54E" w:rsidRPr="00C83123" w14:paraId="53C8B9E4" w14:textId="77777777" w:rsidTr="009C154E">
        <w:trPr>
          <w:trHeight w:val="218"/>
        </w:trPr>
        <w:tc>
          <w:tcPr>
            <w:tcW w:w="535" w:type="dxa"/>
          </w:tcPr>
          <w:p w14:paraId="0142AC84" w14:textId="77777777" w:rsidR="009C154E" w:rsidRDefault="009C154E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75E0FFF8" w14:textId="37C4A377" w:rsidR="009C154E" w:rsidRPr="00441640" w:rsidRDefault="009C154E" w:rsidP="009D5D74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9C154E" w:rsidRPr="00C83123" w14:paraId="2F851626" w14:textId="77777777" w:rsidTr="009C154E">
        <w:trPr>
          <w:trHeight w:val="1101"/>
        </w:trPr>
        <w:tc>
          <w:tcPr>
            <w:tcW w:w="535" w:type="dxa"/>
          </w:tcPr>
          <w:p w14:paraId="088BD87B" w14:textId="77777777" w:rsidR="009C154E" w:rsidRDefault="009C154E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77FC924A" w14:textId="0DBFEC5E" w:rsidR="009C154E" w:rsidRPr="004D3EDD" w:rsidRDefault="009C154E" w:rsidP="004D3EDD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</w:tc>
      </w:tr>
      <w:tr w:rsidR="009C154E" w:rsidRPr="00C83123" w14:paraId="2EE9D267" w14:textId="77777777" w:rsidTr="009C154E">
        <w:trPr>
          <w:trHeight w:val="54"/>
        </w:trPr>
        <w:tc>
          <w:tcPr>
            <w:tcW w:w="535" w:type="dxa"/>
          </w:tcPr>
          <w:p w14:paraId="26DBD5A2" w14:textId="77777777" w:rsidR="009C154E" w:rsidRDefault="009C154E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5A9F5E19" w14:textId="16DB875A" w:rsidR="009C154E" w:rsidRDefault="009C154E" w:rsidP="009D5D7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</w:tc>
      </w:tr>
      <w:tr w:rsidR="009C154E" w:rsidRPr="00C83123" w14:paraId="6D759573" w14:textId="77777777" w:rsidTr="009C154E">
        <w:trPr>
          <w:trHeight w:val="1101"/>
        </w:trPr>
        <w:tc>
          <w:tcPr>
            <w:tcW w:w="535" w:type="dxa"/>
          </w:tcPr>
          <w:p w14:paraId="27D4DD4F" w14:textId="77777777" w:rsidR="009C154E" w:rsidRDefault="009C154E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5F26A581" w14:textId="77777777" w:rsidR="009C154E" w:rsidRDefault="009C154E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188C911F" w14:textId="77777777" w:rsidR="00FB3959" w:rsidRDefault="00FB3959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4024B301" w14:textId="77777777" w:rsidR="00FB3959" w:rsidRDefault="00FB3959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F15A3F1" w14:textId="77777777" w:rsidR="00FB3959" w:rsidRDefault="00FB3959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EC6C54A" w14:textId="77777777" w:rsidR="00FB3959" w:rsidRDefault="00FB3959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C3AF92A" w14:textId="60B5AEDA" w:rsidR="00FB3959" w:rsidRPr="00C83123" w:rsidRDefault="00FB3959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9C154E" w:rsidRPr="00C83123" w14:paraId="7248C03E" w14:textId="77777777" w:rsidTr="009C154E">
        <w:trPr>
          <w:trHeight w:val="238"/>
        </w:trPr>
        <w:tc>
          <w:tcPr>
            <w:tcW w:w="535" w:type="dxa"/>
          </w:tcPr>
          <w:p w14:paraId="3C7BA442" w14:textId="586A92B0" w:rsidR="009C154E" w:rsidRDefault="009C154E" w:rsidP="0061742F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5</w:t>
            </w:r>
            <w:r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13" w:type="dxa"/>
          </w:tcPr>
          <w:p w14:paraId="01CDE59C" w14:textId="77777777" w:rsidR="009C154E" w:rsidRDefault="00FB3959" w:rsidP="0061742F">
            <w:pPr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Swap elements of two</w:t>
            </w:r>
            <w:r w:rsidR="007D61DF">
              <w:rPr>
                <w:b/>
                <w:bCs/>
              </w:rPr>
              <w:t xml:space="preserve"> integer arrays using user define function.</w:t>
            </w:r>
          </w:p>
          <w:p w14:paraId="78A82826" w14:textId="77777777" w:rsidR="007D61DF" w:rsidRDefault="007D61DF" w:rsidP="0061742F">
            <w:pPr>
              <w:autoSpaceDE w:val="0"/>
              <w:autoSpaceDN w:val="0"/>
              <w:adjustRightInd w:val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Program:-</w:t>
            </w:r>
            <w:proofErr w:type="gramEnd"/>
          </w:p>
          <w:p w14:paraId="37ABA1F9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#include&lt;stdio.h&gt;</w:t>
            </w:r>
          </w:p>
          <w:p w14:paraId="79BE79AF" w14:textId="6EFB4DF0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void </w:t>
            </w:r>
            <w:proofErr w:type="gramStart"/>
            <w:r w:rsidRPr="00D51ECC">
              <w:rPr>
                <w:b/>
                <w:bCs/>
              </w:rPr>
              <w:t>swap(</w:t>
            </w:r>
            <w:proofErr w:type="gramEnd"/>
            <w:r w:rsidRPr="00D51ECC">
              <w:rPr>
                <w:b/>
                <w:bCs/>
              </w:rPr>
              <w:t>int *,int *,int);</w:t>
            </w:r>
          </w:p>
          <w:p w14:paraId="1B4F1BF9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void </w:t>
            </w:r>
            <w:proofErr w:type="gramStart"/>
            <w:r w:rsidRPr="00D51ECC">
              <w:rPr>
                <w:b/>
                <w:bCs/>
              </w:rPr>
              <w:t>main(</w:t>
            </w:r>
            <w:proofErr w:type="gramEnd"/>
            <w:r w:rsidRPr="00D51ECC">
              <w:rPr>
                <w:b/>
                <w:bCs/>
              </w:rPr>
              <w:t>){</w:t>
            </w:r>
          </w:p>
          <w:p w14:paraId="66F85F90" w14:textId="39E9DF75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int n;</w:t>
            </w:r>
          </w:p>
          <w:p w14:paraId="6176FA97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</w:t>
            </w:r>
            <w:proofErr w:type="spellStart"/>
            <w:proofErr w:type="gramStart"/>
            <w:r w:rsidRPr="00D51ECC">
              <w:rPr>
                <w:b/>
                <w:bCs/>
              </w:rPr>
              <w:t>printf</w:t>
            </w:r>
            <w:proofErr w:type="spellEnd"/>
            <w:r w:rsidRPr="00D51ECC">
              <w:rPr>
                <w:b/>
                <w:bCs/>
              </w:rPr>
              <w:t>(</w:t>
            </w:r>
            <w:proofErr w:type="gramEnd"/>
            <w:r w:rsidRPr="00D51ECC">
              <w:rPr>
                <w:b/>
                <w:bCs/>
              </w:rPr>
              <w:t>"Enter size for the arrays: ");</w:t>
            </w:r>
          </w:p>
          <w:p w14:paraId="2202CDB8" w14:textId="2BCD97F8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</w:t>
            </w:r>
            <w:proofErr w:type="spellStart"/>
            <w:r w:rsidRPr="00D51ECC">
              <w:rPr>
                <w:b/>
                <w:bCs/>
              </w:rPr>
              <w:t>scanf</w:t>
            </w:r>
            <w:proofErr w:type="spellEnd"/>
            <w:r w:rsidRPr="00D51ECC">
              <w:rPr>
                <w:b/>
                <w:bCs/>
              </w:rPr>
              <w:t>("%</w:t>
            </w:r>
            <w:proofErr w:type="spellStart"/>
            <w:r w:rsidRPr="00D51ECC">
              <w:rPr>
                <w:b/>
                <w:bCs/>
              </w:rPr>
              <w:t>d</w:t>
            </w:r>
            <w:proofErr w:type="gramStart"/>
            <w:r w:rsidRPr="00D51ECC">
              <w:rPr>
                <w:b/>
                <w:bCs/>
              </w:rPr>
              <w:t>",&amp;</w:t>
            </w:r>
            <w:proofErr w:type="gramEnd"/>
            <w:r w:rsidRPr="00D51ECC">
              <w:rPr>
                <w:b/>
                <w:bCs/>
              </w:rPr>
              <w:t>n</w:t>
            </w:r>
            <w:proofErr w:type="spellEnd"/>
            <w:r w:rsidRPr="00D51ECC">
              <w:rPr>
                <w:b/>
                <w:bCs/>
              </w:rPr>
              <w:t>);</w:t>
            </w:r>
          </w:p>
          <w:p w14:paraId="30FFE108" w14:textId="094BCBE8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int a[n</w:t>
            </w:r>
            <w:proofErr w:type="gramStart"/>
            <w:r w:rsidRPr="00D51ECC">
              <w:rPr>
                <w:b/>
                <w:bCs/>
              </w:rPr>
              <w:t>],b</w:t>
            </w:r>
            <w:proofErr w:type="gramEnd"/>
            <w:r w:rsidRPr="00D51ECC">
              <w:rPr>
                <w:b/>
                <w:bCs/>
              </w:rPr>
              <w:t>[n];</w:t>
            </w:r>
          </w:p>
          <w:p w14:paraId="6368C852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</w:t>
            </w:r>
            <w:proofErr w:type="spellStart"/>
            <w:proofErr w:type="gramStart"/>
            <w:r w:rsidRPr="00D51ECC">
              <w:rPr>
                <w:b/>
                <w:bCs/>
              </w:rPr>
              <w:t>printf</w:t>
            </w:r>
            <w:proofErr w:type="spellEnd"/>
            <w:r w:rsidRPr="00D51ECC">
              <w:rPr>
                <w:b/>
                <w:bCs/>
              </w:rPr>
              <w:t>(</w:t>
            </w:r>
            <w:proofErr w:type="gramEnd"/>
            <w:r w:rsidRPr="00D51ECC">
              <w:rPr>
                <w:b/>
                <w:bCs/>
              </w:rPr>
              <w:t>"Enter elements for first array\n");</w:t>
            </w:r>
          </w:p>
          <w:p w14:paraId="45D9D884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for (int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= 0;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&lt; n;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++)</w:t>
            </w:r>
          </w:p>
          <w:p w14:paraId="51541AEA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{</w:t>
            </w:r>
          </w:p>
          <w:p w14:paraId="2299707B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    </w:t>
            </w:r>
            <w:proofErr w:type="spellStart"/>
            <w:proofErr w:type="gramStart"/>
            <w:r w:rsidRPr="00D51ECC">
              <w:rPr>
                <w:b/>
                <w:bCs/>
              </w:rPr>
              <w:t>printf</w:t>
            </w:r>
            <w:proofErr w:type="spellEnd"/>
            <w:r w:rsidRPr="00D51ECC">
              <w:rPr>
                <w:b/>
                <w:bCs/>
              </w:rPr>
              <w:t>(</w:t>
            </w:r>
            <w:proofErr w:type="gramEnd"/>
            <w:r w:rsidRPr="00D51ECC">
              <w:rPr>
                <w:b/>
                <w:bCs/>
              </w:rPr>
              <w:t>"Enter value for index %d: ",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);</w:t>
            </w:r>
          </w:p>
          <w:p w14:paraId="737CE09E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    </w:t>
            </w:r>
            <w:proofErr w:type="spellStart"/>
            <w:r w:rsidRPr="00D51ECC">
              <w:rPr>
                <w:b/>
                <w:bCs/>
              </w:rPr>
              <w:t>scanf</w:t>
            </w:r>
            <w:proofErr w:type="spellEnd"/>
            <w:r w:rsidRPr="00D51ECC">
              <w:rPr>
                <w:b/>
                <w:bCs/>
              </w:rPr>
              <w:t>("%</w:t>
            </w:r>
            <w:proofErr w:type="spellStart"/>
            <w:r w:rsidRPr="00D51ECC">
              <w:rPr>
                <w:b/>
                <w:bCs/>
              </w:rPr>
              <w:t>d</w:t>
            </w:r>
            <w:proofErr w:type="gramStart"/>
            <w:r w:rsidRPr="00D51ECC">
              <w:rPr>
                <w:b/>
                <w:bCs/>
              </w:rPr>
              <w:t>",&amp;</w:t>
            </w:r>
            <w:proofErr w:type="gramEnd"/>
            <w:r w:rsidRPr="00D51ECC">
              <w:rPr>
                <w:b/>
                <w:bCs/>
              </w:rPr>
              <w:t>a</w:t>
            </w:r>
            <w:proofErr w:type="spellEnd"/>
            <w:r w:rsidRPr="00D51ECC">
              <w:rPr>
                <w:b/>
                <w:bCs/>
              </w:rPr>
              <w:t>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]);</w:t>
            </w:r>
          </w:p>
          <w:p w14:paraId="66AAA909" w14:textId="3BDA2958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}</w:t>
            </w:r>
          </w:p>
          <w:p w14:paraId="3C23B568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</w:t>
            </w:r>
            <w:proofErr w:type="spellStart"/>
            <w:proofErr w:type="gramStart"/>
            <w:r w:rsidRPr="00D51ECC">
              <w:rPr>
                <w:b/>
                <w:bCs/>
              </w:rPr>
              <w:t>printf</w:t>
            </w:r>
            <w:proofErr w:type="spellEnd"/>
            <w:r w:rsidRPr="00D51ECC">
              <w:rPr>
                <w:b/>
                <w:bCs/>
              </w:rPr>
              <w:t>(</w:t>
            </w:r>
            <w:proofErr w:type="gramEnd"/>
            <w:r w:rsidRPr="00D51ECC">
              <w:rPr>
                <w:b/>
                <w:bCs/>
              </w:rPr>
              <w:t>"Enter elements for second array\n");</w:t>
            </w:r>
          </w:p>
          <w:p w14:paraId="40F32947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for (int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= 0;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&lt; n;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++)</w:t>
            </w:r>
          </w:p>
          <w:p w14:paraId="4B83621B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{</w:t>
            </w:r>
          </w:p>
          <w:p w14:paraId="0A57936F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    </w:t>
            </w:r>
            <w:proofErr w:type="spellStart"/>
            <w:proofErr w:type="gramStart"/>
            <w:r w:rsidRPr="00D51ECC">
              <w:rPr>
                <w:b/>
                <w:bCs/>
              </w:rPr>
              <w:t>printf</w:t>
            </w:r>
            <w:proofErr w:type="spellEnd"/>
            <w:r w:rsidRPr="00D51ECC">
              <w:rPr>
                <w:b/>
                <w:bCs/>
              </w:rPr>
              <w:t>(</w:t>
            </w:r>
            <w:proofErr w:type="gramEnd"/>
            <w:r w:rsidRPr="00D51ECC">
              <w:rPr>
                <w:b/>
                <w:bCs/>
              </w:rPr>
              <w:t>"Enter value for index %d: ",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);</w:t>
            </w:r>
          </w:p>
          <w:p w14:paraId="5CBFB2D5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    </w:t>
            </w:r>
            <w:proofErr w:type="spellStart"/>
            <w:r w:rsidRPr="00D51ECC">
              <w:rPr>
                <w:b/>
                <w:bCs/>
              </w:rPr>
              <w:t>scanf</w:t>
            </w:r>
            <w:proofErr w:type="spellEnd"/>
            <w:r w:rsidRPr="00D51ECC">
              <w:rPr>
                <w:b/>
                <w:bCs/>
              </w:rPr>
              <w:t>("%</w:t>
            </w:r>
            <w:proofErr w:type="spellStart"/>
            <w:r w:rsidRPr="00D51ECC">
              <w:rPr>
                <w:b/>
                <w:bCs/>
              </w:rPr>
              <w:t>d</w:t>
            </w:r>
            <w:proofErr w:type="gramStart"/>
            <w:r w:rsidRPr="00D51ECC">
              <w:rPr>
                <w:b/>
                <w:bCs/>
              </w:rPr>
              <w:t>",&amp;</w:t>
            </w:r>
            <w:proofErr w:type="gramEnd"/>
            <w:r w:rsidRPr="00D51ECC">
              <w:rPr>
                <w:b/>
                <w:bCs/>
              </w:rPr>
              <w:t>b</w:t>
            </w:r>
            <w:proofErr w:type="spellEnd"/>
            <w:r w:rsidRPr="00D51ECC">
              <w:rPr>
                <w:b/>
                <w:bCs/>
              </w:rPr>
              <w:t>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]);</w:t>
            </w:r>
          </w:p>
          <w:p w14:paraId="4A211F5F" w14:textId="60F53639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}</w:t>
            </w:r>
          </w:p>
          <w:p w14:paraId="446408FC" w14:textId="3A2E0F6F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</w:t>
            </w:r>
            <w:proofErr w:type="spellStart"/>
            <w:proofErr w:type="gramStart"/>
            <w:r w:rsidRPr="00D51ECC">
              <w:rPr>
                <w:b/>
                <w:bCs/>
              </w:rPr>
              <w:t>printf</w:t>
            </w:r>
            <w:proofErr w:type="spellEnd"/>
            <w:r w:rsidRPr="00D51ECC">
              <w:rPr>
                <w:b/>
                <w:bCs/>
              </w:rPr>
              <w:t>(</w:t>
            </w:r>
            <w:proofErr w:type="gramEnd"/>
            <w:r w:rsidRPr="00D51ECC">
              <w:rPr>
                <w:b/>
                <w:bCs/>
              </w:rPr>
              <w:t>"Before swap values\n\</w:t>
            </w:r>
            <w:proofErr w:type="spellStart"/>
            <w:r w:rsidRPr="00D51ECC">
              <w:rPr>
                <w:b/>
                <w:bCs/>
              </w:rPr>
              <w:t>tA</w:t>
            </w:r>
            <w:proofErr w:type="spellEnd"/>
            <w:r w:rsidRPr="00D51ECC">
              <w:rPr>
                <w:b/>
                <w:bCs/>
              </w:rPr>
              <w:t>\</w:t>
            </w:r>
            <w:proofErr w:type="spellStart"/>
            <w:r w:rsidRPr="00D51ECC">
              <w:rPr>
                <w:b/>
                <w:bCs/>
              </w:rPr>
              <w:t>tB</w:t>
            </w:r>
            <w:proofErr w:type="spellEnd"/>
            <w:r w:rsidRPr="00D51ECC">
              <w:rPr>
                <w:b/>
                <w:bCs/>
              </w:rPr>
              <w:t>\n\n");</w:t>
            </w:r>
          </w:p>
          <w:p w14:paraId="4CB98862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for (int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= 0;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&lt; n;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++)</w:t>
            </w:r>
          </w:p>
          <w:p w14:paraId="04B1F378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{</w:t>
            </w:r>
          </w:p>
          <w:p w14:paraId="39D5EA3B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    </w:t>
            </w:r>
            <w:proofErr w:type="spellStart"/>
            <w:r w:rsidRPr="00D51ECC">
              <w:rPr>
                <w:b/>
                <w:bCs/>
              </w:rPr>
              <w:t>printf</w:t>
            </w:r>
            <w:proofErr w:type="spellEnd"/>
            <w:r w:rsidRPr="00D51ECC">
              <w:rPr>
                <w:b/>
                <w:bCs/>
              </w:rPr>
              <w:t>("\</w:t>
            </w:r>
            <w:proofErr w:type="spellStart"/>
            <w:r w:rsidRPr="00D51ECC">
              <w:rPr>
                <w:b/>
                <w:bCs/>
              </w:rPr>
              <w:t>t%d</w:t>
            </w:r>
            <w:proofErr w:type="spellEnd"/>
            <w:r w:rsidRPr="00D51ECC">
              <w:rPr>
                <w:b/>
                <w:bCs/>
              </w:rPr>
              <w:t>\</w:t>
            </w:r>
            <w:proofErr w:type="spellStart"/>
            <w:r w:rsidRPr="00D51ECC">
              <w:rPr>
                <w:b/>
                <w:bCs/>
              </w:rPr>
              <w:t>t%d</w:t>
            </w:r>
            <w:proofErr w:type="spellEnd"/>
            <w:r w:rsidRPr="00D51ECC">
              <w:rPr>
                <w:b/>
                <w:bCs/>
              </w:rPr>
              <w:t>\</w:t>
            </w:r>
            <w:proofErr w:type="spellStart"/>
            <w:r w:rsidRPr="00D51ECC">
              <w:rPr>
                <w:b/>
                <w:bCs/>
              </w:rPr>
              <w:t>n</w:t>
            </w:r>
            <w:proofErr w:type="gramStart"/>
            <w:r w:rsidRPr="00D51ECC">
              <w:rPr>
                <w:b/>
                <w:bCs/>
              </w:rPr>
              <w:t>",a</w:t>
            </w:r>
            <w:proofErr w:type="spellEnd"/>
            <w:proofErr w:type="gramEnd"/>
            <w:r w:rsidRPr="00D51ECC">
              <w:rPr>
                <w:b/>
                <w:bCs/>
              </w:rPr>
              <w:t>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],b[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]);</w:t>
            </w:r>
          </w:p>
          <w:p w14:paraId="3F5599EA" w14:textId="5110227C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}</w:t>
            </w:r>
          </w:p>
          <w:p w14:paraId="2C44B074" w14:textId="7307C5BC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swap(</w:t>
            </w:r>
            <w:proofErr w:type="spellStart"/>
            <w:proofErr w:type="gramStart"/>
            <w:r w:rsidRPr="00D51ECC">
              <w:rPr>
                <w:b/>
                <w:bCs/>
              </w:rPr>
              <w:t>a,b</w:t>
            </w:r>
            <w:proofErr w:type="gramEnd"/>
            <w:r w:rsidRPr="00D51ECC">
              <w:rPr>
                <w:b/>
                <w:bCs/>
              </w:rPr>
              <w:t>,n</w:t>
            </w:r>
            <w:proofErr w:type="spellEnd"/>
            <w:r w:rsidRPr="00D51ECC">
              <w:rPr>
                <w:b/>
                <w:bCs/>
              </w:rPr>
              <w:t>);</w:t>
            </w:r>
          </w:p>
          <w:p w14:paraId="36C03108" w14:textId="0C39C392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</w:t>
            </w:r>
            <w:proofErr w:type="spellStart"/>
            <w:proofErr w:type="gramStart"/>
            <w:r w:rsidRPr="00D51ECC">
              <w:rPr>
                <w:b/>
                <w:bCs/>
              </w:rPr>
              <w:t>printf</w:t>
            </w:r>
            <w:proofErr w:type="spellEnd"/>
            <w:r w:rsidRPr="00D51ECC">
              <w:rPr>
                <w:b/>
                <w:bCs/>
              </w:rPr>
              <w:t>(</w:t>
            </w:r>
            <w:proofErr w:type="gramEnd"/>
            <w:r w:rsidRPr="00D51ECC">
              <w:rPr>
                <w:b/>
                <w:bCs/>
              </w:rPr>
              <w:t>"After swap values\n\</w:t>
            </w:r>
            <w:proofErr w:type="spellStart"/>
            <w:r w:rsidRPr="00D51ECC">
              <w:rPr>
                <w:b/>
                <w:bCs/>
              </w:rPr>
              <w:t>tA</w:t>
            </w:r>
            <w:proofErr w:type="spellEnd"/>
            <w:r w:rsidRPr="00D51ECC">
              <w:rPr>
                <w:b/>
                <w:bCs/>
              </w:rPr>
              <w:t>\</w:t>
            </w:r>
            <w:proofErr w:type="spellStart"/>
            <w:r w:rsidRPr="00D51ECC">
              <w:rPr>
                <w:b/>
                <w:bCs/>
              </w:rPr>
              <w:t>tB</w:t>
            </w:r>
            <w:proofErr w:type="spellEnd"/>
            <w:r w:rsidRPr="00D51ECC">
              <w:rPr>
                <w:b/>
                <w:bCs/>
              </w:rPr>
              <w:t>\n\n");</w:t>
            </w:r>
          </w:p>
          <w:p w14:paraId="0625E1B1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for (int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= 0;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&lt; n;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++)</w:t>
            </w:r>
          </w:p>
          <w:p w14:paraId="764FF859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{</w:t>
            </w:r>
          </w:p>
          <w:p w14:paraId="74F75F3F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    </w:t>
            </w:r>
            <w:proofErr w:type="spellStart"/>
            <w:r w:rsidRPr="00D51ECC">
              <w:rPr>
                <w:b/>
                <w:bCs/>
              </w:rPr>
              <w:t>printf</w:t>
            </w:r>
            <w:proofErr w:type="spellEnd"/>
            <w:r w:rsidRPr="00D51ECC">
              <w:rPr>
                <w:b/>
                <w:bCs/>
              </w:rPr>
              <w:t>("\</w:t>
            </w:r>
            <w:proofErr w:type="spellStart"/>
            <w:r w:rsidRPr="00D51ECC">
              <w:rPr>
                <w:b/>
                <w:bCs/>
              </w:rPr>
              <w:t>t%d</w:t>
            </w:r>
            <w:proofErr w:type="spellEnd"/>
            <w:r w:rsidRPr="00D51ECC">
              <w:rPr>
                <w:b/>
                <w:bCs/>
              </w:rPr>
              <w:t>\</w:t>
            </w:r>
            <w:proofErr w:type="spellStart"/>
            <w:r w:rsidRPr="00D51ECC">
              <w:rPr>
                <w:b/>
                <w:bCs/>
              </w:rPr>
              <w:t>t%d</w:t>
            </w:r>
            <w:proofErr w:type="spellEnd"/>
            <w:r w:rsidRPr="00D51ECC">
              <w:rPr>
                <w:b/>
                <w:bCs/>
              </w:rPr>
              <w:t>\</w:t>
            </w:r>
            <w:proofErr w:type="spellStart"/>
            <w:r w:rsidRPr="00D51ECC">
              <w:rPr>
                <w:b/>
                <w:bCs/>
              </w:rPr>
              <w:t>n</w:t>
            </w:r>
            <w:proofErr w:type="gramStart"/>
            <w:r w:rsidRPr="00D51ECC">
              <w:rPr>
                <w:b/>
                <w:bCs/>
              </w:rPr>
              <w:t>",a</w:t>
            </w:r>
            <w:proofErr w:type="spellEnd"/>
            <w:proofErr w:type="gramEnd"/>
            <w:r w:rsidRPr="00D51ECC">
              <w:rPr>
                <w:b/>
                <w:bCs/>
              </w:rPr>
              <w:t>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],b[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]);</w:t>
            </w:r>
          </w:p>
          <w:p w14:paraId="1DD2F9B1" w14:textId="1F107EB3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}</w:t>
            </w:r>
          </w:p>
          <w:p w14:paraId="42D5C65D" w14:textId="56D95784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}</w:t>
            </w:r>
          </w:p>
          <w:p w14:paraId="1E27BC7F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void </w:t>
            </w:r>
            <w:proofErr w:type="gramStart"/>
            <w:r w:rsidRPr="00D51ECC">
              <w:rPr>
                <w:b/>
                <w:bCs/>
              </w:rPr>
              <w:t>swap(</w:t>
            </w:r>
            <w:proofErr w:type="gramEnd"/>
            <w:r w:rsidRPr="00D51ECC">
              <w:rPr>
                <w:b/>
                <w:bCs/>
              </w:rPr>
              <w:t>int a[],int b[],int n){</w:t>
            </w:r>
          </w:p>
          <w:p w14:paraId="75771E63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 xml:space="preserve">    for (int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= 0;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 xml:space="preserve"> &lt; n; 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++)</w:t>
            </w:r>
          </w:p>
          <w:p w14:paraId="75D5BC64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{</w:t>
            </w:r>
          </w:p>
          <w:p w14:paraId="23A92F0F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    int temp=a[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];</w:t>
            </w:r>
          </w:p>
          <w:p w14:paraId="2C7F0720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    a[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]=b[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];</w:t>
            </w:r>
          </w:p>
          <w:p w14:paraId="204124B4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    b[</w:t>
            </w:r>
            <w:proofErr w:type="spellStart"/>
            <w:r w:rsidRPr="00D51ECC">
              <w:rPr>
                <w:b/>
                <w:bCs/>
              </w:rPr>
              <w:t>i</w:t>
            </w:r>
            <w:proofErr w:type="spellEnd"/>
            <w:r w:rsidRPr="00D51ECC">
              <w:rPr>
                <w:b/>
                <w:bCs/>
              </w:rPr>
              <w:t>]=temp;</w:t>
            </w:r>
          </w:p>
          <w:p w14:paraId="7E29CB34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    }</w:t>
            </w:r>
          </w:p>
          <w:p w14:paraId="2465847A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51ECC">
              <w:rPr>
                <w:b/>
                <w:bCs/>
              </w:rPr>
              <w:t>}</w:t>
            </w:r>
          </w:p>
          <w:p w14:paraId="5E4B281D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5CE33471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582DBBDC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504996C8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1C816842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5424C883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3BC2E175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217C13E7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1695A065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2B3AC284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5AF532B2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1951A28C" w14:textId="77777777" w:rsid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7E7C67A1" w14:textId="77777777" w:rsidR="00D51ECC" w:rsidRPr="00D51ECC" w:rsidRDefault="00D51ECC" w:rsidP="00D51EC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53BCA48A" w14:textId="77777777" w:rsidR="007D61DF" w:rsidRDefault="00D51ECC" w:rsidP="0061742F">
            <w:pPr>
              <w:autoSpaceDE w:val="0"/>
              <w:autoSpaceDN w:val="0"/>
              <w:adjustRightInd w:val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lastRenderedPageBreak/>
              <w:t>Output:-</w:t>
            </w:r>
            <w:proofErr w:type="gramEnd"/>
          </w:p>
          <w:p w14:paraId="6E5948BF" w14:textId="523BBE60" w:rsidR="00D51ECC" w:rsidRPr="00C7551E" w:rsidRDefault="00D51ECC" w:rsidP="0061742F">
            <w:pPr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9035286" wp14:editId="21159F15">
                  <wp:extent cx="3566160" cy="5871117"/>
                  <wp:effectExtent l="0" t="0" r="0" b="0"/>
                  <wp:docPr id="18562907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290716" name="Picture 185629071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233" cy="587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54E" w:rsidRPr="00C83123" w14:paraId="52D11397" w14:textId="77777777" w:rsidTr="009C154E">
        <w:trPr>
          <w:trHeight w:val="265"/>
        </w:trPr>
        <w:tc>
          <w:tcPr>
            <w:tcW w:w="535" w:type="dxa"/>
          </w:tcPr>
          <w:p w14:paraId="09A1037E" w14:textId="77777777" w:rsidR="009C154E" w:rsidRPr="00C83123" w:rsidRDefault="009C154E" w:rsidP="0061742F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010FB64B" w14:textId="148B1AFD" w:rsidR="009C154E" w:rsidRPr="00441640" w:rsidRDefault="009C154E" w:rsidP="0061742F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9C154E" w:rsidRPr="00C83123" w14:paraId="66B929C0" w14:textId="77777777" w:rsidTr="009C154E">
        <w:trPr>
          <w:trHeight w:val="54"/>
        </w:trPr>
        <w:tc>
          <w:tcPr>
            <w:tcW w:w="535" w:type="dxa"/>
          </w:tcPr>
          <w:p w14:paraId="7C79BAFC" w14:textId="77777777" w:rsidR="009C154E" w:rsidRPr="00C83123" w:rsidRDefault="009C154E" w:rsidP="0061742F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65075E4A" w14:textId="5AEA909A" w:rsidR="009C154E" w:rsidRPr="00C83123" w:rsidRDefault="009C154E" w:rsidP="004D3EDD">
            <w:pPr>
              <w:rPr>
                <w:rFonts w:ascii="Calibri" w:hAnsi="Calibri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9C154E" w:rsidRPr="00C83123" w14:paraId="723E6A17" w14:textId="77777777" w:rsidTr="009C154E">
        <w:trPr>
          <w:trHeight w:val="54"/>
        </w:trPr>
        <w:tc>
          <w:tcPr>
            <w:tcW w:w="535" w:type="dxa"/>
          </w:tcPr>
          <w:p w14:paraId="1C62B1F1" w14:textId="77777777" w:rsidR="009C154E" w:rsidRPr="00C83123" w:rsidRDefault="009C154E" w:rsidP="0061742F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11512D2A" w14:textId="1F270151" w:rsidR="009C154E" w:rsidRDefault="009C154E" w:rsidP="0061742F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C154E" w:rsidRPr="00C83123" w14:paraId="315B16D1" w14:textId="77777777" w:rsidTr="009C154E">
        <w:trPr>
          <w:trHeight w:val="1101"/>
        </w:trPr>
        <w:tc>
          <w:tcPr>
            <w:tcW w:w="535" w:type="dxa"/>
          </w:tcPr>
          <w:p w14:paraId="363B1A7A" w14:textId="77777777" w:rsidR="009C154E" w:rsidRPr="00C83123" w:rsidRDefault="009C154E" w:rsidP="0061742F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14739656" w14:textId="22B47F5E" w:rsidR="009C154E" w:rsidRPr="00C83123" w:rsidRDefault="009C154E" w:rsidP="0061742F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14:paraId="67E59061" w14:textId="77777777"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994E8A2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C110C85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49BB63E4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1146A70F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DD21649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50C588D8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6ADCB6C8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AB0B0CA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EA9574E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D7569F2" w14:textId="77777777" w:rsidR="00D51ECC" w:rsidRDefault="00D51EC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61616E7F" w14:textId="78D1A33E" w:rsidR="00D51ECC" w:rsidRDefault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lastRenderedPageBreak/>
        <w:t>6) Find reverse of any number using recursion.</w:t>
      </w:r>
    </w:p>
    <w:p w14:paraId="7C98AE92" w14:textId="6DB1A7E6" w:rsidR="00D51ECC" w:rsidRDefault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 xml:space="preserve">     </w:t>
      </w:r>
      <w:proofErr w:type="gramStart"/>
      <w:r>
        <w:rPr>
          <w:rFonts w:ascii="LM Roman 12" w:hAnsi="LM Roman 12"/>
          <w:b/>
          <w:bCs/>
          <w:sz w:val="22"/>
          <w:szCs w:val="22"/>
        </w:rPr>
        <w:t>Program:-</w:t>
      </w:r>
      <w:proofErr w:type="gramEnd"/>
    </w:p>
    <w:p w14:paraId="4D2AD838" w14:textId="77777777" w:rsidR="00D51ECC" w:rsidRDefault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78A9C53" w14:textId="77777777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#include&lt;stdio.h&gt;</w:t>
      </w:r>
    </w:p>
    <w:p w14:paraId="7B9BF11E" w14:textId="77777777" w:rsidR="00D51ECC" w:rsidRPr="00D51ECC" w:rsidRDefault="00D51ECC" w:rsidP="00D51ECC">
      <w:pPr>
        <w:spacing w:after="0" w:line="240" w:lineRule="auto"/>
        <w:ind w:firstLine="720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>int reverse(</w:t>
      </w:r>
      <w:proofErr w:type="spellStart"/>
      <w:proofErr w:type="gramStart"/>
      <w:r w:rsidRPr="00D51ECC">
        <w:rPr>
          <w:rFonts w:ascii="LM Roman 12" w:hAnsi="LM Roman 12"/>
          <w:b/>
          <w:bCs/>
          <w:sz w:val="22"/>
          <w:szCs w:val="22"/>
        </w:rPr>
        <w:t>int,int</w:t>
      </w:r>
      <w:proofErr w:type="spellEnd"/>
      <w:proofErr w:type="gramEnd"/>
      <w:r w:rsidRPr="00D51ECC">
        <w:rPr>
          <w:rFonts w:ascii="LM Roman 12" w:hAnsi="LM Roman 12"/>
          <w:b/>
          <w:bCs/>
          <w:sz w:val="22"/>
          <w:szCs w:val="22"/>
        </w:rPr>
        <w:t>);</w:t>
      </w:r>
    </w:p>
    <w:p w14:paraId="287E0B5A" w14:textId="77777777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0686547D" w14:textId="77777777" w:rsidR="00D51ECC" w:rsidRPr="00D51ECC" w:rsidRDefault="00D51ECC" w:rsidP="00D51ECC">
      <w:pPr>
        <w:spacing w:after="0" w:line="240" w:lineRule="auto"/>
        <w:ind w:firstLine="720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void </w:t>
      </w:r>
      <w:proofErr w:type="gramStart"/>
      <w:r w:rsidRPr="00D51ECC">
        <w:rPr>
          <w:rFonts w:ascii="LM Roman 12" w:hAnsi="LM Roman 12"/>
          <w:b/>
          <w:bCs/>
          <w:sz w:val="22"/>
          <w:szCs w:val="22"/>
        </w:rPr>
        <w:t>main(</w:t>
      </w:r>
      <w:proofErr w:type="gramEnd"/>
      <w:r w:rsidRPr="00D51ECC">
        <w:rPr>
          <w:rFonts w:ascii="LM Roman 12" w:hAnsi="LM Roman 12"/>
          <w:b/>
          <w:bCs/>
          <w:sz w:val="22"/>
          <w:szCs w:val="22"/>
        </w:rPr>
        <w:t>){</w:t>
      </w:r>
    </w:p>
    <w:p w14:paraId="6A63FC40" w14:textId="18FDC4BD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>   </w:t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 xml:space="preserve"> </w:t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int n;</w:t>
      </w:r>
    </w:p>
    <w:p w14:paraId="18D10FF9" w14:textId="32CDB74D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</w:t>
      </w:r>
      <w:r>
        <w:rPr>
          <w:rFonts w:ascii="LM Roman 12" w:hAnsi="LM Roman 12"/>
          <w:b/>
          <w:bCs/>
          <w:sz w:val="22"/>
          <w:szCs w:val="22"/>
        </w:rPr>
        <w:tab/>
        <w:t xml:space="preserve"> </w:t>
      </w:r>
      <w:r>
        <w:rPr>
          <w:rFonts w:ascii="LM Roman 12" w:hAnsi="LM Roman 12"/>
          <w:b/>
          <w:bCs/>
          <w:sz w:val="22"/>
          <w:szCs w:val="22"/>
        </w:rPr>
        <w:tab/>
      </w:r>
      <w:proofErr w:type="spellStart"/>
      <w:proofErr w:type="gramStart"/>
      <w:r w:rsidRPr="00D51ECC">
        <w:rPr>
          <w:rFonts w:ascii="LM Roman 12" w:hAnsi="LM Roman 12"/>
          <w:b/>
          <w:bCs/>
          <w:sz w:val="22"/>
          <w:szCs w:val="22"/>
        </w:rPr>
        <w:t>printf</w:t>
      </w:r>
      <w:proofErr w:type="spellEnd"/>
      <w:r w:rsidRPr="00D51ECC">
        <w:rPr>
          <w:rFonts w:ascii="LM Roman 12" w:hAnsi="LM Roman 12"/>
          <w:b/>
          <w:bCs/>
          <w:sz w:val="22"/>
          <w:szCs w:val="22"/>
        </w:rPr>
        <w:t>(</w:t>
      </w:r>
      <w:proofErr w:type="gramEnd"/>
      <w:r w:rsidRPr="00D51ECC">
        <w:rPr>
          <w:rFonts w:ascii="LM Roman 12" w:hAnsi="LM Roman 12"/>
          <w:b/>
          <w:bCs/>
          <w:sz w:val="22"/>
          <w:szCs w:val="22"/>
        </w:rPr>
        <w:t>"Enter value: ");</w:t>
      </w:r>
    </w:p>
    <w:p w14:paraId="275E8C70" w14:textId="4D50E0D2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</w:t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 </w:t>
      </w:r>
      <w:r>
        <w:rPr>
          <w:rFonts w:ascii="LM Roman 12" w:hAnsi="LM Roman 12"/>
          <w:b/>
          <w:bCs/>
          <w:sz w:val="22"/>
          <w:szCs w:val="22"/>
        </w:rPr>
        <w:tab/>
      </w:r>
      <w:proofErr w:type="spellStart"/>
      <w:r w:rsidRPr="00D51ECC">
        <w:rPr>
          <w:rFonts w:ascii="LM Roman 12" w:hAnsi="LM Roman 12"/>
          <w:b/>
          <w:bCs/>
          <w:sz w:val="22"/>
          <w:szCs w:val="22"/>
        </w:rPr>
        <w:t>scanf</w:t>
      </w:r>
      <w:proofErr w:type="spellEnd"/>
      <w:r w:rsidRPr="00D51ECC">
        <w:rPr>
          <w:rFonts w:ascii="LM Roman 12" w:hAnsi="LM Roman 12"/>
          <w:b/>
          <w:bCs/>
          <w:sz w:val="22"/>
          <w:szCs w:val="22"/>
        </w:rPr>
        <w:t>("%</w:t>
      </w:r>
      <w:proofErr w:type="spellStart"/>
      <w:r w:rsidRPr="00D51ECC">
        <w:rPr>
          <w:rFonts w:ascii="LM Roman 12" w:hAnsi="LM Roman 12"/>
          <w:b/>
          <w:bCs/>
          <w:sz w:val="22"/>
          <w:szCs w:val="22"/>
        </w:rPr>
        <w:t>d</w:t>
      </w:r>
      <w:proofErr w:type="gramStart"/>
      <w:r w:rsidRPr="00D51ECC">
        <w:rPr>
          <w:rFonts w:ascii="LM Roman 12" w:hAnsi="LM Roman 12"/>
          <w:b/>
          <w:bCs/>
          <w:sz w:val="22"/>
          <w:szCs w:val="22"/>
        </w:rPr>
        <w:t>",&amp;</w:t>
      </w:r>
      <w:proofErr w:type="gramEnd"/>
      <w:r w:rsidRPr="00D51ECC">
        <w:rPr>
          <w:rFonts w:ascii="LM Roman 12" w:hAnsi="LM Roman 12"/>
          <w:b/>
          <w:bCs/>
          <w:sz w:val="22"/>
          <w:szCs w:val="22"/>
        </w:rPr>
        <w:t>n</w:t>
      </w:r>
      <w:proofErr w:type="spellEnd"/>
      <w:r w:rsidRPr="00D51ECC">
        <w:rPr>
          <w:rFonts w:ascii="LM Roman 12" w:hAnsi="LM Roman 12"/>
          <w:b/>
          <w:bCs/>
          <w:sz w:val="22"/>
          <w:szCs w:val="22"/>
        </w:rPr>
        <w:t>);</w:t>
      </w:r>
    </w:p>
    <w:p w14:paraId="713E7B60" w14:textId="4BE5E361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  </w:t>
      </w:r>
      <w:r>
        <w:rPr>
          <w:rFonts w:ascii="LM Roman 12" w:hAnsi="LM Roman 12"/>
          <w:b/>
          <w:bCs/>
          <w:sz w:val="22"/>
          <w:szCs w:val="22"/>
        </w:rPr>
        <w:tab/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int x=reverse(n,0);</w:t>
      </w:r>
    </w:p>
    <w:p w14:paraId="05101827" w14:textId="6FAC9BE7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  </w:t>
      </w:r>
      <w:r>
        <w:rPr>
          <w:rFonts w:ascii="LM Roman 12" w:hAnsi="LM Roman 12"/>
          <w:b/>
          <w:bCs/>
          <w:sz w:val="22"/>
          <w:szCs w:val="22"/>
        </w:rPr>
        <w:tab/>
      </w:r>
      <w:r>
        <w:rPr>
          <w:rFonts w:ascii="LM Roman 12" w:hAnsi="LM Roman 12"/>
          <w:b/>
          <w:bCs/>
          <w:sz w:val="22"/>
          <w:szCs w:val="22"/>
        </w:rPr>
        <w:tab/>
      </w:r>
      <w:proofErr w:type="spellStart"/>
      <w:proofErr w:type="gramStart"/>
      <w:r w:rsidRPr="00D51ECC">
        <w:rPr>
          <w:rFonts w:ascii="LM Roman 12" w:hAnsi="LM Roman 12"/>
          <w:b/>
          <w:bCs/>
          <w:sz w:val="22"/>
          <w:szCs w:val="22"/>
        </w:rPr>
        <w:t>printf</w:t>
      </w:r>
      <w:proofErr w:type="spellEnd"/>
      <w:r w:rsidRPr="00D51ECC">
        <w:rPr>
          <w:rFonts w:ascii="LM Roman 12" w:hAnsi="LM Roman 12"/>
          <w:b/>
          <w:bCs/>
          <w:sz w:val="22"/>
          <w:szCs w:val="22"/>
        </w:rPr>
        <w:t>(</w:t>
      </w:r>
      <w:proofErr w:type="gramEnd"/>
      <w:r w:rsidRPr="00D51ECC">
        <w:rPr>
          <w:rFonts w:ascii="LM Roman 12" w:hAnsi="LM Roman 12"/>
          <w:b/>
          <w:bCs/>
          <w:sz w:val="22"/>
          <w:szCs w:val="22"/>
        </w:rPr>
        <w:t>"Original number: %d\</w:t>
      </w:r>
      <w:proofErr w:type="spellStart"/>
      <w:r w:rsidRPr="00D51ECC">
        <w:rPr>
          <w:rFonts w:ascii="LM Roman 12" w:hAnsi="LM Roman 12"/>
          <w:b/>
          <w:bCs/>
          <w:sz w:val="22"/>
          <w:szCs w:val="22"/>
        </w:rPr>
        <w:t>nReverse</w:t>
      </w:r>
      <w:proofErr w:type="spellEnd"/>
      <w:r w:rsidRPr="00D51ECC">
        <w:rPr>
          <w:rFonts w:ascii="LM Roman 12" w:hAnsi="LM Roman 12"/>
          <w:b/>
          <w:bCs/>
          <w:sz w:val="22"/>
          <w:szCs w:val="22"/>
        </w:rPr>
        <w:t xml:space="preserve"> number: %d",</w:t>
      </w:r>
      <w:proofErr w:type="spellStart"/>
      <w:r w:rsidRPr="00D51ECC">
        <w:rPr>
          <w:rFonts w:ascii="LM Roman 12" w:hAnsi="LM Roman 12"/>
          <w:b/>
          <w:bCs/>
          <w:sz w:val="22"/>
          <w:szCs w:val="22"/>
        </w:rPr>
        <w:t>n,x</w:t>
      </w:r>
      <w:proofErr w:type="spellEnd"/>
      <w:r w:rsidRPr="00D51ECC">
        <w:rPr>
          <w:rFonts w:ascii="LM Roman 12" w:hAnsi="LM Roman 12"/>
          <w:b/>
          <w:bCs/>
          <w:sz w:val="22"/>
          <w:szCs w:val="22"/>
        </w:rPr>
        <w:t>);</w:t>
      </w:r>
    </w:p>
    <w:p w14:paraId="557B3076" w14:textId="77777777" w:rsidR="00D51ECC" w:rsidRPr="00D51ECC" w:rsidRDefault="00D51ECC" w:rsidP="00D51ECC">
      <w:pPr>
        <w:spacing w:after="0" w:line="240" w:lineRule="auto"/>
        <w:ind w:firstLine="720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>}</w:t>
      </w:r>
    </w:p>
    <w:p w14:paraId="71FF03B8" w14:textId="77777777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F3E966A" w14:textId="77777777" w:rsidR="00D51ECC" w:rsidRPr="00D51ECC" w:rsidRDefault="00D51ECC" w:rsidP="00D51ECC">
      <w:pPr>
        <w:spacing w:after="0" w:line="240" w:lineRule="auto"/>
        <w:ind w:firstLine="720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int </w:t>
      </w:r>
      <w:proofErr w:type="gramStart"/>
      <w:r w:rsidRPr="00D51ECC">
        <w:rPr>
          <w:rFonts w:ascii="LM Roman 12" w:hAnsi="LM Roman 12"/>
          <w:b/>
          <w:bCs/>
          <w:sz w:val="22"/>
          <w:szCs w:val="22"/>
        </w:rPr>
        <w:t>reverse(</w:t>
      </w:r>
      <w:proofErr w:type="gramEnd"/>
      <w:r w:rsidRPr="00D51ECC">
        <w:rPr>
          <w:rFonts w:ascii="LM Roman 12" w:hAnsi="LM Roman 12"/>
          <w:b/>
          <w:bCs/>
          <w:sz w:val="22"/>
          <w:szCs w:val="22"/>
        </w:rPr>
        <w:t xml:space="preserve">int </w:t>
      </w:r>
      <w:proofErr w:type="spellStart"/>
      <w:r w:rsidRPr="00D51ECC">
        <w:rPr>
          <w:rFonts w:ascii="LM Roman 12" w:hAnsi="LM Roman 12"/>
          <w:b/>
          <w:bCs/>
          <w:sz w:val="22"/>
          <w:szCs w:val="22"/>
        </w:rPr>
        <w:t>n,int</w:t>
      </w:r>
      <w:proofErr w:type="spellEnd"/>
      <w:r w:rsidRPr="00D51ECC">
        <w:rPr>
          <w:rFonts w:ascii="LM Roman 12" w:hAnsi="LM Roman 12"/>
          <w:b/>
          <w:bCs/>
          <w:sz w:val="22"/>
          <w:szCs w:val="22"/>
        </w:rPr>
        <w:t xml:space="preserve"> rev){</w:t>
      </w:r>
    </w:p>
    <w:p w14:paraId="7F1D41FC" w14:textId="48201C3C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  </w:t>
      </w:r>
      <w:r>
        <w:rPr>
          <w:rFonts w:ascii="LM Roman 12" w:hAnsi="LM Roman 12"/>
          <w:b/>
          <w:bCs/>
          <w:sz w:val="22"/>
          <w:szCs w:val="22"/>
        </w:rPr>
        <w:tab/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if (n==0)</w:t>
      </w:r>
    </w:p>
    <w:p w14:paraId="20796CD1" w14:textId="6B982219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  </w:t>
      </w:r>
      <w:r>
        <w:rPr>
          <w:rFonts w:ascii="LM Roman 12" w:hAnsi="LM Roman 12"/>
          <w:b/>
          <w:bCs/>
          <w:sz w:val="22"/>
          <w:szCs w:val="22"/>
        </w:rPr>
        <w:tab/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{</w:t>
      </w:r>
    </w:p>
    <w:p w14:paraId="6D504299" w14:textId="6D3C52F8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          </w:t>
      </w:r>
      <w:r>
        <w:rPr>
          <w:rFonts w:ascii="LM Roman 12" w:hAnsi="LM Roman 12"/>
          <w:b/>
          <w:bCs/>
          <w:sz w:val="22"/>
          <w:szCs w:val="22"/>
        </w:rPr>
        <w:tab/>
      </w:r>
      <w:r>
        <w:rPr>
          <w:rFonts w:ascii="LM Roman 12" w:hAnsi="LM Roman 12"/>
          <w:b/>
          <w:bCs/>
          <w:sz w:val="22"/>
          <w:szCs w:val="22"/>
        </w:rPr>
        <w:tab/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return rev;</w:t>
      </w:r>
    </w:p>
    <w:p w14:paraId="3B17DC05" w14:textId="651E4B46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  </w:t>
      </w:r>
      <w:r>
        <w:rPr>
          <w:rFonts w:ascii="LM Roman 12" w:hAnsi="LM Roman 12"/>
          <w:b/>
          <w:bCs/>
          <w:sz w:val="22"/>
          <w:szCs w:val="22"/>
        </w:rPr>
        <w:tab/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}</w:t>
      </w:r>
    </w:p>
    <w:p w14:paraId="1D609026" w14:textId="2449DCB6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  </w:t>
      </w:r>
      <w:r>
        <w:rPr>
          <w:rFonts w:ascii="LM Roman 12" w:hAnsi="LM Roman 12"/>
          <w:b/>
          <w:bCs/>
          <w:sz w:val="22"/>
          <w:szCs w:val="22"/>
        </w:rPr>
        <w:tab/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rev=rev*10+(n%10);</w:t>
      </w:r>
    </w:p>
    <w:p w14:paraId="1C86BD9A" w14:textId="1178E4DA" w:rsidR="00D51ECC" w:rsidRPr="00D51ECC" w:rsidRDefault="00D51ECC" w:rsidP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 xml:space="preserve">    </w:t>
      </w:r>
      <w:r>
        <w:rPr>
          <w:rFonts w:ascii="LM Roman 12" w:hAnsi="LM Roman 12"/>
          <w:b/>
          <w:bCs/>
          <w:sz w:val="22"/>
          <w:szCs w:val="22"/>
        </w:rPr>
        <w:tab/>
      </w: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t>return reverse(n/</w:t>
      </w:r>
      <w:proofErr w:type="gramStart"/>
      <w:r w:rsidRPr="00D51ECC">
        <w:rPr>
          <w:rFonts w:ascii="LM Roman 12" w:hAnsi="LM Roman 12"/>
          <w:b/>
          <w:bCs/>
          <w:sz w:val="22"/>
          <w:szCs w:val="22"/>
        </w:rPr>
        <w:t>10,rev</w:t>
      </w:r>
      <w:proofErr w:type="gramEnd"/>
      <w:r w:rsidRPr="00D51ECC">
        <w:rPr>
          <w:rFonts w:ascii="LM Roman 12" w:hAnsi="LM Roman 12"/>
          <w:b/>
          <w:bCs/>
          <w:sz w:val="22"/>
          <w:szCs w:val="22"/>
        </w:rPr>
        <w:t>);</w:t>
      </w:r>
    </w:p>
    <w:p w14:paraId="78246E78" w14:textId="77777777" w:rsidR="00D51ECC" w:rsidRDefault="00D51ECC" w:rsidP="00D51ECC">
      <w:pPr>
        <w:spacing w:after="0" w:line="240" w:lineRule="auto"/>
        <w:ind w:firstLine="720"/>
        <w:rPr>
          <w:rFonts w:ascii="LM Roman 12" w:hAnsi="LM Roman 12"/>
          <w:b/>
          <w:bCs/>
          <w:sz w:val="22"/>
          <w:szCs w:val="22"/>
        </w:rPr>
      </w:pPr>
      <w:r w:rsidRPr="00D51ECC">
        <w:rPr>
          <w:rFonts w:ascii="LM Roman 12" w:hAnsi="LM Roman 12"/>
          <w:b/>
          <w:bCs/>
          <w:sz w:val="22"/>
          <w:szCs w:val="22"/>
        </w:rPr>
        <w:t>}</w:t>
      </w:r>
    </w:p>
    <w:p w14:paraId="49ACAF7A" w14:textId="77777777" w:rsidR="00D51ECC" w:rsidRDefault="00D51ECC" w:rsidP="00D51ECC">
      <w:pPr>
        <w:spacing w:after="0" w:line="240" w:lineRule="auto"/>
        <w:ind w:firstLine="720"/>
        <w:rPr>
          <w:rFonts w:ascii="LM Roman 12" w:hAnsi="LM Roman 12"/>
          <w:b/>
          <w:bCs/>
          <w:sz w:val="22"/>
          <w:szCs w:val="22"/>
        </w:rPr>
      </w:pPr>
    </w:p>
    <w:p w14:paraId="7B845412" w14:textId="7CB84A50" w:rsidR="00D51ECC" w:rsidRPr="00D51ECC" w:rsidRDefault="00D51ECC" w:rsidP="00D51ECC">
      <w:pPr>
        <w:spacing w:after="0" w:line="240" w:lineRule="auto"/>
        <w:ind w:firstLine="720"/>
        <w:rPr>
          <w:rFonts w:ascii="LM Roman 12" w:hAnsi="LM Roman 12"/>
          <w:b/>
          <w:bCs/>
          <w:sz w:val="22"/>
          <w:szCs w:val="22"/>
        </w:rPr>
      </w:pPr>
      <w:proofErr w:type="gramStart"/>
      <w:r w:rsidRPr="00D51ECC">
        <w:rPr>
          <w:rFonts w:ascii="LM Roman 12" w:hAnsi="LM Roman 12"/>
          <w:b/>
          <w:bCs/>
          <w:sz w:val="22"/>
          <w:szCs w:val="22"/>
        </w:rPr>
        <w:t>Ou</w:t>
      </w:r>
      <w:r>
        <w:rPr>
          <w:rFonts w:ascii="LM Roman 12" w:hAnsi="LM Roman 12"/>
          <w:b/>
          <w:bCs/>
          <w:sz w:val="22"/>
          <w:szCs w:val="22"/>
        </w:rPr>
        <w:t>tput:-</w:t>
      </w:r>
      <w:proofErr w:type="gramEnd"/>
    </w:p>
    <w:p w14:paraId="78D5FDD9" w14:textId="7BE5C213" w:rsidR="00D51ECC" w:rsidRDefault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ab/>
      </w:r>
    </w:p>
    <w:p w14:paraId="67832D89" w14:textId="687370D4" w:rsidR="00D51ECC" w:rsidRPr="00D51ECC" w:rsidRDefault="00D51ECC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ab/>
      </w:r>
      <w:r w:rsidRPr="00D51ECC">
        <w:rPr>
          <w:rFonts w:ascii="LM Roman 12" w:hAnsi="LM Roman 12"/>
          <w:b/>
          <w:bCs/>
          <w:sz w:val="22"/>
          <w:szCs w:val="22"/>
        </w:rPr>
        <w:drawing>
          <wp:inline distT="0" distB="0" distL="0" distR="0" wp14:anchorId="2FBC52AD" wp14:editId="66BC92A2">
            <wp:extent cx="4168501" cy="1844200"/>
            <wp:effectExtent l="0" t="0" r="3810" b="3810"/>
            <wp:docPr id="35477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76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ECC" w:rsidRPr="00D51ECC" w:rsidSect="00B5337E">
      <w:headerReference w:type="default" r:id="rId14"/>
      <w:footerReference w:type="default" r:id="rId15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8BABAA" w14:textId="77777777" w:rsidR="009E57D1" w:rsidRDefault="009E57D1">
      <w:pPr>
        <w:spacing w:after="0" w:line="240" w:lineRule="auto"/>
      </w:pPr>
      <w:r>
        <w:separator/>
      </w:r>
    </w:p>
  </w:endnote>
  <w:endnote w:type="continuationSeparator" w:id="0">
    <w:p w14:paraId="0CCEBA54" w14:textId="77777777" w:rsidR="009E57D1" w:rsidRDefault="009E5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77565DB9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F30F57">
          <w:rPr>
            <w:noProof/>
          </w:rPr>
          <w:t>1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2CA2F" w14:textId="77777777" w:rsidR="009E57D1" w:rsidRDefault="009E57D1">
      <w:pPr>
        <w:spacing w:after="0" w:line="240" w:lineRule="auto"/>
      </w:pPr>
      <w:r>
        <w:separator/>
      </w:r>
    </w:p>
  </w:footnote>
  <w:footnote w:type="continuationSeparator" w:id="0">
    <w:p w14:paraId="3E657B19" w14:textId="77777777" w:rsidR="009E57D1" w:rsidRDefault="009E5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1125611A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27ECA4A2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67FFCCB1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7777777" w:rsidR="00642072" w:rsidRDefault="00BA19AD">
                <w:pPr>
                  <w:spacing w:after="0" w:line="240" w:lineRule="auto"/>
                </w:pPr>
                <w:proofErr w:type="gramStart"/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  <w:proofErr w:type="gramEnd"/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730776E4"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06CA1DEB"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Ashok G. </w:t>
                </w:r>
                <w:proofErr w:type="spellStart"/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Badresiya</w:t>
                </w:r>
                <w:proofErr w:type="spellEnd"/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 w15:restartNumberingAfterBreak="0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697447">
    <w:abstractNumId w:val="0"/>
  </w:num>
  <w:num w:numId="2" w16cid:durableId="1823765958">
    <w:abstractNumId w:val="1"/>
  </w:num>
  <w:num w:numId="3" w16cid:durableId="563223741">
    <w:abstractNumId w:val="2"/>
  </w:num>
  <w:num w:numId="4" w16cid:durableId="630483319">
    <w:abstractNumId w:val="3"/>
  </w:num>
  <w:num w:numId="5" w16cid:durableId="1131021309">
    <w:abstractNumId w:val="4"/>
  </w:num>
  <w:num w:numId="6" w16cid:durableId="294062544">
    <w:abstractNumId w:val="5"/>
  </w:num>
  <w:num w:numId="7" w16cid:durableId="528957410">
    <w:abstractNumId w:val="6"/>
  </w:num>
  <w:num w:numId="8" w16cid:durableId="799567936">
    <w:abstractNumId w:val="7"/>
  </w:num>
  <w:num w:numId="9" w16cid:durableId="1557931633">
    <w:abstractNumId w:val="8"/>
  </w:num>
  <w:num w:numId="10" w16cid:durableId="70009021">
    <w:abstractNumId w:val="9"/>
  </w:num>
  <w:num w:numId="11" w16cid:durableId="270670214">
    <w:abstractNumId w:val="10"/>
  </w:num>
  <w:num w:numId="12" w16cid:durableId="2053648619">
    <w:abstractNumId w:val="11"/>
  </w:num>
  <w:num w:numId="13" w16cid:durableId="847476325">
    <w:abstractNumId w:val="12"/>
  </w:num>
  <w:num w:numId="14" w16cid:durableId="805007160">
    <w:abstractNumId w:val="13"/>
  </w:num>
  <w:num w:numId="15" w16cid:durableId="517357402">
    <w:abstractNumId w:val="14"/>
  </w:num>
  <w:num w:numId="16" w16cid:durableId="24333225">
    <w:abstractNumId w:val="15"/>
  </w:num>
  <w:num w:numId="17" w16cid:durableId="1847206304">
    <w:abstractNumId w:val="16"/>
  </w:num>
  <w:num w:numId="18" w16cid:durableId="376047278">
    <w:abstractNumId w:val="17"/>
  </w:num>
  <w:num w:numId="19" w16cid:durableId="1646473180">
    <w:abstractNumId w:val="18"/>
  </w:num>
  <w:num w:numId="20" w16cid:durableId="854655729">
    <w:abstractNumId w:val="19"/>
  </w:num>
  <w:num w:numId="21" w16cid:durableId="788940170">
    <w:abstractNumId w:val="20"/>
  </w:num>
  <w:num w:numId="22" w16cid:durableId="1510289393">
    <w:abstractNumId w:val="21"/>
  </w:num>
  <w:num w:numId="23" w16cid:durableId="1991325466">
    <w:abstractNumId w:val="22"/>
  </w:num>
  <w:num w:numId="24" w16cid:durableId="532033455">
    <w:abstractNumId w:val="23"/>
  </w:num>
  <w:num w:numId="25" w16cid:durableId="1873692438">
    <w:abstractNumId w:val="24"/>
  </w:num>
  <w:num w:numId="26" w16cid:durableId="546139679">
    <w:abstractNumId w:val="25"/>
  </w:num>
  <w:num w:numId="27" w16cid:durableId="351230368">
    <w:abstractNumId w:val="26"/>
  </w:num>
  <w:num w:numId="28" w16cid:durableId="409693938">
    <w:abstractNumId w:val="27"/>
  </w:num>
  <w:num w:numId="29" w16cid:durableId="999236445">
    <w:abstractNumId w:val="28"/>
  </w:num>
  <w:num w:numId="30" w16cid:durableId="1398820185">
    <w:abstractNumId w:val="39"/>
  </w:num>
  <w:num w:numId="31" w16cid:durableId="1495873203">
    <w:abstractNumId w:val="31"/>
  </w:num>
  <w:num w:numId="32" w16cid:durableId="948703443">
    <w:abstractNumId w:val="33"/>
  </w:num>
  <w:num w:numId="33" w16cid:durableId="385420301">
    <w:abstractNumId w:val="29"/>
  </w:num>
  <w:num w:numId="34" w16cid:durableId="526791703">
    <w:abstractNumId w:val="30"/>
  </w:num>
  <w:num w:numId="35" w16cid:durableId="94181061">
    <w:abstractNumId w:val="38"/>
  </w:num>
  <w:num w:numId="36" w16cid:durableId="644698410">
    <w:abstractNumId w:val="37"/>
  </w:num>
  <w:num w:numId="37" w16cid:durableId="1898317742">
    <w:abstractNumId w:val="34"/>
  </w:num>
  <w:num w:numId="38" w16cid:durableId="2089156988">
    <w:abstractNumId w:val="32"/>
  </w:num>
  <w:num w:numId="39" w16cid:durableId="1032460072">
    <w:abstractNumId w:val="36"/>
  </w:num>
  <w:num w:numId="40" w16cid:durableId="186878636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9643C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F7902"/>
    <w:rsid w:val="002165E9"/>
    <w:rsid w:val="002178FA"/>
    <w:rsid w:val="00266FAB"/>
    <w:rsid w:val="00274FD0"/>
    <w:rsid w:val="00280FE6"/>
    <w:rsid w:val="00290ACE"/>
    <w:rsid w:val="002928F2"/>
    <w:rsid w:val="002A2DA5"/>
    <w:rsid w:val="002B7759"/>
    <w:rsid w:val="002C0F9C"/>
    <w:rsid w:val="002C3D0E"/>
    <w:rsid w:val="002E255C"/>
    <w:rsid w:val="002E7219"/>
    <w:rsid w:val="002F7BD8"/>
    <w:rsid w:val="003040BC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24824"/>
    <w:rsid w:val="00541510"/>
    <w:rsid w:val="00541C79"/>
    <w:rsid w:val="005528E8"/>
    <w:rsid w:val="005652CE"/>
    <w:rsid w:val="00572919"/>
    <w:rsid w:val="005756DD"/>
    <w:rsid w:val="00592F34"/>
    <w:rsid w:val="005B50B3"/>
    <w:rsid w:val="005C1E0C"/>
    <w:rsid w:val="005C405B"/>
    <w:rsid w:val="005E03D4"/>
    <w:rsid w:val="005E0AED"/>
    <w:rsid w:val="005E347F"/>
    <w:rsid w:val="005E3A50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C1C33"/>
    <w:rsid w:val="006C574D"/>
    <w:rsid w:val="006D00B4"/>
    <w:rsid w:val="006F3453"/>
    <w:rsid w:val="006F6FEE"/>
    <w:rsid w:val="00704E83"/>
    <w:rsid w:val="007151E4"/>
    <w:rsid w:val="00715984"/>
    <w:rsid w:val="00717579"/>
    <w:rsid w:val="00732173"/>
    <w:rsid w:val="0073385F"/>
    <w:rsid w:val="00736339"/>
    <w:rsid w:val="007430EC"/>
    <w:rsid w:val="00754521"/>
    <w:rsid w:val="00761DA1"/>
    <w:rsid w:val="00765DBB"/>
    <w:rsid w:val="0077035D"/>
    <w:rsid w:val="00784EA9"/>
    <w:rsid w:val="007B216A"/>
    <w:rsid w:val="007B78D3"/>
    <w:rsid w:val="007C44BA"/>
    <w:rsid w:val="007D2824"/>
    <w:rsid w:val="007D41EF"/>
    <w:rsid w:val="007D61D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523A9"/>
    <w:rsid w:val="00952B01"/>
    <w:rsid w:val="00960A10"/>
    <w:rsid w:val="009715D3"/>
    <w:rsid w:val="009927E4"/>
    <w:rsid w:val="009950CB"/>
    <w:rsid w:val="009C154E"/>
    <w:rsid w:val="009C390D"/>
    <w:rsid w:val="009C6510"/>
    <w:rsid w:val="009D2F26"/>
    <w:rsid w:val="009D54F0"/>
    <w:rsid w:val="009D5D74"/>
    <w:rsid w:val="009E57D1"/>
    <w:rsid w:val="00A164ED"/>
    <w:rsid w:val="00A22B5B"/>
    <w:rsid w:val="00A273E6"/>
    <w:rsid w:val="00A27420"/>
    <w:rsid w:val="00A40450"/>
    <w:rsid w:val="00A411F1"/>
    <w:rsid w:val="00A511C6"/>
    <w:rsid w:val="00A53B49"/>
    <w:rsid w:val="00A60508"/>
    <w:rsid w:val="00A633F8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60949"/>
    <w:rsid w:val="00B63F01"/>
    <w:rsid w:val="00B97237"/>
    <w:rsid w:val="00BA19AD"/>
    <w:rsid w:val="00BA6E05"/>
    <w:rsid w:val="00BB41DD"/>
    <w:rsid w:val="00BC04CB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D2DC5"/>
    <w:rsid w:val="00CF15F7"/>
    <w:rsid w:val="00D13472"/>
    <w:rsid w:val="00D245AF"/>
    <w:rsid w:val="00D355B4"/>
    <w:rsid w:val="00D374CD"/>
    <w:rsid w:val="00D51ECC"/>
    <w:rsid w:val="00D55454"/>
    <w:rsid w:val="00D60863"/>
    <w:rsid w:val="00D6619C"/>
    <w:rsid w:val="00D75524"/>
    <w:rsid w:val="00D7729A"/>
    <w:rsid w:val="00D80F55"/>
    <w:rsid w:val="00D9228E"/>
    <w:rsid w:val="00D92AF1"/>
    <w:rsid w:val="00DA0FEB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718FA"/>
    <w:rsid w:val="00E95BB0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30F57"/>
    <w:rsid w:val="00F321A6"/>
    <w:rsid w:val="00F551BC"/>
    <w:rsid w:val="00F7117D"/>
    <w:rsid w:val="00F7213F"/>
    <w:rsid w:val="00F749CF"/>
    <w:rsid w:val="00F74AEC"/>
    <w:rsid w:val="00F80533"/>
    <w:rsid w:val="00F920A8"/>
    <w:rsid w:val="00FA3788"/>
    <w:rsid w:val="00FA423D"/>
    <w:rsid w:val="00FB3959"/>
    <w:rsid w:val="00F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CF3B94E2-7601-46AD-A1A7-2F3187F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5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dc:description/>
  <cp:lastModifiedBy>rakhil khant</cp:lastModifiedBy>
  <cp:revision>2</cp:revision>
  <cp:lastPrinted>2024-06-26T17:28:00Z</cp:lastPrinted>
  <dcterms:created xsi:type="dcterms:W3CDTF">2024-12-12T13:40:00Z</dcterms:created>
  <dcterms:modified xsi:type="dcterms:W3CDTF">2024-12-12T13:40:00Z</dcterms:modified>
</cp:coreProperties>
</file>