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A974ED">
        <w:tc>
          <w:tcPr>
            <w:tcW w:w="1035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A974ED">
              <w:rPr>
                <w:rFonts w:ascii="Roboto" w:hAnsi="Roboto" w:cs="Roboto Condensed"/>
                <w:b/>
                <w:sz w:val="36"/>
                <w:szCs w:val="32"/>
              </w:rPr>
              <w:t>13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A974ED" w:rsidRPr="00A974ED">
              <w:rPr>
                <w:rFonts w:ascii="Roboto" w:hAnsi="Roboto" w:cs="Roboto Condensed"/>
                <w:b/>
                <w:sz w:val="36"/>
                <w:szCs w:val="32"/>
              </w:rPr>
              <w:t>Advanced Programs Using File Handling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974ED">
        <w:tc>
          <w:tcPr>
            <w:tcW w:w="47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A974ED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A974ED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Append one ƒile at the end of other. (A)</w:t>
            </w: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#include &lt;stdio.h&gt;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void main(){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FILE *fp1,*fp2;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char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fp1 = fopen("Demo.txt","r");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fp2 = fopen("Temp.txt","a");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do{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</w:r>
            <w:r w:rsidRPr="00A974ED">
              <w:rPr>
                <w:sz w:val="24"/>
                <w:szCs w:val="24"/>
              </w:rPr>
              <w:tab/>
              <w:t>ch = getc(fp1);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</w:r>
            <w:r w:rsidRPr="00A974ED">
              <w:rPr>
                <w:sz w:val="24"/>
                <w:szCs w:val="24"/>
              </w:rPr>
              <w:tab/>
              <w:t>putc(ch,fp2);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fclose(fp1);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fclose(fp2);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printf("File Apended Successfully.");</w:t>
            </w:r>
          </w:p>
          <w:p w:rsidR="002F0FF4" w:rsidRPr="00AD6043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}</w:t>
            </w: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974ED">
        <w:trPr>
          <w:trHeight w:val="1093"/>
        </w:trPr>
        <w:tc>
          <w:tcPr>
            <w:tcW w:w="47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173732" cy="428547"/>
                  <wp:effectExtent l="19050" t="0" r="7868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732" cy="4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A974ED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A974ED">
              <w:rPr>
                <w:rFonts w:ascii="Calibri" w:hAnsi="Calibri"/>
                <w:b/>
                <w:sz w:val="32"/>
                <w:szCs w:val="32"/>
              </w:rPr>
              <w:t>Copy one ƒle to another ƒile.(A)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FILE *fp1,*fp2;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char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fp1 = fopen("Demo.txt","r");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fp2 = fopen("DemoCopy.txt","w");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do{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putc(ch,fp2);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fclose(fp1);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fclose(fp2);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printf("File copied successfully...");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974ED">
        <w:trPr>
          <w:trHeight w:val="1101"/>
        </w:trPr>
        <w:tc>
          <w:tcPr>
            <w:tcW w:w="47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525653" cy="505816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653" cy="5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974ED">
        <w:trPr>
          <w:trHeight w:val="516"/>
        </w:trPr>
        <w:tc>
          <w:tcPr>
            <w:tcW w:w="47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3)</w:t>
            </w:r>
          </w:p>
        </w:tc>
        <w:tc>
          <w:tcPr>
            <w:tcW w:w="9880" w:type="dxa"/>
          </w:tcPr>
          <w:p w:rsidR="00BE3CD4" w:rsidRPr="0059049B" w:rsidRDefault="00A974ED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A974ED">
              <w:rPr>
                <w:rFonts w:ascii="Calibri" w:hAnsi="Calibri"/>
                <w:b/>
                <w:sz w:val="28"/>
                <w:szCs w:val="28"/>
              </w:rPr>
              <w:t>Merge alternate lines from two ƒiles.(B)</w:t>
            </w:r>
          </w:p>
        </w:tc>
      </w:tr>
      <w:tr w:rsidR="009D5D74" w:rsidRPr="00C83123" w:rsidTr="00A974ED">
        <w:trPr>
          <w:trHeight w:val="309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A974ED" w:rsidRPr="00A974ED" w:rsidRDefault="009C2C9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void</w:t>
            </w:r>
            <w:r w:rsidR="00A974ED" w:rsidRPr="00A974ED">
              <w:rPr>
                <w:rFonts w:ascii="Calibri" w:hAnsi="Calibri"/>
                <w:bCs/>
                <w:sz w:val="24"/>
                <w:szCs w:val="24"/>
              </w:rPr>
              <w:t xml:space="preserve"> main()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 *file1, *file2, *output;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int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int newline_count;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Open the files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file1 = fopen("file1.txt", 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file2 = fopen("file2.txt", 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output = fopen("output.txt", "w");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Alternate between file1 and file2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newline_count = 0;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/>
                <w:sz w:val="24"/>
                <w:szCs w:val="24"/>
              </w:rPr>
              <w:t xml:space="preserve">        // Read one line from file1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getc(file1);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if (ch == '\n')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newline_count++;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break;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}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putc(ch,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} 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putc('\n',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Read one line from file2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getc(file2);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if (ch == '\n')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newline_count++;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break;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}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putc(ch,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} 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putc('\n',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Close the files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fclose(file1);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fclose(file2);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printf("Files merged successfully into output.txt\n");</w:t>
            </w:r>
          </w:p>
          <w:p w:rsidR="009972C1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A974ED" w:rsidRPr="003F3FB1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D5D74" w:rsidRPr="00C83123" w:rsidTr="00A974ED">
        <w:trPr>
          <w:trHeight w:val="24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401575" cy="536380"/>
                  <wp:effectExtent l="19050" t="0" r="86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575" cy="53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E31C6A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974ED">
        <w:trPr>
          <w:trHeight w:val="293"/>
        </w:trPr>
        <w:tc>
          <w:tcPr>
            <w:tcW w:w="47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A974ED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A974ED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Delete all blank lines in a ƒile then insert a blank line after the third line in a ƒle.(C)</w:t>
            </w:r>
          </w:p>
        </w:tc>
      </w:tr>
      <w:tr w:rsidR="009D5D74" w:rsidRPr="00C83123" w:rsidTr="00A974ED">
        <w:trPr>
          <w:trHeight w:val="218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void main()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FILE *input, *temp;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ch;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line_count = 0, is_blank = 0; 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input = fopen("input.txt", "r");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temp = fopen("temp.txt", "w");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do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is_blank = 1;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Assume the line is blank initially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 xml:space="preserve">        // Read and process characters for the current line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do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ch = getc(input);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(ch == EOF)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break;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End of file, exit loop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(ch != '\n' &amp;&amp; ch != ' ' &amp;&amp; ch != '\t')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is_blank = 0;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Found a non-whitespace character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(!is_blank)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putc(ch, temp);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Write non-blank content to temp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} while (ch != '\n' &amp;&amp; ch != EOF);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Write the newline if the line was not blank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if (!is_blank &amp;&amp; ch == '\n')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putc('\n', 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line_count++;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 xml:space="preserve">        // Insert a blank line after the third line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if (line_count == 3)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putc('\n', 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line_count++;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Increment to prevent adding multiple blank lines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} while (ch != EOF);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lastRenderedPageBreak/>
              <w:t xml:space="preserve">    // Close the files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fclose(input);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fclose(temp);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printf("File processed successfully.\n");</w:t>
            </w:r>
          </w:p>
          <w:p w:rsidR="00F5120A" w:rsidRPr="004D3EDD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9D5D74" w:rsidRPr="00C83123" w:rsidTr="00A974ED">
        <w:trPr>
          <w:trHeight w:val="54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654078" cy="726628"/>
                  <wp:effectExtent l="19050" t="0" r="3772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78" cy="72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4D0F" w:rsidRPr="00C83123" w:rsidRDefault="002A4D0F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2F0FF4" w:rsidRDefault="002F0FF4" w:rsidP="002F0FF4">
      <w:pPr>
        <w:spacing w:after="0" w:line="240" w:lineRule="auto"/>
        <w:rPr>
          <w:rFonts w:ascii="LM Roman 12" w:hAnsi="LM Roman 12"/>
          <w:sz w:val="22"/>
          <w:szCs w:val="22"/>
        </w:rPr>
      </w:pPr>
    </w:p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2"/>
      <w:footerReference w:type="default" r:id="rId13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2D6" w:rsidRDefault="006B72D6">
      <w:pPr>
        <w:spacing w:after="0" w:line="240" w:lineRule="auto"/>
      </w:pPr>
      <w:r>
        <w:separator/>
      </w:r>
    </w:p>
  </w:endnote>
  <w:endnote w:type="continuationSeparator" w:id="1">
    <w:p w:rsidR="006B72D6" w:rsidRDefault="006B7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E5B1C" w:rsidRPr="006E5B1C">
        <w:rPr>
          <w:rFonts w:asciiTheme="majorHAnsi" w:hAnsiTheme="majorHAnsi"/>
          <w:noProof/>
        </w:rPr>
        <w:t>1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2D6" w:rsidRDefault="006B72D6">
      <w:pPr>
        <w:spacing w:after="0" w:line="240" w:lineRule="auto"/>
      </w:pPr>
      <w:r>
        <w:separator/>
      </w:r>
    </w:p>
  </w:footnote>
  <w:footnote w:type="continuationSeparator" w:id="1">
    <w:p w:rsidR="006B72D6" w:rsidRDefault="006B7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A4D0F"/>
    <w:rsid w:val="002B7759"/>
    <w:rsid w:val="002C0F9C"/>
    <w:rsid w:val="002C3D0E"/>
    <w:rsid w:val="002E255C"/>
    <w:rsid w:val="002E7219"/>
    <w:rsid w:val="002F0FF4"/>
    <w:rsid w:val="002F7BD8"/>
    <w:rsid w:val="003040BC"/>
    <w:rsid w:val="00327BBE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1C12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2D6"/>
    <w:rsid w:val="006B7EFC"/>
    <w:rsid w:val="006C1C33"/>
    <w:rsid w:val="006C574D"/>
    <w:rsid w:val="006D00B4"/>
    <w:rsid w:val="006E5B1C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972C1"/>
    <w:rsid w:val="009A2685"/>
    <w:rsid w:val="009C2C9D"/>
    <w:rsid w:val="009C6510"/>
    <w:rsid w:val="009D4646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974ED"/>
    <w:rsid w:val="00AD6043"/>
    <w:rsid w:val="00AF7CFB"/>
    <w:rsid w:val="00AF7E43"/>
    <w:rsid w:val="00B00174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725D9"/>
    <w:rsid w:val="00B97237"/>
    <w:rsid w:val="00BA19AD"/>
    <w:rsid w:val="00BA6E05"/>
    <w:rsid w:val="00BB41DD"/>
    <w:rsid w:val="00BC04CB"/>
    <w:rsid w:val="00BC4461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47047"/>
    <w:rsid w:val="00D55454"/>
    <w:rsid w:val="00D60863"/>
    <w:rsid w:val="00D6619C"/>
    <w:rsid w:val="00D75524"/>
    <w:rsid w:val="00D7729A"/>
    <w:rsid w:val="00D80F55"/>
    <w:rsid w:val="00D92AF1"/>
    <w:rsid w:val="00DA0FEB"/>
    <w:rsid w:val="00DB5B8D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26B04"/>
    <w:rsid w:val="00F30F57"/>
    <w:rsid w:val="00F5120A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3144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2</cp:revision>
  <cp:lastPrinted>2024-12-18T16:49:00Z</cp:lastPrinted>
  <dcterms:created xsi:type="dcterms:W3CDTF">2024-12-18T16:50:00Z</dcterms:created>
  <dcterms:modified xsi:type="dcterms:W3CDTF">2024-12-18T16:50:00Z</dcterms:modified>
</cp:coreProperties>
</file>