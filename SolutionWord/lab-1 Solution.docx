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"/>
        <w:gridCol w:w="9880"/>
      </w:tblGrid>
      <w:tr w:rsidR="00B40F96" w:rsidRPr="00C83123" w:rsidTr="000715D0">
        <w:tc>
          <w:tcPr>
            <w:tcW w:w="10348" w:type="dxa"/>
            <w:gridSpan w:val="2"/>
          </w:tcPr>
          <w:p w:rsidR="00960A10" w:rsidRPr="00AD6043" w:rsidRDefault="00B40F96" w:rsidP="00717579">
            <w:pPr>
              <w:jc w:val="center"/>
              <w:rPr>
                <w:rFonts w:ascii="Roboto" w:hAnsi="Roboto"/>
                <w:b/>
                <w:bCs/>
                <w:sz w:val="32"/>
                <w:szCs w:val="40"/>
              </w:rPr>
            </w:pPr>
            <w:r w:rsidRPr="00AD6043">
              <w:rPr>
                <w:rFonts w:ascii="Roboto" w:hAnsi="Roboto" w:cs="Roboto Condensed"/>
                <w:b/>
                <w:sz w:val="36"/>
                <w:szCs w:val="32"/>
              </w:rPr>
              <w:t>Practical-</w:t>
            </w:r>
            <w:r w:rsidR="007B24F6" w:rsidRPr="00AD6043">
              <w:rPr>
                <w:rFonts w:ascii="Roboto" w:hAnsi="Roboto" w:cs="Roboto Condensed"/>
                <w:b/>
                <w:sz w:val="36"/>
                <w:szCs w:val="32"/>
              </w:rPr>
              <w:t>1</w:t>
            </w:r>
            <w:r w:rsidRPr="00AD6043">
              <w:rPr>
                <w:rFonts w:ascii="Roboto" w:hAnsi="Roboto" w:cs="Roboto Condensed"/>
                <w:b/>
                <w:sz w:val="36"/>
                <w:szCs w:val="32"/>
              </w:rPr>
              <w:t xml:space="preserve">: </w:t>
            </w:r>
            <w:r w:rsidR="007B24F6" w:rsidRPr="00AD6043">
              <w:rPr>
                <w:rFonts w:ascii="Roboto" w:hAnsi="Roboto"/>
                <w:b/>
                <w:bCs/>
                <w:sz w:val="34"/>
                <w:szCs w:val="44"/>
              </w:rPr>
              <w:t>Basic Programs Using User-Deƒined Function</w:t>
            </w:r>
          </w:p>
          <w:p w:rsidR="007B24F6" w:rsidRPr="00D80F55" w:rsidRDefault="007B24F6" w:rsidP="00717579">
            <w:pPr>
              <w:jc w:val="center"/>
              <w:rPr>
                <w:rFonts w:ascii="Roboto" w:hAnsi="Roboto" w:cs="Roboto Condensed"/>
                <w:b/>
                <w:sz w:val="24"/>
                <w:szCs w:val="20"/>
              </w:rPr>
            </w:pPr>
          </w:p>
        </w:tc>
      </w:tr>
      <w:tr w:rsidR="00B40F96" w:rsidRPr="00C83123" w:rsidTr="00AD6043">
        <w:tc>
          <w:tcPr>
            <w:tcW w:w="468" w:type="dxa"/>
          </w:tcPr>
          <w:p w:rsidR="00B40F96" w:rsidRPr="00C83123" w:rsidRDefault="00B40F96" w:rsidP="00B40F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C83123">
              <w:rPr>
                <w:rFonts w:ascii="Calibri" w:hAnsi="Calibri"/>
                <w:b/>
                <w:sz w:val="24"/>
                <w:szCs w:val="24"/>
              </w:rPr>
              <w:t>1)</w:t>
            </w:r>
          </w:p>
        </w:tc>
        <w:tc>
          <w:tcPr>
            <w:tcW w:w="9880" w:type="dxa"/>
          </w:tcPr>
          <w:p w:rsidR="001B010E" w:rsidRPr="00141007" w:rsidRDefault="007B24F6" w:rsidP="007B24F6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8"/>
                <w:szCs w:val="28"/>
              </w:rPr>
            </w:pPr>
            <w:r w:rsidRPr="00141007">
              <w:rPr>
                <w:rFonts w:ascii="Calibri" w:hAnsi="Calibri" w:cs="Times New Roman"/>
                <w:b/>
                <w:color w:val="222222"/>
                <w:sz w:val="28"/>
                <w:szCs w:val="28"/>
                <w:shd w:val="clear" w:color="auto" w:fill="FFFFFF"/>
              </w:rPr>
              <w:t>Add two numbers using function. (A)</w:t>
            </w:r>
          </w:p>
        </w:tc>
      </w:tr>
      <w:tr w:rsidR="00B40F96" w:rsidRPr="00C83123" w:rsidTr="00AD6043">
        <w:tc>
          <w:tcPr>
            <w:tcW w:w="468" w:type="dxa"/>
          </w:tcPr>
          <w:p w:rsidR="00B40F96" w:rsidRPr="00C83123" w:rsidRDefault="00B40F96" w:rsidP="00B40F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7B24F6" w:rsidRDefault="00B40F96" w:rsidP="00B40F96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</w:pPr>
            <w:r w:rsidRPr="00C83123"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 xml:space="preserve">Program :- </w:t>
            </w:r>
          </w:p>
          <w:p w:rsidR="00141007" w:rsidRPr="00141007" w:rsidRDefault="00141007" w:rsidP="00B40F96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B40F96" w:rsidRPr="00C83123" w:rsidTr="00AD6043">
        <w:tc>
          <w:tcPr>
            <w:tcW w:w="468" w:type="dxa"/>
          </w:tcPr>
          <w:p w:rsidR="00B40F96" w:rsidRPr="00C83123" w:rsidRDefault="00B40F96" w:rsidP="00B40F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7B24F6" w:rsidRPr="00AD6043" w:rsidRDefault="007B24F6" w:rsidP="007B24F6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AD6043">
              <w:rPr>
                <w:sz w:val="24"/>
                <w:szCs w:val="24"/>
              </w:rPr>
              <w:t xml:space="preserve">#include  &lt;stdio.h&gt;  </w:t>
            </w:r>
          </w:p>
          <w:p w:rsidR="0059049B" w:rsidRPr="00AD6043" w:rsidRDefault="0059049B" w:rsidP="007B24F6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:rsidR="007B24F6" w:rsidRPr="00AD6043" w:rsidRDefault="007B24F6" w:rsidP="007B24F6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AD6043">
              <w:rPr>
                <w:sz w:val="24"/>
                <w:szCs w:val="24"/>
              </w:rPr>
              <w:t xml:space="preserve">void addTwoNumbers(int ,int);  </w:t>
            </w:r>
            <w:r w:rsidRPr="007D43EF">
              <w:rPr>
                <w:b/>
                <w:bCs/>
                <w:sz w:val="24"/>
                <w:szCs w:val="24"/>
              </w:rPr>
              <w:t>//function declaration</w:t>
            </w:r>
          </w:p>
          <w:p w:rsidR="0059049B" w:rsidRPr="00AD6043" w:rsidRDefault="0059049B" w:rsidP="007B24F6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:rsidR="007B24F6" w:rsidRPr="00AD6043" w:rsidRDefault="007B24F6" w:rsidP="007B24F6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AD6043">
              <w:rPr>
                <w:sz w:val="24"/>
                <w:szCs w:val="24"/>
              </w:rPr>
              <w:t>void main(){</w:t>
            </w:r>
          </w:p>
          <w:p w:rsidR="007B24F6" w:rsidRPr="00AD6043" w:rsidRDefault="007B24F6" w:rsidP="007B24F6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AD6043">
              <w:rPr>
                <w:sz w:val="24"/>
                <w:szCs w:val="24"/>
              </w:rPr>
              <w:tab/>
              <w:t>int n1,n2;</w:t>
            </w:r>
          </w:p>
          <w:p w:rsidR="007B24F6" w:rsidRPr="00AD6043" w:rsidRDefault="007B24F6" w:rsidP="007B24F6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AD6043">
              <w:rPr>
                <w:sz w:val="24"/>
                <w:szCs w:val="24"/>
              </w:rPr>
              <w:tab/>
              <w:t>printf("Enter the First Number : ");</w:t>
            </w:r>
          </w:p>
          <w:p w:rsidR="007B24F6" w:rsidRPr="00AD6043" w:rsidRDefault="007B24F6" w:rsidP="007B24F6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AD6043">
              <w:rPr>
                <w:sz w:val="24"/>
                <w:szCs w:val="24"/>
              </w:rPr>
              <w:tab/>
              <w:t>scanf("%d",&amp;n1);</w:t>
            </w:r>
          </w:p>
          <w:p w:rsidR="007B24F6" w:rsidRPr="00AD6043" w:rsidRDefault="007B24F6" w:rsidP="007B24F6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AD6043">
              <w:rPr>
                <w:sz w:val="24"/>
                <w:szCs w:val="24"/>
              </w:rPr>
              <w:tab/>
              <w:t>printf("Enter the Second Number : ");</w:t>
            </w:r>
          </w:p>
          <w:p w:rsidR="007B24F6" w:rsidRPr="00AD6043" w:rsidRDefault="007B24F6" w:rsidP="007B24F6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AD6043">
              <w:rPr>
                <w:sz w:val="24"/>
                <w:szCs w:val="24"/>
              </w:rPr>
              <w:tab/>
              <w:t>scanf("%d",&amp;n2);</w:t>
            </w:r>
          </w:p>
          <w:p w:rsidR="007B24F6" w:rsidRPr="007D43EF" w:rsidRDefault="007B24F6" w:rsidP="007B24F6">
            <w:pPr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AD6043">
              <w:rPr>
                <w:sz w:val="24"/>
                <w:szCs w:val="24"/>
              </w:rPr>
              <w:tab/>
            </w:r>
            <w:r w:rsidRPr="007D43EF">
              <w:rPr>
                <w:b/>
                <w:bCs/>
                <w:sz w:val="24"/>
                <w:szCs w:val="24"/>
              </w:rPr>
              <w:t>//function call</w:t>
            </w:r>
          </w:p>
          <w:p w:rsidR="007B24F6" w:rsidRPr="00AD6043" w:rsidRDefault="007B24F6" w:rsidP="007B24F6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AD6043">
              <w:rPr>
                <w:sz w:val="24"/>
                <w:szCs w:val="24"/>
              </w:rPr>
              <w:tab/>
              <w:t>addTwoNumbers(n1,n2);</w:t>
            </w:r>
          </w:p>
          <w:p w:rsidR="007B24F6" w:rsidRPr="00AD6043" w:rsidRDefault="007B24F6" w:rsidP="007B24F6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AD6043">
              <w:rPr>
                <w:sz w:val="24"/>
                <w:szCs w:val="24"/>
              </w:rPr>
              <w:t>}</w:t>
            </w:r>
          </w:p>
          <w:p w:rsidR="0059049B" w:rsidRPr="00AD6043" w:rsidRDefault="0059049B" w:rsidP="007B24F6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:rsidR="007B24F6" w:rsidRPr="007D43EF" w:rsidRDefault="007B24F6" w:rsidP="007B24F6">
            <w:pPr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43EF">
              <w:rPr>
                <w:b/>
                <w:bCs/>
                <w:sz w:val="24"/>
                <w:szCs w:val="24"/>
              </w:rPr>
              <w:t>//function Defination</w:t>
            </w:r>
          </w:p>
          <w:p w:rsidR="007B24F6" w:rsidRPr="00AD6043" w:rsidRDefault="007B24F6" w:rsidP="007B24F6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AD6043">
              <w:rPr>
                <w:sz w:val="24"/>
                <w:szCs w:val="24"/>
              </w:rPr>
              <w:t>void addTwoNumbers(int a,int b){</w:t>
            </w:r>
          </w:p>
          <w:p w:rsidR="007B24F6" w:rsidRPr="00AD6043" w:rsidRDefault="007B24F6" w:rsidP="007B24F6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AD6043">
              <w:rPr>
                <w:sz w:val="24"/>
                <w:szCs w:val="24"/>
              </w:rPr>
              <w:tab/>
              <w:t>printf("%d + %d = %d",a,b,a+b);</w:t>
            </w:r>
          </w:p>
          <w:p w:rsidR="00661586" w:rsidRPr="00AD6043" w:rsidRDefault="007B24F6" w:rsidP="007B24F6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AD6043">
              <w:rPr>
                <w:sz w:val="24"/>
                <w:szCs w:val="24"/>
              </w:rPr>
              <w:t>}</w:t>
            </w:r>
          </w:p>
          <w:p w:rsidR="0059049B" w:rsidRPr="00AD6043" w:rsidRDefault="0059049B" w:rsidP="007B24F6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</w:p>
        </w:tc>
      </w:tr>
      <w:tr w:rsidR="00B40F96" w:rsidRPr="00C83123" w:rsidTr="00AD6043">
        <w:tc>
          <w:tcPr>
            <w:tcW w:w="468" w:type="dxa"/>
          </w:tcPr>
          <w:p w:rsidR="00B40F96" w:rsidRPr="00C83123" w:rsidRDefault="00B40F96" w:rsidP="00B40F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290ACE" w:rsidRPr="00B16A83" w:rsidRDefault="00B40F96" w:rsidP="00B40F96">
            <w:pPr>
              <w:rPr>
                <w:rFonts w:ascii="Calibri" w:hAnsi="Calibri" w:cs="Times New Roman"/>
                <w:b/>
                <w:sz w:val="24"/>
                <w:szCs w:val="24"/>
              </w:rPr>
            </w:pPr>
            <w:r w:rsidRPr="00C83123">
              <w:rPr>
                <w:rFonts w:ascii="Calibri" w:hAnsi="Calibri" w:cs="Times New Roman"/>
                <w:b/>
                <w:sz w:val="24"/>
                <w:szCs w:val="24"/>
              </w:rPr>
              <w:t>Output :-</w:t>
            </w:r>
          </w:p>
        </w:tc>
      </w:tr>
      <w:tr w:rsidR="00B40F96" w:rsidRPr="00C83123" w:rsidTr="00AD6043">
        <w:trPr>
          <w:trHeight w:val="1093"/>
        </w:trPr>
        <w:tc>
          <w:tcPr>
            <w:tcW w:w="468" w:type="dxa"/>
          </w:tcPr>
          <w:p w:rsidR="00B40F96" w:rsidRPr="002178FA" w:rsidRDefault="00B40F96" w:rsidP="00B40F96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441640" w:rsidRDefault="00441640" w:rsidP="00441640">
            <w:pPr>
              <w:autoSpaceDE w:val="0"/>
              <w:autoSpaceDN w:val="0"/>
              <w:adjustRightInd w:val="0"/>
              <w:rPr>
                <w:rFonts w:eastAsia="Times New Roman" w:cstheme="minorHAnsi"/>
                <w:b/>
                <w:bCs/>
                <w:color w:val="3B3B3B"/>
                <w:lang w:bidi="gu-IN"/>
              </w:rPr>
            </w:pPr>
          </w:p>
          <w:p w:rsidR="00290ACE" w:rsidRDefault="00717579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717579">
              <w:rPr>
                <w:rFonts w:ascii="Calibri" w:hAnsi="Calibri" w:cs="Calibri"/>
                <w:noProof/>
                <w:lang w:val="en-US" w:eastAsia="en-US" w:bidi="hi-IN"/>
              </w:rPr>
              <w:drawing>
                <wp:inline distT="0" distB="0" distL="0" distR="0">
                  <wp:extent cx="5289550" cy="753231"/>
                  <wp:effectExtent l="19050" t="0" r="635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1541" cy="753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9049B" w:rsidRDefault="0059049B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59049B" w:rsidRDefault="0059049B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59049B" w:rsidRDefault="0059049B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59049B" w:rsidRDefault="0059049B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59049B" w:rsidRDefault="0059049B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59049B" w:rsidRDefault="0059049B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59049B" w:rsidRDefault="0059049B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59049B" w:rsidRDefault="0059049B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59049B" w:rsidRDefault="0059049B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59049B" w:rsidRDefault="0059049B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59049B" w:rsidRDefault="0059049B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59049B" w:rsidRDefault="0059049B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59049B" w:rsidRDefault="0059049B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59049B" w:rsidRDefault="0059049B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59049B" w:rsidRDefault="0059049B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59049B" w:rsidRDefault="0059049B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59049B" w:rsidRDefault="0059049B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59049B" w:rsidRDefault="0059049B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661586" w:rsidRPr="00441640" w:rsidRDefault="00661586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</w:tc>
      </w:tr>
      <w:tr w:rsidR="002178FA" w:rsidRPr="00C83123" w:rsidTr="00AD6043">
        <w:tc>
          <w:tcPr>
            <w:tcW w:w="468" w:type="dxa"/>
          </w:tcPr>
          <w:p w:rsidR="002178FA" w:rsidRPr="00C83123" w:rsidRDefault="00B40F96" w:rsidP="00CE4C80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lastRenderedPageBreak/>
              <w:t>2</w:t>
            </w:r>
            <w:r w:rsidR="002178FA" w:rsidRPr="00C83123">
              <w:rPr>
                <w:rFonts w:ascii="Calibri" w:hAnsi="Calibri"/>
                <w:b/>
                <w:sz w:val="24"/>
                <w:szCs w:val="24"/>
              </w:rPr>
              <w:t>)</w:t>
            </w:r>
          </w:p>
        </w:tc>
        <w:tc>
          <w:tcPr>
            <w:tcW w:w="9880" w:type="dxa"/>
          </w:tcPr>
          <w:p w:rsidR="007151E4" w:rsidRPr="00141007" w:rsidRDefault="00141007" w:rsidP="00141007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8"/>
                <w:szCs w:val="28"/>
              </w:rPr>
            </w:pPr>
            <w:r w:rsidRPr="00141007">
              <w:rPr>
                <w:rFonts w:ascii="Calibri" w:hAnsi="Calibri"/>
                <w:b/>
                <w:sz w:val="28"/>
                <w:szCs w:val="28"/>
              </w:rPr>
              <w:t>Find maximum and minimum between two numbers using function.?(A)</w:t>
            </w:r>
          </w:p>
        </w:tc>
      </w:tr>
      <w:tr w:rsidR="002178FA" w:rsidRPr="00C83123" w:rsidTr="00AD6043">
        <w:tc>
          <w:tcPr>
            <w:tcW w:w="468" w:type="dxa"/>
          </w:tcPr>
          <w:p w:rsidR="002178FA" w:rsidRPr="00C83123" w:rsidRDefault="002178FA" w:rsidP="00CE4C80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141007" w:rsidRDefault="002178FA" w:rsidP="00CE4C80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</w:pPr>
            <w:r w:rsidRPr="00C83123"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 xml:space="preserve">Program :- </w:t>
            </w:r>
          </w:p>
          <w:p w:rsidR="0059049B" w:rsidRPr="00141007" w:rsidRDefault="0059049B" w:rsidP="00CE4C80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2178FA" w:rsidRPr="00C83123" w:rsidTr="00AD6043">
        <w:tc>
          <w:tcPr>
            <w:tcW w:w="468" w:type="dxa"/>
          </w:tcPr>
          <w:p w:rsidR="002178FA" w:rsidRPr="00C83123" w:rsidRDefault="002178FA" w:rsidP="00CE4C80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141007" w:rsidRDefault="00141007" w:rsidP="00141007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6B7EFC">
              <w:rPr>
                <w:rFonts w:ascii="Calibri" w:hAnsi="Calibri"/>
                <w:bCs/>
                <w:sz w:val="24"/>
                <w:szCs w:val="24"/>
              </w:rPr>
              <w:t>#include &lt;stdio.h&gt;</w:t>
            </w:r>
          </w:p>
          <w:p w:rsidR="0059049B" w:rsidRPr="006B7EFC" w:rsidRDefault="0059049B" w:rsidP="00141007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</w:p>
          <w:p w:rsidR="00141007" w:rsidRDefault="00141007" w:rsidP="00141007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6B7EFC">
              <w:rPr>
                <w:rFonts w:ascii="Calibri" w:hAnsi="Calibri"/>
                <w:bCs/>
                <w:sz w:val="24"/>
                <w:szCs w:val="24"/>
              </w:rPr>
              <w:t>void findMinAndMax(int, int);</w:t>
            </w:r>
          </w:p>
          <w:p w:rsidR="0059049B" w:rsidRPr="006B7EFC" w:rsidRDefault="0059049B" w:rsidP="00141007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</w:p>
          <w:p w:rsidR="00141007" w:rsidRPr="006B7EFC" w:rsidRDefault="00141007" w:rsidP="00141007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6B7EFC">
              <w:rPr>
                <w:rFonts w:ascii="Calibri" w:hAnsi="Calibri"/>
                <w:bCs/>
                <w:sz w:val="24"/>
                <w:szCs w:val="24"/>
              </w:rPr>
              <w:t>void main(){</w:t>
            </w:r>
          </w:p>
          <w:p w:rsidR="00141007" w:rsidRPr="006B7EFC" w:rsidRDefault="00141007" w:rsidP="00141007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6B7EFC">
              <w:rPr>
                <w:rFonts w:ascii="Calibri" w:hAnsi="Calibri"/>
                <w:bCs/>
                <w:sz w:val="24"/>
                <w:szCs w:val="24"/>
              </w:rPr>
              <w:tab/>
              <w:t>int n1,n2;</w:t>
            </w:r>
          </w:p>
          <w:p w:rsidR="00141007" w:rsidRPr="006B7EFC" w:rsidRDefault="00141007" w:rsidP="00141007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6B7EFC">
              <w:rPr>
                <w:rFonts w:ascii="Calibri" w:hAnsi="Calibri"/>
                <w:bCs/>
                <w:sz w:val="24"/>
                <w:szCs w:val="24"/>
              </w:rPr>
              <w:tab/>
              <w:t>printf("Enter the First Number : ");</w:t>
            </w:r>
          </w:p>
          <w:p w:rsidR="00141007" w:rsidRPr="006B7EFC" w:rsidRDefault="00141007" w:rsidP="00141007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6B7EFC">
              <w:rPr>
                <w:rFonts w:ascii="Calibri" w:hAnsi="Calibri"/>
                <w:bCs/>
                <w:sz w:val="24"/>
                <w:szCs w:val="24"/>
              </w:rPr>
              <w:tab/>
              <w:t>scanf("%d",&amp;n1);</w:t>
            </w:r>
          </w:p>
          <w:p w:rsidR="00141007" w:rsidRPr="006B7EFC" w:rsidRDefault="00141007" w:rsidP="00141007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6B7EFC">
              <w:rPr>
                <w:rFonts w:ascii="Calibri" w:hAnsi="Calibri"/>
                <w:bCs/>
                <w:sz w:val="24"/>
                <w:szCs w:val="24"/>
              </w:rPr>
              <w:tab/>
              <w:t>printf("Enter the Second Number : ");</w:t>
            </w:r>
          </w:p>
          <w:p w:rsidR="00141007" w:rsidRPr="006B7EFC" w:rsidRDefault="00141007" w:rsidP="00141007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6B7EFC">
              <w:rPr>
                <w:rFonts w:ascii="Calibri" w:hAnsi="Calibri"/>
                <w:bCs/>
                <w:sz w:val="24"/>
                <w:szCs w:val="24"/>
              </w:rPr>
              <w:tab/>
              <w:t>scanf("%d",&amp;n2);</w:t>
            </w:r>
          </w:p>
          <w:p w:rsidR="00141007" w:rsidRPr="006B7EFC" w:rsidRDefault="00141007" w:rsidP="00141007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6B7EFC">
              <w:rPr>
                <w:rFonts w:ascii="Calibri" w:hAnsi="Calibri"/>
                <w:bCs/>
                <w:sz w:val="24"/>
                <w:szCs w:val="24"/>
              </w:rPr>
              <w:tab/>
              <w:t>findMinAndMax(n1,n2);</w:t>
            </w:r>
          </w:p>
          <w:p w:rsidR="00141007" w:rsidRDefault="00141007" w:rsidP="00141007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6B7EFC">
              <w:rPr>
                <w:rFonts w:ascii="Calibri" w:hAnsi="Calibri"/>
                <w:bCs/>
                <w:sz w:val="24"/>
                <w:szCs w:val="24"/>
              </w:rPr>
              <w:t>}</w:t>
            </w:r>
          </w:p>
          <w:p w:rsidR="0059049B" w:rsidRPr="006B7EFC" w:rsidRDefault="0059049B" w:rsidP="00141007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</w:p>
          <w:p w:rsidR="00141007" w:rsidRPr="006B7EFC" w:rsidRDefault="00141007" w:rsidP="00141007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6B7EFC">
              <w:rPr>
                <w:rFonts w:ascii="Calibri" w:hAnsi="Calibri"/>
                <w:bCs/>
                <w:sz w:val="24"/>
                <w:szCs w:val="24"/>
              </w:rPr>
              <w:t>void findMinAndMax(int a,int b){</w:t>
            </w:r>
          </w:p>
          <w:p w:rsidR="00141007" w:rsidRPr="006B7EFC" w:rsidRDefault="00141007" w:rsidP="00141007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6B7EFC">
              <w:rPr>
                <w:rFonts w:ascii="Calibri" w:hAnsi="Calibri"/>
                <w:bCs/>
                <w:sz w:val="24"/>
                <w:szCs w:val="24"/>
              </w:rPr>
              <w:tab/>
              <w:t>if(a &gt; b){</w:t>
            </w:r>
          </w:p>
          <w:p w:rsidR="00141007" w:rsidRPr="006B7EFC" w:rsidRDefault="00141007" w:rsidP="00141007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6B7EFC">
              <w:rPr>
                <w:rFonts w:ascii="Calibri" w:hAnsi="Calibri"/>
                <w:bCs/>
                <w:sz w:val="24"/>
                <w:szCs w:val="24"/>
              </w:rPr>
              <w:tab/>
            </w:r>
            <w:r w:rsidRPr="006B7EFC">
              <w:rPr>
                <w:rFonts w:ascii="Calibri" w:hAnsi="Calibri"/>
                <w:bCs/>
                <w:sz w:val="24"/>
                <w:szCs w:val="24"/>
              </w:rPr>
              <w:tab/>
              <w:t>printf("%d is Max.\n",a);</w:t>
            </w:r>
          </w:p>
          <w:p w:rsidR="00141007" w:rsidRPr="006B7EFC" w:rsidRDefault="00141007" w:rsidP="00141007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6B7EFC">
              <w:rPr>
                <w:rFonts w:ascii="Calibri" w:hAnsi="Calibri"/>
                <w:bCs/>
                <w:sz w:val="24"/>
                <w:szCs w:val="24"/>
              </w:rPr>
              <w:tab/>
            </w:r>
            <w:r w:rsidRPr="006B7EFC">
              <w:rPr>
                <w:rFonts w:ascii="Calibri" w:hAnsi="Calibri"/>
                <w:bCs/>
                <w:sz w:val="24"/>
                <w:szCs w:val="24"/>
              </w:rPr>
              <w:tab/>
              <w:t>printf("%d is Min.",b);</w:t>
            </w:r>
          </w:p>
          <w:p w:rsidR="00141007" w:rsidRPr="006B7EFC" w:rsidRDefault="00141007" w:rsidP="00141007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6B7EFC">
              <w:rPr>
                <w:rFonts w:ascii="Calibri" w:hAnsi="Calibri"/>
                <w:bCs/>
                <w:sz w:val="24"/>
                <w:szCs w:val="24"/>
              </w:rPr>
              <w:tab/>
              <w:t>}</w:t>
            </w:r>
          </w:p>
          <w:p w:rsidR="00141007" w:rsidRPr="006B7EFC" w:rsidRDefault="00141007" w:rsidP="00141007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6B7EFC">
              <w:rPr>
                <w:rFonts w:ascii="Calibri" w:hAnsi="Calibri"/>
                <w:bCs/>
                <w:sz w:val="24"/>
                <w:szCs w:val="24"/>
              </w:rPr>
              <w:tab/>
              <w:t>else{</w:t>
            </w:r>
          </w:p>
          <w:p w:rsidR="00141007" w:rsidRPr="006B7EFC" w:rsidRDefault="00141007" w:rsidP="00141007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6B7EFC">
              <w:rPr>
                <w:rFonts w:ascii="Calibri" w:hAnsi="Calibri"/>
                <w:bCs/>
                <w:sz w:val="24"/>
                <w:szCs w:val="24"/>
              </w:rPr>
              <w:tab/>
            </w:r>
            <w:r w:rsidRPr="006B7EFC">
              <w:rPr>
                <w:rFonts w:ascii="Calibri" w:hAnsi="Calibri"/>
                <w:bCs/>
                <w:sz w:val="24"/>
                <w:szCs w:val="24"/>
              </w:rPr>
              <w:tab/>
              <w:t>printf("%d is Max.\n",b);</w:t>
            </w:r>
          </w:p>
          <w:p w:rsidR="00141007" w:rsidRPr="006B7EFC" w:rsidRDefault="00141007" w:rsidP="00141007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6B7EFC">
              <w:rPr>
                <w:rFonts w:ascii="Calibri" w:hAnsi="Calibri"/>
                <w:bCs/>
                <w:sz w:val="24"/>
                <w:szCs w:val="24"/>
              </w:rPr>
              <w:tab/>
            </w:r>
            <w:r w:rsidRPr="006B7EFC">
              <w:rPr>
                <w:rFonts w:ascii="Calibri" w:hAnsi="Calibri"/>
                <w:bCs/>
                <w:sz w:val="24"/>
                <w:szCs w:val="24"/>
              </w:rPr>
              <w:tab/>
              <w:t>printf("%d is Min.",a);</w:t>
            </w:r>
          </w:p>
          <w:p w:rsidR="00141007" w:rsidRPr="006B7EFC" w:rsidRDefault="00141007" w:rsidP="00141007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6B7EFC">
              <w:rPr>
                <w:rFonts w:ascii="Calibri" w:hAnsi="Calibri"/>
                <w:bCs/>
                <w:sz w:val="24"/>
                <w:szCs w:val="24"/>
              </w:rPr>
              <w:tab/>
              <w:t>}</w:t>
            </w:r>
          </w:p>
          <w:p w:rsidR="00141007" w:rsidRDefault="00141007" w:rsidP="00141007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6B7EFC">
              <w:rPr>
                <w:rFonts w:ascii="Calibri" w:hAnsi="Calibri"/>
                <w:bCs/>
                <w:sz w:val="24"/>
                <w:szCs w:val="24"/>
              </w:rPr>
              <w:t>}</w:t>
            </w:r>
          </w:p>
          <w:p w:rsidR="0059049B" w:rsidRPr="003B28E0" w:rsidRDefault="0059049B" w:rsidP="00141007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/>
                <w:sz w:val="24"/>
                <w:szCs w:val="24"/>
              </w:rPr>
            </w:pPr>
          </w:p>
        </w:tc>
      </w:tr>
      <w:tr w:rsidR="002178FA" w:rsidRPr="00C83123" w:rsidTr="00AD6043">
        <w:tc>
          <w:tcPr>
            <w:tcW w:w="468" w:type="dxa"/>
          </w:tcPr>
          <w:p w:rsidR="002178FA" w:rsidRPr="00C83123" w:rsidRDefault="002178FA" w:rsidP="00CE4C80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2178FA" w:rsidRPr="00C83123" w:rsidRDefault="002178FA" w:rsidP="00CE4C80">
            <w:pPr>
              <w:rPr>
                <w:rFonts w:ascii="Calibri" w:hAnsi="Calibri"/>
                <w:b/>
                <w:sz w:val="24"/>
                <w:szCs w:val="24"/>
              </w:rPr>
            </w:pPr>
            <w:r w:rsidRPr="00C83123">
              <w:rPr>
                <w:rFonts w:ascii="Calibri" w:hAnsi="Calibri" w:cs="Times New Roman"/>
                <w:b/>
                <w:sz w:val="24"/>
                <w:szCs w:val="24"/>
              </w:rPr>
              <w:t>Output :-</w:t>
            </w:r>
          </w:p>
        </w:tc>
      </w:tr>
      <w:tr w:rsidR="002178FA" w:rsidRPr="00C83123" w:rsidTr="00AD6043">
        <w:trPr>
          <w:trHeight w:val="1101"/>
        </w:trPr>
        <w:tc>
          <w:tcPr>
            <w:tcW w:w="468" w:type="dxa"/>
          </w:tcPr>
          <w:p w:rsidR="002178FA" w:rsidRPr="002178FA" w:rsidRDefault="002178FA" w:rsidP="00CE4C80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C8604B" w:rsidRDefault="00C8604B" w:rsidP="00F163E5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  <w:p w:rsidR="005E41BB" w:rsidRDefault="00A75BF6" w:rsidP="00F163E5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 w:rsidRPr="00A75BF6">
              <w:rPr>
                <w:rFonts w:ascii="Calibri" w:hAnsi="Calibri" w:cs="Calibri"/>
                <w:noProof/>
                <w:sz w:val="24"/>
                <w:szCs w:val="24"/>
                <w:lang w:val="en-US" w:eastAsia="en-US" w:bidi="hi-IN"/>
              </w:rPr>
              <w:drawing>
                <wp:inline distT="0" distB="0" distL="0" distR="0">
                  <wp:extent cx="5378450" cy="915834"/>
                  <wp:effectExtent l="1905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8624" cy="919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75BF6" w:rsidRDefault="00A75BF6" w:rsidP="00F163E5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  <w:p w:rsidR="0059049B" w:rsidRDefault="0059049B" w:rsidP="00F163E5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  <w:p w:rsidR="0059049B" w:rsidRDefault="0059049B" w:rsidP="00F163E5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  <w:p w:rsidR="0059049B" w:rsidRDefault="0059049B" w:rsidP="00F163E5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  <w:p w:rsidR="0059049B" w:rsidRDefault="0059049B" w:rsidP="00F163E5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  <w:p w:rsidR="0059049B" w:rsidRDefault="0059049B" w:rsidP="00F163E5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  <w:p w:rsidR="0059049B" w:rsidRDefault="0059049B" w:rsidP="00F163E5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  <w:p w:rsidR="0059049B" w:rsidRDefault="0059049B" w:rsidP="00F163E5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  <w:p w:rsidR="00ED08CF" w:rsidRDefault="00ED08CF" w:rsidP="00F163E5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  <w:p w:rsidR="00ED08CF" w:rsidRDefault="00ED08CF" w:rsidP="00F163E5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  <w:p w:rsidR="00ED08CF" w:rsidRDefault="00ED08CF" w:rsidP="00F163E5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  <w:p w:rsidR="0059049B" w:rsidRDefault="0059049B" w:rsidP="00F163E5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  <w:p w:rsidR="002B7759" w:rsidRPr="00E41AE8" w:rsidRDefault="002B7759" w:rsidP="00F163E5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9D5D74" w:rsidRPr="00C83123" w:rsidTr="00AD6043">
        <w:trPr>
          <w:trHeight w:val="516"/>
        </w:trPr>
        <w:tc>
          <w:tcPr>
            <w:tcW w:w="468" w:type="dxa"/>
          </w:tcPr>
          <w:p w:rsidR="009D5D74" w:rsidRPr="002178FA" w:rsidRDefault="009D5D74" w:rsidP="009D5D74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lastRenderedPageBreak/>
              <w:t>3</w:t>
            </w:r>
            <w:r w:rsidRPr="00C83123">
              <w:rPr>
                <w:rFonts w:ascii="Calibri" w:hAnsi="Calibri"/>
                <w:b/>
                <w:sz w:val="24"/>
                <w:szCs w:val="24"/>
              </w:rPr>
              <w:t>)</w:t>
            </w:r>
          </w:p>
        </w:tc>
        <w:tc>
          <w:tcPr>
            <w:tcW w:w="9880" w:type="dxa"/>
          </w:tcPr>
          <w:p w:rsidR="0059049B" w:rsidRPr="0059049B" w:rsidRDefault="0059049B" w:rsidP="0059049B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8"/>
                <w:szCs w:val="28"/>
              </w:rPr>
            </w:pPr>
            <w:r w:rsidRPr="0059049B">
              <w:rPr>
                <w:rFonts w:ascii="Calibri" w:hAnsi="Calibri"/>
                <w:b/>
                <w:sz w:val="28"/>
                <w:szCs w:val="28"/>
              </w:rPr>
              <w:t>Count simple interest using function.?(A) (I=(p*t*r)/100)</w:t>
            </w:r>
          </w:p>
          <w:p w:rsidR="00BE3CD4" w:rsidRPr="0059049B" w:rsidRDefault="00BE3CD4" w:rsidP="00BE3CD4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28"/>
                <w:szCs w:val="28"/>
              </w:rPr>
            </w:pPr>
          </w:p>
        </w:tc>
      </w:tr>
      <w:tr w:rsidR="009D5D74" w:rsidRPr="00C83123" w:rsidTr="00AD6043">
        <w:trPr>
          <w:trHeight w:val="309"/>
        </w:trPr>
        <w:tc>
          <w:tcPr>
            <w:tcW w:w="468" w:type="dxa"/>
          </w:tcPr>
          <w:p w:rsidR="009D5D74" w:rsidRPr="00C83123" w:rsidRDefault="009D5D74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9D5D74" w:rsidRDefault="009D5D74" w:rsidP="009D5D74">
            <w:pPr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</w:pPr>
            <w:r w:rsidRPr="00C83123"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 xml:space="preserve">Program :- </w:t>
            </w:r>
          </w:p>
          <w:p w:rsidR="0059049B" w:rsidRPr="009D5D74" w:rsidRDefault="0059049B" w:rsidP="009D5D74">
            <w:pPr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9D5D74" w:rsidRPr="00C83123" w:rsidTr="00AD6043">
        <w:trPr>
          <w:trHeight w:val="1101"/>
        </w:trPr>
        <w:tc>
          <w:tcPr>
            <w:tcW w:w="468" w:type="dxa"/>
          </w:tcPr>
          <w:p w:rsidR="009D5D74" w:rsidRPr="00C83123" w:rsidRDefault="009D5D74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59049B" w:rsidRDefault="0059049B" w:rsidP="0059049B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>
              <w:rPr>
                <w:rFonts w:ascii="Calibri" w:hAnsi="Calibri"/>
                <w:bCs/>
                <w:sz w:val="24"/>
                <w:szCs w:val="24"/>
              </w:rPr>
              <w:t xml:space="preserve">             </w:t>
            </w:r>
            <w:r w:rsidRPr="0059049B">
              <w:rPr>
                <w:rFonts w:ascii="Calibri" w:hAnsi="Calibri"/>
                <w:bCs/>
                <w:sz w:val="24"/>
                <w:szCs w:val="24"/>
              </w:rPr>
              <w:t>#include &lt;stdio.h&gt;</w:t>
            </w:r>
          </w:p>
          <w:p w:rsidR="0059049B" w:rsidRPr="0059049B" w:rsidRDefault="0059049B" w:rsidP="0059049B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</w:p>
          <w:p w:rsidR="0059049B" w:rsidRDefault="0059049B" w:rsidP="0059049B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>
              <w:rPr>
                <w:rFonts w:ascii="Calibri" w:hAnsi="Calibri"/>
                <w:bCs/>
                <w:sz w:val="24"/>
                <w:szCs w:val="24"/>
              </w:rPr>
              <w:t xml:space="preserve">             </w:t>
            </w:r>
            <w:r w:rsidRPr="0059049B">
              <w:rPr>
                <w:rFonts w:ascii="Calibri" w:hAnsi="Calibri"/>
                <w:bCs/>
                <w:sz w:val="24"/>
                <w:szCs w:val="24"/>
              </w:rPr>
              <w:t xml:space="preserve">void countSimpleInterest(int, int, int); </w:t>
            </w:r>
          </w:p>
          <w:p w:rsidR="0059049B" w:rsidRPr="0059049B" w:rsidRDefault="0059049B" w:rsidP="0059049B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</w:p>
          <w:p w:rsidR="0059049B" w:rsidRPr="0059049B" w:rsidRDefault="0059049B" w:rsidP="0059049B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59049B">
              <w:rPr>
                <w:rFonts w:ascii="Calibri" w:hAnsi="Calibri"/>
                <w:bCs/>
                <w:sz w:val="24"/>
                <w:szCs w:val="24"/>
              </w:rPr>
              <w:t>void main(){</w:t>
            </w:r>
          </w:p>
          <w:p w:rsidR="0059049B" w:rsidRPr="0059049B" w:rsidRDefault="0059049B" w:rsidP="0059049B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59049B">
              <w:rPr>
                <w:rFonts w:ascii="Calibri" w:hAnsi="Calibri"/>
                <w:bCs/>
                <w:sz w:val="24"/>
                <w:szCs w:val="24"/>
              </w:rPr>
              <w:tab/>
              <w:t>int p,r,t;</w:t>
            </w:r>
          </w:p>
          <w:p w:rsidR="0059049B" w:rsidRPr="0059049B" w:rsidRDefault="0059049B" w:rsidP="0059049B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59049B">
              <w:rPr>
                <w:rFonts w:ascii="Calibri" w:hAnsi="Calibri"/>
                <w:bCs/>
                <w:sz w:val="24"/>
                <w:szCs w:val="24"/>
              </w:rPr>
              <w:tab/>
              <w:t>printf("Enter the Principal amount : ");</w:t>
            </w:r>
          </w:p>
          <w:p w:rsidR="0059049B" w:rsidRPr="0059049B" w:rsidRDefault="0059049B" w:rsidP="0059049B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59049B">
              <w:rPr>
                <w:rFonts w:ascii="Calibri" w:hAnsi="Calibri"/>
                <w:bCs/>
                <w:sz w:val="24"/>
                <w:szCs w:val="24"/>
              </w:rPr>
              <w:tab/>
              <w:t>scanf("%d",&amp;p);</w:t>
            </w:r>
          </w:p>
          <w:p w:rsidR="0059049B" w:rsidRPr="0059049B" w:rsidRDefault="0059049B" w:rsidP="0059049B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59049B">
              <w:rPr>
                <w:rFonts w:ascii="Calibri" w:hAnsi="Calibri"/>
                <w:bCs/>
                <w:sz w:val="24"/>
                <w:szCs w:val="24"/>
              </w:rPr>
              <w:tab/>
              <w:t>printf("Enter the Rate Of Interest : ");</w:t>
            </w:r>
          </w:p>
          <w:p w:rsidR="0059049B" w:rsidRPr="0059049B" w:rsidRDefault="0059049B" w:rsidP="0059049B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59049B">
              <w:rPr>
                <w:rFonts w:ascii="Calibri" w:hAnsi="Calibri"/>
                <w:bCs/>
                <w:sz w:val="24"/>
                <w:szCs w:val="24"/>
              </w:rPr>
              <w:tab/>
              <w:t>scanf("%d",&amp;r);</w:t>
            </w:r>
          </w:p>
          <w:p w:rsidR="0059049B" w:rsidRPr="0059049B" w:rsidRDefault="0059049B" w:rsidP="0059049B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59049B">
              <w:rPr>
                <w:rFonts w:ascii="Calibri" w:hAnsi="Calibri"/>
                <w:bCs/>
                <w:sz w:val="24"/>
                <w:szCs w:val="24"/>
              </w:rPr>
              <w:tab/>
              <w:t>printf("Enter the Time (In year) : ");</w:t>
            </w:r>
          </w:p>
          <w:p w:rsidR="0059049B" w:rsidRPr="0059049B" w:rsidRDefault="0059049B" w:rsidP="0059049B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59049B">
              <w:rPr>
                <w:rFonts w:ascii="Calibri" w:hAnsi="Calibri"/>
                <w:bCs/>
                <w:sz w:val="24"/>
                <w:szCs w:val="24"/>
              </w:rPr>
              <w:tab/>
              <w:t>scanf("%d",&amp;t);</w:t>
            </w:r>
          </w:p>
          <w:p w:rsidR="0059049B" w:rsidRPr="0059049B" w:rsidRDefault="0059049B" w:rsidP="0059049B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59049B">
              <w:rPr>
                <w:rFonts w:ascii="Calibri" w:hAnsi="Calibri"/>
                <w:bCs/>
                <w:sz w:val="24"/>
                <w:szCs w:val="24"/>
              </w:rPr>
              <w:tab/>
              <w:t>countSimpleInterest(p,r,t);</w:t>
            </w:r>
          </w:p>
          <w:p w:rsidR="0059049B" w:rsidRPr="0059049B" w:rsidRDefault="0059049B" w:rsidP="0059049B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59049B">
              <w:rPr>
                <w:rFonts w:ascii="Calibri" w:hAnsi="Calibri"/>
                <w:bCs/>
                <w:sz w:val="24"/>
                <w:szCs w:val="24"/>
              </w:rPr>
              <w:t>}</w:t>
            </w:r>
          </w:p>
          <w:p w:rsidR="0059049B" w:rsidRPr="0059049B" w:rsidRDefault="0059049B" w:rsidP="0059049B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</w:p>
          <w:p w:rsidR="0059049B" w:rsidRPr="0059049B" w:rsidRDefault="0059049B" w:rsidP="0059049B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59049B">
              <w:rPr>
                <w:rFonts w:ascii="Calibri" w:hAnsi="Calibri"/>
                <w:bCs/>
                <w:sz w:val="24"/>
                <w:szCs w:val="24"/>
              </w:rPr>
              <w:t>void countSimpleInterest(int p,int r,int t){</w:t>
            </w:r>
          </w:p>
          <w:p w:rsidR="0059049B" w:rsidRPr="0059049B" w:rsidRDefault="0059049B" w:rsidP="0059049B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59049B">
              <w:rPr>
                <w:rFonts w:ascii="Calibri" w:hAnsi="Calibri"/>
                <w:bCs/>
                <w:sz w:val="24"/>
                <w:szCs w:val="24"/>
              </w:rPr>
              <w:tab/>
              <w:t>float interest = (p*r*t)/100.0;</w:t>
            </w:r>
          </w:p>
          <w:p w:rsidR="0059049B" w:rsidRPr="0059049B" w:rsidRDefault="0059049B" w:rsidP="0059049B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59049B">
              <w:rPr>
                <w:rFonts w:ascii="Calibri" w:hAnsi="Calibri"/>
                <w:bCs/>
                <w:sz w:val="24"/>
                <w:szCs w:val="24"/>
              </w:rPr>
              <w:tab/>
              <w:t>printf("Interest = %f",interest);</w:t>
            </w:r>
          </w:p>
          <w:p w:rsidR="003F3FB1" w:rsidRDefault="0059049B" w:rsidP="0059049B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59049B">
              <w:rPr>
                <w:rFonts w:ascii="Calibri" w:hAnsi="Calibri"/>
                <w:bCs/>
                <w:sz w:val="24"/>
                <w:szCs w:val="24"/>
              </w:rPr>
              <w:t>}</w:t>
            </w:r>
          </w:p>
          <w:p w:rsidR="0059049B" w:rsidRPr="003F3FB1" w:rsidRDefault="0059049B" w:rsidP="0059049B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</w:p>
        </w:tc>
      </w:tr>
      <w:tr w:rsidR="009D5D74" w:rsidRPr="00C83123" w:rsidTr="00AD6043">
        <w:trPr>
          <w:trHeight w:val="241"/>
        </w:trPr>
        <w:tc>
          <w:tcPr>
            <w:tcW w:w="468" w:type="dxa"/>
          </w:tcPr>
          <w:p w:rsidR="009D5D74" w:rsidRPr="00C83123" w:rsidRDefault="009D5D74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E31C6A" w:rsidRPr="00E31C6A" w:rsidRDefault="009D5D74" w:rsidP="00E31C6A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sz w:val="24"/>
                <w:szCs w:val="24"/>
              </w:rPr>
            </w:pPr>
            <w:r w:rsidRPr="00C83123">
              <w:rPr>
                <w:rFonts w:ascii="Calibri" w:hAnsi="Calibri" w:cs="Times New Roman"/>
                <w:b/>
                <w:sz w:val="24"/>
                <w:szCs w:val="24"/>
              </w:rPr>
              <w:t>Output :-</w:t>
            </w:r>
          </w:p>
        </w:tc>
      </w:tr>
      <w:tr w:rsidR="009D5D74" w:rsidRPr="00C83123" w:rsidTr="00AD6043">
        <w:trPr>
          <w:trHeight w:val="1101"/>
        </w:trPr>
        <w:tc>
          <w:tcPr>
            <w:tcW w:w="468" w:type="dxa"/>
          </w:tcPr>
          <w:p w:rsidR="009D5D74" w:rsidRPr="00C83123" w:rsidRDefault="009D5D74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9D5D74" w:rsidRDefault="009D5D74" w:rsidP="009D5D74">
            <w:pPr>
              <w:autoSpaceDE w:val="0"/>
              <w:autoSpaceDN w:val="0"/>
              <w:adjustRightInd w:val="0"/>
              <w:rPr>
                <w:rFonts w:eastAsia="Times New Roman" w:cstheme="minorHAnsi"/>
                <w:b/>
                <w:bCs/>
                <w:color w:val="3B3B3B"/>
                <w:lang w:bidi="gu-IN"/>
              </w:rPr>
            </w:pPr>
          </w:p>
          <w:p w:rsidR="009D5D74" w:rsidRDefault="003F3FB1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3F3FB1">
              <w:rPr>
                <w:rFonts w:ascii="Calibri" w:hAnsi="Calibri" w:cs="Calibri"/>
                <w:noProof/>
                <w:lang w:val="en-US" w:eastAsia="en-US" w:bidi="hi-IN"/>
              </w:rPr>
              <w:drawing>
                <wp:inline distT="0" distB="0" distL="0" distR="0">
                  <wp:extent cx="5454650" cy="906285"/>
                  <wp:effectExtent l="1905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4178" cy="9062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F3FB1" w:rsidRDefault="003F3FB1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3F3FB1" w:rsidRDefault="003F3FB1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  <w:noProof/>
                <w:lang w:val="en-US" w:eastAsia="en-US" w:bidi="hi-IN"/>
              </w:rPr>
            </w:pPr>
          </w:p>
          <w:p w:rsidR="0059049B" w:rsidRDefault="0059049B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  <w:noProof/>
                <w:lang w:val="en-US" w:eastAsia="en-US" w:bidi="hi-IN"/>
              </w:rPr>
            </w:pPr>
          </w:p>
          <w:p w:rsidR="0059049B" w:rsidRDefault="0059049B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  <w:noProof/>
                <w:lang w:val="en-US" w:eastAsia="en-US" w:bidi="hi-IN"/>
              </w:rPr>
            </w:pPr>
          </w:p>
          <w:p w:rsidR="0059049B" w:rsidRDefault="0059049B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  <w:noProof/>
                <w:lang w:val="en-US" w:eastAsia="en-US" w:bidi="hi-IN"/>
              </w:rPr>
            </w:pPr>
          </w:p>
          <w:p w:rsidR="0059049B" w:rsidRDefault="0059049B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  <w:noProof/>
                <w:lang w:val="en-US" w:eastAsia="en-US" w:bidi="hi-IN"/>
              </w:rPr>
            </w:pPr>
          </w:p>
          <w:p w:rsidR="0059049B" w:rsidRDefault="0059049B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  <w:noProof/>
                <w:lang w:val="en-US" w:eastAsia="en-US" w:bidi="hi-IN"/>
              </w:rPr>
            </w:pPr>
          </w:p>
          <w:p w:rsidR="0059049B" w:rsidRDefault="0059049B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  <w:noProof/>
                <w:lang w:val="en-US" w:eastAsia="en-US" w:bidi="hi-IN"/>
              </w:rPr>
            </w:pPr>
          </w:p>
          <w:p w:rsidR="0059049B" w:rsidRDefault="0059049B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  <w:noProof/>
                <w:lang w:val="en-US" w:eastAsia="en-US" w:bidi="hi-IN"/>
              </w:rPr>
            </w:pPr>
          </w:p>
          <w:p w:rsidR="0059049B" w:rsidRDefault="0059049B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  <w:noProof/>
                <w:lang w:val="en-US" w:eastAsia="en-US" w:bidi="hi-IN"/>
              </w:rPr>
            </w:pPr>
          </w:p>
          <w:p w:rsidR="0059049B" w:rsidRDefault="0059049B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  <w:noProof/>
                <w:lang w:val="en-US" w:eastAsia="en-US" w:bidi="hi-IN"/>
              </w:rPr>
            </w:pPr>
          </w:p>
          <w:p w:rsidR="0059049B" w:rsidRDefault="0059049B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  <w:noProof/>
                <w:lang w:val="en-US" w:eastAsia="en-US" w:bidi="hi-IN"/>
              </w:rPr>
            </w:pPr>
          </w:p>
          <w:p w:rsidR="00EB0AC4" w:rsidRDefault="00EB0AC4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ED08CF" w:rsidRDefault="00ED08CF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ED08CF" w:rsidRDefault="00ED08CF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ED08CF" w:rsidRDefault="00ED08CF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ED08CF" w:rsidRDefault="00ED08CF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ED08CF" w:rsidRPr="00E31C6A" w:rsidRDefault="00ED08CF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</w:tc>
      </w:tr>
      <w:tr w:rsidR="009D5D74" w:rsidRPr="00C83123" w:rsidTr="00AD6043">
        <w:trPr>
          <w:trHeight w:val="293"/>
        </w:trPr>
        <w:tc>
          <w:tcPr>
            <w:tcW w:w="468" w:type="dxa"/>
          </w:tcPr>
          <w:p w:rsidR="009D5D74" w:rsidRPr="00C83123" w:rsidRDefault="00A27420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lastRenderedPageBreak/>
              <w:t>4</w:t>
            </w:r>
            <w:r w:rsidR="009D5D74" w:rsidRPr="00C83123">
              <w:rPr>
                <w:rFonts w:ascii="Calibri" w:hAnsi="Calibri"/>
                <w:b/>
                <w:sz w:val="24"/>
                <w:szCs w:val="24"/>
              </w:rPr>
              <w:t>)</w:t>
            </w:r>
          </w:p>
        </w:tc>
        <w:tc>
          <w:tcPr>
            <w:tcW w:w="9880" w:type="dxa"/>
          </w:tcPr>
          <w:p w:rsidR="000310B2" w:rsidRPr="00AD6043" w:rsidRDefault="00AD6043" w:rsidP="000310B2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color w:val="3B3B3B"/>
                <w:sz w:val="24"/>
                <w:szCs w:val="24"/>
              </w:rPr>
            </w:pPr>
            <w:r w:rsidRPr="00AD6043">
              <w:rPr>
                <w:rFonts w:ascii="Calibri" w:hAnsi="Calibri" w:cs="Courier New"/>
                <w:b/>
                <w:bCs/>
                <w:sz w:val="28"/>
                <w:szCs w:val="28"/>
                <w:lang w:bidi="hi-IN"/>
              </w:rPr>
              <w:t>Generate Fibonacci series of N given number using function name ƒbbo().?(B)</w:t>
            </w:r>
          </w:p>
        </w:tc>
      </w:tr>
      <w:tr w:rsidR="009D5D74" w:rsidRPr="00C83123" w:rsidTr="00AD6043">
        <w:trPr>
          <w:trHeight w:val="218"/>
        </w:trPr>
        <w:tc>
          <w:tcPr>
            <w:tcW w:w="468" w:type="dxa"/>
          </w:tcPr>
          <w:p w:rsidR="009D5D74" w:rsidRDefault="009D5D74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9D5D74" w:rsidRPr="00441640" w:rsidRDefault="009D5D74" w:rsidP="009D5D74">
            <w:pPr>
              <w:rPr>
                <w:rFonts w:ascii="Calibri" w:hAnsi="Calibri"/>
                <w:b/>
                <w:sz w:val="24"/>
                <w:szCs w:val="24"/>
              </w:rPr>
            </w:pPr>
            <w:r w:rsidRPr="00C83123"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 xml:space="preserve">Program :- </w:t>
            </w:r>
          </w:p>
        </w:tc>
      </w:tr>
      <w:tr w:rsidR="009D5D74" w:rsidRPr="00C83123" w:rsidTr="00AD6043">
        <w:trPr>
          <w:trHeight w:val="1101"/>
        </w:trPr>
        <w:tc>
          <w:tcPr>
            <w:tcW w:w="468" w:type="dxa"/>
          </w:tcPr>
          <w:p w:rsidR="009D5D74" w:rsidRDefault="009D5D74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AD6043" w:rsidRPr="00AD6043" w:rsidRDefault="00AD6043" w:rsidP="00AD6043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         </w:t>
            </w:r>
            <w:r w:rsidRPr="00AD6043">
              <w:rPr>
                <w:rFonts w:ascii="Calibri" w:hAnsi="Calibri" w:cs="Courier New"/>
                <w:sz w:val="24"/>
                <w:szCs w:val="24"/>
                <w:lang w:bidi="hi-IN"/>
              </w:rPr>
              <w:t>#include &lt;stdio.h&gt;</w:t>
            </w:r>
          </w:p>
          <w:p w:rsidR="00AD6043" w:rsidRPr="00AD6043" w:rsidRDefault="00AD6043" w:rsidP="00AD6043">
            <w:pPr>
              <w:autoSpaceDE w:val="0"/>
              <w:autoSpaceDN w:val="0"/>
              <w:adjustRightInd w:val="0"/>
              <w:ind w:left="720"/>
              <w:rPr>
                <w:rFonts w:ascii="Calibri" w:hAnsi="Calibri" w:cs="Courier New"/>
                <w:sz w:val="24"/>
                <w:szCs w:val="24"/>
                <w:lang w:bidi="hi-IN"/>
              </w:rPr>
            </w:pPr>
          </w:p>
          <w:p w:rsidR="00AD6043" w:rsidRPr="00AD6043" w:rsidRDefault="00AD6043" w:rsidP="00AD6043">
            <w:pPr>
              <w:autoSpaceDE w:val="0"/>
              <w:autoSpaceDN w:val="0"/>
              <w:adjustRightInd w:val="0"/>
              <w:ind w:left="72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AD6043">
              <w:rPr>
                <w:rFonts w:ascii="Calibri" w:hAnsi="Calibri" w:cs="Courier New"/>
                <w:sz w:val="24"/>
                <w:szCs w:val="24"/>
                <w:lang w:bidi="hi-IN"/>
              </w:rPr>
              <w:t>void fbbo(int);</w:t>
            </w:r>
          </w:p>
          <w:p w:rsidR="00AD6043" w:rsidRPr="00AD6043" w:rsidRDefault="00AD6043" w:rsidP="00AD6043">
            <w:pPr>
              <w:autoSpaceDE w:val="0"/>
              <w:autoSpaceDN w:val="0"/>
              <w:adjustRightInd w:val="0"/>
              <w:ind w:left="720"/>
              <w:rPr>
                <w:rFonts w:ascii="Calibri" w:hAnsi="Calibri" w:cs="Courier New"/>
                <w:sz w:val="24"/>
                <w:szCs w:val="24"/>
                <w:lang w:bidi="hi-IN"/>
              </w:rPr>
            </w:pPr>
          </w:p>
          <w:p w:rsidR="00AD6043" w:rsidRPr="00AD6043" w:rsidRDefault="00AD6043" w:rsidP="00AD6043">
            <w:pPr>
              <w:autoSpaceDE w:val="0"/>
              <w:autoSpaceDN w:val="0"/>
              <w:adjustRightInd w:val="0"/>
              <w:ind w:left="72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AD6043">
              <w:rPr>
                <w:rFonts w:ascii="Calibri" w:hAnsi="Calibri" w:cs="Courier New"/>
                <w:sz w:val="24"/>
                <w:szCs w:val="24"/>
                <w:lang w:bidi="hi-IN"/>
              </w:rPr>
              <w:t>void main(){</w:t>
            </w:r>
          </w:p>
          <w:p w:rsidR="00AD6043" w:rsidRPr="00AD6043" w:rsidRDefault="00AD6043" w:rsidP="00AD6043">
            <w:pPr>
              <w:autoSpaceDE w:val="0"/>
              <w:autoSpaceDN w:val="0"/>
              <w:adjustRightInd w:val="0"/>
              <w:ind w:left="72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AD6043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int n;</w:t>
            </w:r>
          </w:p>
          <w:p w:rsidR="00AD6043" w:rsidRPr="00AD6043" w:rsidRDefault="00AD6043" w:rsidP="00AD6043">
            <w:pPr>
              <w:autoSpaceDE w:val="0"/>
              <w:autoSpaceDN w:val="0"/>
              <w:adjustRightInd w:val="0"/>
              <w:ind w:left="72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AD6043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printf("Enter the Number : ");</w:t>
            </w:r>
          </w:p>
          <w:p w:rsidR="00AD6043" w:rsidRPr="00AD6043" w:rsidRDefault="00AD6043" w:rsidP="00AD6043">
            <w:pPr>
              <w:autoSpaceDE w:val="0"/>
              <w:autoSpaceDN w:val="0"/>
              <w:adjustRightInd w:val="0"/>
              <w:ind w:left="72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AD6043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scanf("%d",&amp;n);</w:t>
            </w:r>
          </w:p>
          <w:p w:rsidR="00AD6043" w:rsidRPr="00AD6043" w:rsidRDefault="00AD6043" w:rsidP="00AD6043">
            <w:pPr>
              <w:autoSpaceDE w:val="0"/>
              <w:autoSpaceDN w:val="0"/>
              <w:adjustRightInd w:val="0"/>
              <w:ind w:left="72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AD6043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fbbo(n);</w:t>
            </w:r>
          </w:p>
          <w:p w:rsidR="00AD6043" w:rsidRPr="00AD6043" w:rsidRDefault="00AD6043" w:rsidP="00AD6043">
            <w:pPr>
              <w:autoSpaceDE w:val="0"/>
              <w:autoSpaceDN w:val="0"/>
              <w:adjustRightInd w:val="0"/>
              <w:ind w:left="72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AD6043">
              <w:rPr>
                <w:rFonts w:ascii="Calibri" w:hAnsi="Calibri" w:cs="Courier New"/>
                <w:sz w:val="24"/>
                <w:szCs w:val="24"/>
                <w:lang w:bidi="hi-IN"/>
              </w:rPr>
              <w:t>}</w:t>
            </w:r>
          </w:p>
          <w:p w:rsidR="00AD6043" w:rsidRPr="00AD6043" w:rsidRDefault="00AD6043" w:rsidP="00AD6043">
            <w:pPr>
              <w:autoSpaceDE w:val="0"/>
              <w:autoSpaceDN w:val="0"/>
              <w:adjustRightInd w:val="0"/>
              <w:ind w:left="720"/>
              <w:rPr>
                <w:rFonts w:ascii="Calibri" w:hAnsi="Calibri" w:cs="Courier New"/>
                <w:sz w:val="24"/>
                <w:szCs w:val="24"/>
                <w:lang w:bidi="hi-IN"/>
              </w:rPr>
            </w:pPr>
          </w:p>
          <w:p w:rsidR="00AD6043" w:rsidRPr="00AD6043" w:rsidRDefault="00AD6043" w:rsidP="00AD6043">
            <w:pPr>
              <w:autoSpaceDE w:val="0"/>
              <w:autoSpaceDN w:val="0"/>
              <w:adjustRightInd w:val="0"/>
              <w:ind w:left="72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AD6043">
              <w:rPr>
                <w:rFonts w:ascii="Calibri" w:hAnsi="Calibri" w:cs="Courier New"/>
                <w:sz w:val="24"/>
                <w:szCs w:val="24"/>
                <w:lang w:bidi="hi-IN"/>
              </w:rPr>
              <w:t>void fbbo(int n){</w:t>
            </w:r>
          </w:p>
          <w:p w:rsidR="00AD6043" w:rsidRPr="00AD6043" w:rsidRDefault="00AD6043" w:rsidP="00AD6043">
            <w:pPr>
              <w:autoSpaceDE w:val="0"/>
              <w:autoSpaceDN w:val="0"/>
              <w:adjustRightInd w:val="0"/>
              <w:ind w:left="72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AD6043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int p1 = 0,p2 = 1,sum = 0;</w:t>
            </w:r>
          </w:p>
          <w:p w:rsidR="00AD6043" w:rsidRPr="00AD6043" w:rsidRDefault="00AD6043" w:rsidP="00AD6043">
            <w:pPr>
              <w:autoSpaceDE w:val="0"/>
              <w:autoSpaceDN w:val="0"/>
              <w:adjustRightInd w:val="0"/>
              <w:ind w:left="72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AD6043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printf("\n 0 1 ");</w:t>
            </w:r>
          </w:p>
          <w:p w:rsidR="00AD6043" w:rsidRPr="00AD6043" w:rsidRDefault="00AD6043" w:rsidP="00AD6043">
            <w:pPr>
              <w:autoSpaceDE w:val="0"/>
              <w:autoSpaceDN w:val="0"/>
              <w:adjustRightInd w:val="0"/>
              <w:ind w:left="72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AD6043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int i = 0;</w:t>
            </w:r>
          </w:p>
          <w:p w:rsidR="00AD6043" w:rsidRPr="00AD6043" w:rsidRDefault="00AD6043" w:rsidP="00AD6043">
            <w:pPr>
              <w:autoSpaceDE w:val="0"/>
              <w:autoSpaceDN w:val="0"/>
              <w:adjustRightInd w:val="0"/>
              <w:ind w:left="72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AD6043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for(i=0;i&lt;n-2;i++){</w:t>
            </w:r>
          </w:p>
          <w:p w:rsidR="00AD6043" w:rsidRPr="00AD6043" w:rsidRDefault="00AD6043" w:rsidP="00AD6043">
            <w:pPr>
              <w:autoSpaceDE w:val="0"/>
              <w:autoSpaceDN w:val="0"/>
              <w:adjustRightInd w:val="0"/>
              <w:ind w:left="72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AD6043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AD6043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sum = p1 + p2;</w:t>
            </w:r>
          </w:p>
          <w:p w:rsidR="00AD6043" w:rsidRPr="00AD6043" w:rsidRDefault="00AD6043" w:rsidP="00AD6043">
            <w:pPr>
              <w:autoSpaceDE w:val="0"/>
              <w:autoSpaceDN w:val="0"/>
              <w:adjustRightInd w:val="0"/>
              <w:ind w:left="72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AD6043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AD6043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printf("%d ",sum);</w:t>
            </w:r>
          </w:p>
          <w:p w:rsidR="00AD6043" w:rsidRPr="00AD6043" w:rsidRDefault="00AD6043" w:rsidP="00AD6043">
            <w:pPr>
              <w:autoSpaceDE w:val="0"/>
              <w:autoSpaceDN w:val="0"/>
              <w:adjustRightInd w:val="0"/>
              <w:ind w:left="72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AD6043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AD6043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p1 = p2;</w:t>
            </w:r>
          </w:p>
          <w:p w:rsidR="00AD6043" w:rsidRPr="00AD6043" w:rsidRDefault="00AD6043" w:rsidP="00AD6043">
            <w:pPr>
              <w:autoSpaceDE w:val="0"/>
              <w:autoSpaceDN w:val="0"/>
              <w:adjustRightInd w:val="0"/>
              <w:ind w:left="72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AD6043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AD6043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p2 = sum;</w:t>
            </w:r>
          </w:p>
          <w:p w:rsidR="00AD6043" w:rsidRPr="00AD6043" w:rsidRDefault="00AD6043" w:rsidP="00AD6043">
            <w:pPr>
              <w:autoSpaceDE w:val="0"/>
              <w:autoSpaceDN w:val="0"/>
              <w:adjustRightInd w:val="0"/>
              <w:ind w:left="72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AD6043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}</w:t>
            </w:r>
          </w:p>
          <w:p w:rsidR="004D3EDD" w:rsidRDefault="00AD6043" w:rsidP="00AD6043">
            <w:pPr>
              <w:autoSpaceDE w:val="0"/>
              <w:autoSpaceDN w:val="0"/>
              <w:adjustRightInd w:val="0"/>
              <w:ind w:left="72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AD6043">
              <w:rPr>
                <w:rFonts w:ascii="Calibri" w:hAnsi="Calibri" w:cs="Courier New"/>
                <w:sz w:val="24"/>
                <w:szCs w:val="24"/>
                <w:lang w:bidi="hi-IN"/>
              </w:rPr>
              <w:t>}</w:t>
            </w:r>
          </w:p>
          <w:p w:rsidR="00AD6043" w:rsidRPr="004D3EDD" w:rsidRDefault="00AD6043" w:rsidP="00AD6043">
            <w:pPr>
              <w:autoSpaceDE w:val="0"/>
              <w:autoSpaceDN w:val="0"/>
              <w:adjustRightInd w:val="0"/>
              <w:ind w:left="720"/>
              <w:rPr>
                <w:rFonts w:ascii="Calibri" w:hAnsi="Calibri" w:cs="Courier New"/>
                <w:sz w:val="24"/>
                <w:szCs w:val="24"/>
                <w:lang w:bidi="hi-IN"/>
              </w:rPr>
            </w:pPr>
          </w:p>
        </w:tc>
      </w:tr>
      <w:tr w:rsidR="009D5D74" w:rsidRPr="00C83123" w:rsidTr="00AD6043">
        <w:trPr>
          <w:trHeight w:val="54"/>
        </w:trPr>
        <w:tc>
          <w:tcPr>
            <w:tcW w:w="468" w:type="dxa"/>
          </w:tcPr>
          <w:p w:rsidR="009D5D74" w:rsidRDefault="009D5D74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9D5D74" w:rsidRDefault="009D5D74" w:rsidP="009D5D7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C83123">
              <w:rPr>
                <w:rFonts w:ascii="Calibri" w:hAnsi="Calibri" w:cs="Times New Roman"/>
                <w:b/>
                <w:sz w:val="24"/>
                <w:szCs w:val="24"/>
              </w:rPr>
              <w:t>Output :-</w:t>
            </w:r>
          </w:p>
        </w:tc>
      </w:tr>
      <w:tr w:rsidR="009D5D74" w:rsidRPr="00C83123" w:rsidTr="00AD6043">
        <w:trPr>
          <w:trHeight w:val="1101"/>
        </w:trPr>
        <w:tc>
          <w:tcPr>
            <w:tcW w:w="468" w:type="dxa"/>
          </w:tcPr>
          <w:p w:rsidR="009D5D74" w:rsidRDefault="009D5D74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9D5D74" w:rsidRDefault="009D5D74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  <w:p w:rsidR="009D5D74" w:rsidRDefault="004D3EDD" w:rsidP="009D5D74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  <w:r w:rsidRPr="004D3EDD">
              <w:rPr>
                <w:rFonts w:ascii="Calibri" w:hAnsi="Calibri"/>
                <w:b/>
                <w:noProof/>
                <w:sz w:val="24"/>
                <w:szCs w:val="24"/>
                <w:lang w:val="en-US" w:eastAsia="en-US" w:bidi="hi-IN"/>
              </w:rPr>
              <w:drawing>
                <wp:inline distT="0" distB="0" distL="0" distR="0">
                  <wp:extent cx="5828218" cy="1149350"/>
                  <wp:effectExtent l="19050" t="0" r="1082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9798" cy="1149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D3EDD" w:rsidRDefault="004D3EDD" w:rsidP="009D5D74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:rsidR="004D3EDD" w:rsidRDefault="004D3EDD" w:rsidP="009D5D74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:rsidR="00D60863" w:rsidRPr="00C83123" w:rsidRDefault="00D60863" w:rsidP="009D5D74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</w:tc>
      </w:tr>
    </w:tbl>
    <w:p w:rsidR="00ED307C" w:rsidRDefault="00ED307C">
      <w:pPr>
        <w:spacing w:after="0" w:line="240" w:lineRule="auto"/>
        <w:rPr>
          <w:rFonts w:ascii="LM Roman 12" w:hAnsi="LM Roman 12"/>
          <w:sz w:val="22"/>
          <w:szCs w:val="22"/>
        </w:rPr>
      </w:pPr>
    </w:p>
    <w:sectPr w:rsidR="00ED307C" w:rsidSect="00B5337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8" w:h="16833"/>
      <w:pgMar w:top="83" w:right="284" w:bottom="288" w:left="864" w:header="0" w:footer="158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C2834" w:rsidRDefault="002C2834">
      <w:pPr>
        <w:spacing w:after="0" w:line="240" w:lineRule="auto"/>
      </w:pPr>
      <w:r>
        <w:separator/>
      </w:r>
    </w:p>
  </w:endnote>
  <w:endnote w:type="continuationSeparator" w:id="1">
    <w:p w:rsidR="002C2834" w:rsidRDefault="002C28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LM Roman 12">
    <w:altName w:val="Calibri"/>
    <w:panose1 w:val="000000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72A1C" w:rsidRDefault="00A72A1C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129D" w:rsidRPr="00EC129D" w:rsidRDefault="00EC129D">
    <w:pPr>
      <w:pStyle w:val="Footer"/>
      <w:pBdr>
        <w:top w:val="thinThickSmallGap" w:sz="24" w:space="1" w:color="823B0B" w:themeColor="accent2" w:themeShade="7F"/>
      </w:pBdr>
      <w:rPr>
        <w:rFonts w:asciiTheme="majorHAnsi" w:hAnsiTheme="majorHAnsi"/>
      </w:rPr>
    </w:pPr>
    <w:r w:rsidRPr="00EC129D">
      <w:rPr>
        <w:rFonts w:asciiTheme="majorHAnsi" w:hAnsiTheme="majorHAnsi"/>
        <w:b/>
        <w:bCs/>
        <w:sz w:val="24"/>
        <w:szCs w:val="24"/>
      </w:rPr>
      <w:t>Vishal</w:t>
    </w:r>
    <w:r w:rsidRPr="00EC129D">
      <w:rPr>
        <w:rFonts w:asciiTheme="majorHAnsi" w:hAnsiTheme="majorHAnsi"/>
        <w:b/>
        <w:bCs/>
      </w:rPr>
      <w:t xml:space="preserve"> </w:t>
    </w:r>
    <w:r w:rsidRPr="00EC129D">
      <w:rPr>
        <w:rFonts w:asciiTheme="majorHAnsi" w:hAnsiTheme="majorHAnsi"/>
        <w:b/>
        <w:bCs/>
        <w:sz w:val="24"/>
        <w:szCs w:val="24"/>
      </w:rPr>
      <w:t>Baraiya</w:t>
    </w:r>
    <w:r w:rsidRPr="00EC129D">
      <w:rPr>
        <w:rFonts w:asciiTheme="majorHAnsi" w:hAnsiTheme="majorHAnsi"/>
        <w:b/>
        <w:bCs/>
      </w:rPr>
      <w:ptab w:relativeTo="margin" w:alignment="right" w:leader="none"/>
    </w:r>
    <w:r w:rsidRPr="00EC129D">
      <w:rPr>
        <w:b/>
        <w:bCs/>
        <w:sz w:val="24"/>
        <w:szCs w:val="24"/>
      </w:rPr>
      <w:fldChar w:fldCharType="begin"/>
    </w:r>
    <w:r w:rsidRPr="00EC129D">
      <w:rPr>
        <w:b/>
        <w:bCs/>
        <w:sz w:val="24"/>
        <w:szCs w:val="24"/>
      </w:rPr>
      <w:instrText xml:space="preserve"> PAGE   \* MERGEFORMAT </w:instrText>
    </w:r>
    <w:r w:rsidRPr="00EC129D">
      <w:rPr>
        <w:b/>
        <w:bCs/>
        <w:sz w:val="24"/>
        <w:szCs w:val="24"/>
      </w:rPr>
      <w:fldChar w:fldCharType="separate"/>
    </w:r>
    <w:r w:rsidRPr="00EC129D">
      <w:rPr>
        <w:rFonts w:asciiTheme="majorHAnsi" w:hAnsiTheme="majorHAnsi"/>
        <w:b/>
        <w:bCs/>
        <w:noProof/>
        <w:sz w:val="24"/>
        <w:szCs w:val="24"/>
      </w:rPr>
      <w:t>1</w:t>
    </w:r>
    <w:r w:rsidRPr="00EC129D">
      <w:rPr>
        <w:b/>
        <w:bCs/>
        <w:sz w:val="24"/>
        <w:szCs w:val="24"/>
      </w:rPr>
      <w:fldChar w:fldCharType="end"/>
    </w:r>
  </w:p>
  <w:p w:rsidR="006C1C33" w:rsidRDefault="006C1C33" w:rsidP="00153312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72A1C" w:rsidRDefault="00A72A1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C2834" w:rsidRDefault="002C2834">
      <w:pPr>
        <w:spacing w:after="0" w:line="240" w:lineRule="auto"/>
      </w:pPr>
      <w:r>
        <w:separator/>
      </w:r>
    </w:p>
  </w:footnote>
  <w:footnote w:type="continuationSeparator" w:id="1">
    <w:p w:rsidR="002C2834" w:rsidRDefault="002C28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72A1C" w:rsidRDefault="00A72A1C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CellMar>
        <w:left w:w="0" w:type="dxa"/>
        <w:right w:w="0" w:type="dxa"/>
      </w:tblCellMar>
      <w:tblLook w:val="0000"/>
    </w:tblPr>
    <w:tblGrid>
      <w:gridCol w:w="46"/>
      <w:gridCol w:w="960"/>
      <w:gridCol w:w="2928"/>
      <w:gridCol w:w="348"/>
      <w:gridCol w:w="6"/>
      <w:gridCol w:w="1038"/>
      <w:gridCol w:w="99"/>
      <w:gridCol w:w="4923"/>
    </w:tblGrid>
    <w:tr w:rsidR="00642072" w:rsidTr="0016413B">
      <w:tc>
        <w:tcPr>
          <w:tcW w:w="4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292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</w:tr>
    <w:tr w:rsidR="0037354A" w:rsidTr="0016413B">
      <w:tc>
        <w:tcPr>
          <w:tcW w:w="3934" w:type="dxa"/>
          <w:gridSpan w:val="3"/>
          <w:vMerge w:val="restart"/>
        </w:tcPr>
        <w:tbl>
          <w:tblPr>
            <w:tblW w:w="0" w:type="auto"/>
            <w:tblBorders>
              <w:top w:val="nil"/>
              <w:left w:val="nil"/>
              <w:bottom w:val="nil"/>
              <w:right w:val="nil"/>
            </w:tblBorders>
            <w:tblCellMar>
              <w:left w:w="0" w:type="dxa"/>
              <w:right w:w="0" w:type="dxa"/>
            </w:tblCellMar>
            <w:tblLook w:val="0000"/>
          </w:tblPr>
          <w:tblGrid>
            <w:gridCol w:w="3934"/>
          </w:tblGrid>
          <w:tr w:rsidR="00642072">
            <w:trPr>
              <w:trHeight w:val="900"/>
            </w:trPr>
            <w:tc>
              <w:tcPr>
                <w:tcW w:w="396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:rsidR="00642072" w:rsidRDefault="00B32003">
                <w:pPr>
                  <w:spacing w:after="0" w:line="240" w:lineRule="auto"/>
                </w:pPr>
                <w:r w:rsidRPr="002B34E9">
                  <w:rPr>
                    <w:noProof/>
                    <w:lang w:val="en-US" w:eastAsia="en-US" w:bidi="hi-IN"/>
                  </w:rPr>
                  <w:drawing>
                    <wp:inline distT="0" distB="0" distL="0" distR="0">
                      <wp:extent cx="1866900" cy="737134"/>
                      <wp:effectExtent l="0" t="0" r="0" b="6350"/>
                      <wp:docPr id="2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914878" cy="75607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:rsidR="00642072" w:rsidRDefault="00642072">
          <w:pPr>
            <w:spacing w:after="0" w:line="240" w:lineRule="auto"/>
          </w:pPr>
        </w:p>
      </w:tc>
      <w:tc>
        <w:tcPr>
          <w:tcW w:w="34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</w:tr>
    <w:tr w:rsidR="0037354A" w:rsidTr="0016413B">
      <w:tc>
        <w:tcPr>
          <w:tcW w:w="3934" w:type="dxa"/>
          <w:gridSpan w:val="3"/>
          <w:vMerge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0" w:type="dxa"/>
          <w:gridSpan w:val="3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/>
          </w:tblPr>
          <w:tblGrid>
            <w:gridCol w:w="6060"/>
          </w:tblGrid>
          <w:tr w:rsidR="00642072">
            <w:trPr>
              <w:trHeight w:val="336"/>
            </w:trPr>
            <w:tc>
              <w:tcPr>
                <w:tcW w:w="6519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:rsidR="00642072" w:rsidRDefault="003E6D71">
                <w:pPr>
                  <w:spacing w:after="0" w:line="240" w:lineRule="auto"/>
                  <w:jc w:val="right"/>
                </w:pPr>
                <w:r>
                  <w:rPr>
                    <w:rFonts w:ascii="LM Roman 12" w:eastAsia="LM Roman 12" w:hAnsi="LM Roman 12"/>
                    <w:b/>
                    <w:color w:val="000000"/>
                    <w:sz w:val="24"/>
                  </w:rPr>
                  <w:t>DICA|</w:t>
                </w:r>
                <w:r w:rsidR="00441640">
                  <w:rPr>
                    <w:rFonts w:ascii="LM Roman 12" w:eastAsia="LM Roman 12" w:hAnsi="LM Roman 12"/>
                    <w:b/>
                    <w:color w:val="000000"/>
                    <w:sz w:val="24"/>
                  </w:rPr>
                  <w:t>B</w:t>
                </w:r>
                <w:r>
                  <w:rPr>
                    <w:rFonts w:ascii="LM Roman 12" w:eastAsia="LM Roman 12" w:hAnsi="LM Roman 12"/>
                    <w:b/>
                    <w:color w:val="000000"/>
                    <w:sz w:val="24"/>
                  </w:rPr>
                  <w:t>CA</w:t>
                </w:r>
              </w:p>
            </w:tc>
          </w:tr>
        </w:tbl>
        <w:p w:rsidR="00642072" w:rsidRDefault="00642072">
          <w:pPr>
            <w:spacing w:after="0" w:line="240" w:lineRule="auto"/>
          </w:pPr>
        </w:p>
      </w:tc>
    </w:tr>
    <w:tr w:rsidR="0037354A" w:rsidTr="0016413B">
      <w:tc>
        <w:tcPr>
          <w:tcW w:w="3934" w:type="dxa"/>
          <w:gridSpan w:val="3"/>
          <w:vMerge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</w:tr>
    <w:tr w:rsidR="0037354A" w:rsidTr="0016413B">
      <w:tc>
        <w:tcPr>
          <w:tcW w:w="3934" w:type="dxa"/>
          <w:gridSpan w:val="3"/>
          <w:vMerge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6" w:type="dxa"/>
          <w:gridSpan w:val="4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/>
          </w:tblPr>
          <w:tblGrid>
            <w:gridCol w:w="6066"/>
          </w:tblGrid>
          <w:tr w:rsidR="00642072">
            <w:trPr>
              <w:trHeight w:val="262"/>
            </w:trPr>
            <w:tc>
              <w:tcPr>
                <w:tcW w:w="6519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:rsidR="00642072" w:rsidRDefault="003E6D71" w:rsidP="00910025">
                <w:pPr>
                  <w:spacing w:after="0" w:line="240" w:lineRule="auto"/>
                  <w:jc w:val="right"/>
                </w:pPr>
                <w:r>
                  <w:rPr>
                    <w:rFonts w:ascii="LM Roman 12" w:eastAsia="LM Roman 12" w:hAnsi="LM Roman 12"/>
                    <w:color w:val="000000"/>
                  </w:rPr>
                  <w:t>Academic Year 20</w:t>
                </w:r>
                <w:r w:rsidR="00C9033E">
                  <w:rPr>
                    <w:rFonts w:ascii="LM Roman 12" w:eastAsia="LM Roman 12" w:hAnsi="LM Roman 12"/>
                    <w:color w:val="000000"/>
                  </w:rPr>
                  <w:t>2</w:t>
                </w:r>
                <w:r w:rsidR="00441640">
                  <w:rPr>
                    <w:rFonts w:ascii="LM Roman 12" w:eastAsia="LM Roman 12" w:hAnsi="LM Roman 12"/>
                    <w:color w:val="000000"/>
                  </w:rPr>
                  <w:t>4</w:t>
                </w:r>
                <w:r>
                  <w:rPr>
                    <w:rFonts w:ascii="LM Roman 12" w:eastAsia="LM Roman 12" w:hAnsi="LM Roman 12"/>
                    <w:color w:val="000000"/>
                  </w:rPr>
                  <w:t>-</w:t>
                </w:r>
                <w:r w:rsidR="00C9033E">
                  <w:rPr>
                    <w:rFonts w:ascii="LM Roman 12" w:eastAsia="LM Roman 12" w:hAnsi="LM Roman 12"/>
                    <w:color w:val="000000"/>
                  </w:rPr>
                  <w:t>2</w:t>
                </w:r>
                <w:r w:rsidR="00441640">
                  <w:rPr>
                    <w:rFonts w:ascii="LM Roman 12" w:eastAsia="LM Roman 12" w:hAnsi="LM Roman 12"/>
                    <w:color w:val="000000"/>
                  </w:rPr>
                  <w:t>5</w:t>
                </w:r>
                <w:r>
                  <w:rPr>
                    <w:rFonts w:ascii="LM Roman 12" w:eastAsia="LM Roman 12" w:hAnsi="LM Roman 12"/>
                    <w:color w:val="000000"/>
                  </w:rPr>
                  <w:t xml:space="preserve"> | Semester-</w:t>
                </w:r>
                <w:r w:rsidR="00F30F57">
                  <w:rPr>
                    <w:rFonts w:ascii="LM Roman 12" w:eastAsia="LM Roman 12" w:hAnsi="LM Roman 12"/>
                    <w:color w:val="000000"/>
                  </w:rPr>
                  <w:t>2</w:t>
                </w:r>
              </w:p>
            </w:tc>
          </w:tr>
        </w:tbl>
        <w:p w:rsidR="00642072" w:rsidRDefault="00642072">
          <w:pPr>
            <w:spacing w:after="0" w:line="240" w:lineRule="auto"/>
          </w:pPr>
        </w:p>
      </w:tc>
    </w:tr>
    <w:tr w:rsidR="0037354A" w:rsidTr="0016413B">
      <w:tc>
        <w:tcPr>
          <w:tcW w:w="3934" w:type="dxa"/>
          <w:gridSpan w:val="3"/>
          <w:vMerge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</w:tr>
    <w:tr w:rsidR="0037354A" w:rsidTr="0016413B">
      <w:tc>
        <w:tcPr>
          <w:tcW w:w="3934" w:type="dxa"/>
          <w:gridSpan w:val="3"/>
          <w:vMerge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6" w:type="dxa"/>
          <w:gridSpan w:val="4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/>
          </w:tblPr>
          <w:tblGrid>
            <w:gridCol w:w="6066"/>
          </w:tblGrid>
          <w:tr w:rsidR="00642072" w:rsidTr="004E1A24">
            <w:trPr>
              <w:trHeight w:val="101"/>
            </w:trPr>
            <w:tc>
              <w:tcPr>
                <w:tcW w:w="6519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:rsidR="00642072" w:rsidRPr="00960A10" w:rsidRDefault="00F74AEC">
                <w:pPr>
                  <w:spacing w:after="0" w:line="240" w:lineRule="auto"/>
                  <w:jc w:val="right"/>
                  <w:rPr>
                    <w:b/>
                  </w:rPr>
                </w:pPr>
                <w:r w:rsidRPr="00D6619C">
                  <w:rPr>
                    <w:rFonts w:ascii="LM Roman 12" w:eastAsia="LM Roman 12" w:hAnsi="LM Roman 12"/>
                    <w:b/>
                    <w:color w:val="C00000"/>
                  </w:rPr>
                  <w:t>Practical</w:t>
                </w:r>
                <w:r w:rsidR="00441640" w:rsidRPr="00D6619C">
                  <w:rPr>
                    <w:rFonts w:ascii="LM Roman 12" w:eastAsia="LM Roman 12" w:hAnsi="LM Roman 12"/>
                    <w:b/>
                    <w:color w:val="C00000"/>
                  </w:rPr>
                  <w:t>Solution</w:t>
                </w:r>
              </w:p>
            </w:tc>
          </w:tr>
        </w:tbl>
        <w:p w:rsidR="00642072" w:rsidRDefault="00642072">
          <w:pPr>
            <w:spacing w:after="0" w:line="240" w:lineRule="auto"/>
          </w:pPr>
        </w:p>
      </w:tc>
    </w:tr>
    <w:tr w:rsidR="0037354A" w:rsidTr="0016413B">
      <w:tc>
        <w:tcPr>
          <w:tcW w:w="4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292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6" w:type="dxa"/>
          <w:gridSpan w:val="4"/>
          <w:vMerge/>
        </w:tcPr>
        <w:p w:rsidR="00642072" w:rsidRDefault="00642072">
          <w:pPr>
            <w:pStyle w:val="EmptyCellLayoutStyle"/>
            <w:spacing w:after="0" w:line="240" w:lineRule="auto"/>
          </w:pPr>
        </w:p>
      </w:tc>
    </w:tr>
    <w:tr w:rsidR="00642072" w:rsidTr="00D6619C">
      <w:trPr>
        <w:trHeight w:val="47"/>
      </w:trPr>
      <w:tc>
        <w:tcPr>
          <w:tcW w:w="4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292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</w:tr>
    <w:tr w:rsidR="0037354A" w:rsidTr="0016413B">
      <w:tc>
        <w:tcPr>
          <w:tcW w:w="4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/>
          </w:tblPr>
          <w:tblGrid>
            <w:gridCol w:w="960"/>
          </w:tblGrid>
          <w:tr w:rsidR="00642072">
            <w:trPr>
              <w:trHeight w:val="262"/>
            </w:trPr>
            <w:tc>
              <w:tcPr>
                <w:tcW w:w="96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:rsidR="00642072" w:rsidRDefault="00BA19AD">
                <w:pPr>
                  <w:spacing w:after="0" w:line="240" w:lineRule="auto"/>
                </w:pPr>
                <w:r>
                  <w:rPr>
                    <w:rFonts w:ascii="LM Roman 12" w:eastAsia="LM Roman 12" w:hAnsi="LM Roman 12"/>
                    <w:b/>
                    <w:color w:val="000000"/>
                  </w:rPr>
                  <w:t>Subject :</w:t>
                </w:r>
              </w:p>
            </w:tc>
          </w:tr>
        </w:tbl>
        <w:p w:rsidR="00642072" w:rsidRDefault="00642072">
          <w:pPr>
            <w:spacing w:after="0" w:line="240" w:lineRule="auto"/>
          </w:pPr>
        </w:p>
      </w:tc>
      <w:tc>
        <w:tcPr>
          <w:tcW w:w="4320" w:type="dxa"/>
          <w:gridSpan w:val="4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/>
          </w:tblPr>
          <w:tblGrid>
            <w:gridCol w:w="4320"/>
          </w:tblGrid>
          <w:tr w:rsidR="00642072">
            <w:trPr>
              <w:trHeight w:val="262"/>
            </w:trPr>
            <w:tc>
              <w:tcPr>
                <w:tcW w:w="436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:rsidR="00642072" w:rsidRPr="00960A10" w:rsidRDefault="00F30F57" w:rsidP="00717579">
                <w:pPr>
                  <w:spacing w:after="0" w:line="240" w:lineRule="auto"/>
                  <w:rPr>
                    <w:rFonts w:ascii="LM Roman 12" w:hAnsi="LM Roman 12"/>
                  </w:rPr>
                </w:pPr>
                <w:r w:rsidRPr="00F30F57">
                  <w:rPr>
                    <w:rFonts w:ascii="LM Roman 12" w:hAnsi="LM Roman 12" w:cs="Arial"/>
                    <w:b/>
                    <w:bCs/>
                    <w:color w:val="000000" w:themeColor="text1"/>
                    <w:lang w:val="en-US"/>
                  </w:rPr>
                  <w:t>2304CS201</w:t>
                </w:r>
                <w:r w:rsidR="00717579">
                  <w:rPr>
                    <w:rFonts w:ascii="LM Roman 12" w:hAnsi="LM Roman 12" w:cs="Arial"/>
                    <w:b/>
                    <w:bCs/>
                    <w:color w:val="000000" w:themeColor="text1"/>
                    <w:lang w:val="en-US"/>
                  </w:rPr>
                  <w:t>– C Programming - I</w:t>
                </w:r>
                <w:r>
                  <w:rPr>
                    <w:rFonts w:ascii="LM Roman 12" w:hAnsi="LM Roman 12" w:cs="Arial"/>
                    <w:b/>
                    <w:bCs/>
                    <w:color w:val="000000" w:themeColor="text1"/>
                    <w:lang w:val="en-US"/>
                  </w:rPr>
                  <w:t>I</w:t>
                </w:r>
              </w:p>
            </w:tc>
          </w:tr>
        </w:tbl>
        <w:p w:rsidR="00642072" w:rsidRDefault="00642072">
          <w:pPr>
            <w:spacing w:after="0" w:line="240" w:lineRule="auto"/>
          </w:pPr>
        </w:p>
      </w:tc>
      <w:tc>
        <w:tcPr>
          <w:tcW w:w="99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</w:tr>
    <w:tr w:rsidR="0037354A" w:rsidTr="0016413B">
      <w:tc>
        <w:tcPr>
          <w:tcW w:w="4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  <w:vMerge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320" w:type="dxa"/>
          <w:gridSpan w:val="4"/>
          <w:vMerge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:rsidR="00642072" w:rsidRDefault="00B5337E">
          <w:pPr>
            <w:pStyle w:val="EmptyCellLayoutStyle"/>
            <w:spacing w:after="0" w:line="240" w:lineRule="auto"/>
          </w:pPr>
          <w:r>
            <w:t>Fa</w:t>
          </w:r>
        </w:p>
      </w:tc>
      <w:tc>
        <w:tcPr>
          <w:tcW w:w="4923" w:type="dxa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/>
          </w:tblPr>
          <w:tblGrid>
            <w:gridCol w:w="4923"/>
          </w:tblGrid>
          <w:tr w:rsidR="00642072" w:rsidTr="00D6619C">
            <w:trPr>
              <w:trHeight w:val="235"/>
            </w:trPr>
            <w:tc>
              <w:tcPr>
                <w:tcW w:w="5364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:rsidR="00642072" w:rsidRPr="00D6619C" w:rsidRDefault="003E6D71" w:rsidP="00717579">
                <w:pPr>
                  <w:spacing w:after="0" w:line="240" w:lineRule="auto"/>
                  <w:jc w:val="right"/>
                  <w:rPr>
                    <w:b/>
                    <w:bCs/>
                  </w:rPr>
                </w:pPr>
                <w:r w:rsidRPr="00D6619C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>Faculty:</w:t>
                </w:r>
                <w:r w:rsidR="00C9033E" w:rsidRPr="00D6619C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 xml:space="preserve"> Prof. </w:t>
                </w:r>
                <w:r w:rsidR="00717579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>Ashok G. Badresiya</w:t>
                </w:r>
              </w:p>
            </w:tc>
          </w:tr>
        </w:tbl>
        <w:p w:rsidR="00642072" w:rsidRDefault="00642072">
          <w:pPr>
            <w:spacing w:after="0" w:line="240" w:lineRule="auto"/>
          </w:pPr>
        </w:p>
      </w:tc>
    </w:tr>
  </w:tbl>
  <w:p w:rsidR="00A411F1" w:rsidRDefault="00A411F1" w:rsidP="00B5337E">
    <w:pPr>
      <w:spacing w:after="0" w:line="240" w:lineRule="auto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72A1C" w:rsidRDefault="00A72A1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1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2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4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5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7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8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</w:abstractNum>
  <w:abstractNum w:abstractNumId="1">
    <w:nsid w:val="00000002"/>
    <w:multiLevelType w:val="multilevel"/>
    <w:tmpl w:val="00000002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">
    <w:nsid w:val="00000003"/>
    <w:multiLevelType w:val="multilevel"/>
    <w:tmpl w:val="00000003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3">
    <w:nsid w:val="00000004"/>
    <w:multiLevelType w:val="multilevel"/>
    <w:tmpl w:val="00000004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4">
    <w:nsid w:val="00000005"/>
    <w:multiLevelType w:val="multilevel"/>
    <w:tmpl w:val="00000005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5">
    <w:nsid w:val="00000006"/>
    <w:multiLevelType w:val="multilevel"/>
    <w:tmpl w:val="00000006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6">
    <w:nsid w:val="00000007"/>
    <w:multiLevelType w:val="multilevel"/>
    <w:tmpl w:val="00000007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7">
    <w:nsid w:val="00000008"/>
    <w:multiLevelType w:val="multilevel"/>
    <w:tmpl w:val="00000008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8">
    <w:nsid w:val="00000009"/>
    <w:multiLevelType w:val="multilevel"/>
    <w:tmpl w:val="00000009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9">
    <w:nsid w:val="0000000A"/>
    <w:multiLevelType w:val="multilevel"/>
    <w:tmpl w:val="0000000A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0">
    <w:nsid w:val="0000000B"/>
    <w:multiLevelType w:val="multilevel"/>
    <w:tmpl w:val="0000000B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1">
    <w:nsid w:val="0000000C"/>
    <w:multiLevelType w:val="multilevel"/>
    <w:tmpl w:val="0000000C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2">
    <w:nsid w:val="0000000D"/>
    <w:multiLevelType w:val="multilevel"/>
    <w:tmpl w:val="0000000D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3">
    <w:nsid w:val="0000000E"/>
    <w:multiLevelType w:val="multilevel"/>
    <w:tmpl w:val="0000000E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4">
    <w:nsid w:val="0000000F"/>
    <w:multiLevelType w:val="multilevel"/>
    <w:tmpl w:val="0000000F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5">
    <w:nsid w:val="00000010"/>
    <w:multiLevelType w:val="multilevel"/>
    <w:tmpl w:val="00000010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6">
    <w:nsid w:val="00000011"/>
    <w:multiLevelType w:val="multilevel"/>
    <w:tmpl w:val="00000011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7">
    <w:nsid w:val="00000012"/>
    <w:multiLevelType w:val="multilevel"/>
    <w:tmpl w:val="00000012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8">
    <w:nsid w:val="00000013"/>
    <w:multiLevelType w:val="multilevel"/>
    <w:tmpl w:val="00000013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9">
    <w:nsid w:val="00000014"/>
    <w:multiLevelType w:val="multilevel"/>
    <w:tmpl w:val="00000014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0">
    <w:nsid w:val="00000015"/>
    <w:multiLevelType w:val="multilevel"/>
    <w:tmpl w:val="00000015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1">
    <w:nsid w:val="00000016"/>
    <w:multiLevelType w:val="multilevel"/>
    <w:tmpl w:val="00000016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2">
    <w:nsid w:val="00000017"/>
    <w:multiLevelType w:val="multilevel"/>
    <w:tmpl w:val="00000017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3">
    <w:nsid w:val="00000018"/>
    <w:multiLevelType w:val="multilevel"/>
    <w:tmpl w:val="00000018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4">
    <w:nsid w:val="00000019"/>
    <w:multiLevelType w:val="multilevel"/>
    <w:tmpl w:val="00000019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5">
    <w:nsid w:val="0000001A"/>
    <w:multiLevelType w:val="multilevel"/>
    <w:tmpl w:val="0000001A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6">
    <w:nsid w:val="0000001B"/>
    <w:multiLevelType w:val="multilevel"/>
    <w:tmpl w:val="0000001B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7">
    <w:nsid w:val="0000001C"/>
    <w:multiLevelType w:val="multilevel"/>
    <w:tmpl w:val="0000001C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8">
    <w:nsid w:val="0000001D"/>
    <w:multiLevelType w:val="multilevel"/>
    <w:tmpl w:val="0000001D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9">
    <w:nsid w:val="12CB3A75"/>
    <w:multiLevelType w:val="hybridMultilevel"/>
    <w:tmpl w:val="A92C7E02"/>
    <w:lvl w:ilvl="0" w:tplc="8206B88E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B6C2BD94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4964CFC8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BA4ED3FE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4D10D012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D21E6798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B9AEC3EA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63AE729A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E37820B0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0">
    <w:nsid w:val="1A2950A0"/>
    <w:multiLevelType w:val="hybridMultilevel"/>
    <w:tmpl w:val="BFCECE80"/>
    <w:lvl w:ilvl="0" w:tplc="9E7A417A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39C00EDA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3EFA8EF4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AC2ECE80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BC386720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A4B66556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146CD78C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A6EA02C6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B78CF4A6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1">
    <w:nsid w:val="30B95EB0"/>
    <w:multiLevelType w:val="hybridMultilevel"/>
    <w:tmpl w:val="9702A03C"/>
    <w:lvl w:ilvl="0" w:tplc="B4A00584">
      <w:start w:val="1"/>
      <w:numFmt w:val="decimal"/>
      <w:lvlText w:val="%1."/>
      <w:lvlJc w:val="left"/>
      <w:pPr>
        <w:ind w:left="635" w:hanging="408"/>
      </w:pPr>
      <w:rPr>
        <w:rFonts w:ascii="Arial" w:eastAsia="Arial" w:hAnsi="Arial" w:cs="Arial" w:hint="default"/>
        <w:spacing w:val="-1"/>
        <w:w w:val="99"/>
        <w:sz w:val="20"/>
        <w:szCs w:val="20"/>
        <w:lang w:val="en-US" w:eastAsia="en-US" w:bidi="ar-SA"/>
      </w:rPr>
    </w:lvl>
    <w:lvl w:ilvl="1" w:tplc="D9E4A600">
      <w:numFmt w:val="bullet"/>
      <w:lvlText w:val="•"/>
      <w:lvlJc w:val="left"/>
      <w:pPr>
        <w:ind w:left="1582" w:hanging="408"/>
      </w:pPr>
      <w:rPr>
        <w:rFonts w:hint="default"/>
        <w:lang w:val="en-US" w:eastAsia="en-US" w:bidi="ar-SA"/>
      </w:rPr>
    </w:lvl>
    <w:lvl w:ilvl="2" w:tplc="F808DC72">
      <w:numFmt w:val="bullet"/>
      <w:lvlText w:val="•"/>
      <w:lvlJc w:val="left"/>
      <w:pPr>
        <w:ind w:left="2525" w:hanging="408"/>
      </w:pPr>
      <w:rPr>
        <w:rFonts w:hint="default"/>
        <w:lang w:val="en-US" w:eastAsia="en-US" w:bidi="ar-SA"/>
      </w:rPr>
    </w:lvl>
    <w:lvl w:ilvl="3" w:tplc="984872B4">
      <w:numFmt w:val="bullet"/>
      <w:lvlText w:val="•"/>
      <w:lvlJc w:val="left"/>
      <w:pPr>
        <w:ind w:left="3468" w:hanging="408"/>
      </w:pPr>
      <w:rPr>
        <w:rFonts w:hint="default"/>
        <w:lang w:val="en-US" w:eastAsia="en-US" w:bidi="ar-SA"/>
      </w:rPr>
    </w:lvl>
    <w:lvl w:ilvl="4" w:tplc="C914A392">
      <w:numFmt w:val="bullet"/>
      <w:lvlText w:val="•"/>
      <w:lvlJc w:val="left"/>
      <w:pPr>
        <w:ind w:left="4411" w:hanging="408"/>
      </w:pPr>
      <w:rPr>
        <w:rFonts w:hint="default"/>
        <w:lang w:val="en-US" w:eastAsia="en-US" w:bidi="ar-SA"/>
      </w:rPr>
    </w:lvl>
    <w:lvl w:ilvl="5" w:tplc="8E1AE506">
      <w:numFmt w:val="bullet"/>
      <w:lvlText w:val="•"/>
      <w:lvlJc w:val="left"/>
      <w:pPr>
        <w:ind w:left="5354" w:hanging="408"/>
      </w:pPr>
      <w:rPr>
        <w:rFonts w:hint="default"/>
        <w:lang w:val="en-US" w:eastAsia="en-US" w:bidi="ar-SA"/>
      </w:rPr>
    </w:lvl>
    <w:lvl w:ilvl="6" w:tplc="A222A4CC">
      <w:numFmt w:val="bullet"/>
      <w:lvlText w:val="•"/>
      <w:lvlJc w:val="left"/>
      <w:pPr>
        <w:ind w:left="6297" w:hanging="408"/>
      </w:pPr>
      <w:rPr>
        <w:rFonts w:hint="default"/>
        <w:lang w:val="en-US" w:eastAsia="en-US" w:bidi="ar-SA"/>
      </w:rPr>
    </w:lvl>
    <w:lvl w:ilvl="7" w:tplc="A1B89AEC">
      <w:numFmt w:val="bullet"/>
      <w:lvlText w:val="•"/>
      <w:lvlJc w:val="left"/>
      <w:pPr>
        <w:ind w:left="7239" w:hanging="408"/>
      </w:pPr>
      <w:rPr>
        <w:rFonts w:hint="default"/>
        <w:lang w:val="en-US" w:eastAsia="en-US" w:bidi="ar-SA"/>
      </w:rPr>
    </w:lvl>
    <w:lvl w:ilvl="8" w:tplc="DDBC3074">
      <w:numFmt w:val="bullet"/>
      <w:lvlText w:val="•"/>
      <w:lvlJc w:val="left"/>
      <w:pPr>
        <w:ind w:left="8182" w:hanging="408"/>
      </w:pPr>
      <w:rPr>
        <w:rFonts w:hint="default"/>
        <w:lang w:val="en-US" w:eastAsia="en-US" w:bidi="ar-SA"/>
      </w:rPr>
    </w:lvl>
  </w:abstractNum>
  <w:abstractNum w:abstractNumId="32">
    <w:nsid w:val="36FC1F28"/>
    <w:multiLevelType w:val="hybridMultilevel"/>
    <w:tmpl w:val="EDA0B6AE"/>
    <w:lvl w:ilvl="0" w:tplc="A7421048">
      <w:start w:val="1"/>
      <w:numFmt w:val="lowerRoman"/>
      <w:lvlText w:val="%1)"/>
      <w:lvlJc w:val="left"/>
      <w:pPr>
        <w:ind w:left="720" w:hanging="720"/>
      </w:pPr>
      <w:rPr>
        <w:rFonts w:cs="Courier New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>
    <w:nsid w:val="41424F11"/>
    <w:multiLevelType w:val="hybridMultilevel"/>
    <w:tmpl w:val="04E28DDC"/>
    <w:lvl w:ilvl="0" w:tplc="961C2442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666EEA20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4BA21ACE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D702EABA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7A0455A4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C67ABB2E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867496CE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D7B018CC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C4DCDEAE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4">
    <w:nsid w:val="44E53C11"/>
    <w:multiLevelType w:val="hybridMultilevel"/>
    <w:tmpl w:val="4C302E78"/>
    <w:lvl w:ilvl="0" w:tplc="29C03012">
      <w:start w:val="3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7880609C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93DCF456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073CD680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A85EBD7C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DDF488A0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DA80E6E6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83A24120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C53E6184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5">
    <w:nsid w:val="4598179E"/>
    <w:multiLevelType w:val="hybridMultilevel"/>
    <w:tmpl w:val="66809372"/>
    <w:lvl w:ilvl="0" w:tplc="5DBEAC10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>
    <w:nsid w:val="4EB2529C"/>
    <w:multiLevelType w:val="hybridMultilevel"/>
    <w:tmpl w:val="D4266BFC"/>
    <w:lvl w:ilvl="0" w:tplc="738C3A3E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>
    <w:nsid w:val="4EC47B30"/>
    <w:multiLevelType w:val="hybridMultilevel"/>
    <w:tmpl w:val="8798772C"/>
    <w:lvl w:ilvl="0" w:tplc="704CA16E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868C257E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BF001494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BC2A1DEE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92F2F67C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7AE4121A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DFAED108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D25ED800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206E73C4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8">
    <w:nsid w:val="59DC02EC"/>
    <w:multiLevelType w:val="hybridMultilevel"/>
    <w:tmpl w:val="A7D40486"/>
    <w:lvl w:ilvl="0" w:tplc="F4502954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FDEA821C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D7D0C864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33AE02CC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B86A6E2C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F0C8EB2C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993E7E70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F0FC830E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215875A2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9">
    <w:nsid w:val="7E4855AC"/>
    <w:multiLevelType w:val="hybridMultilevel"/>
    <w:tmpl w:val="E87C6F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39"/>
  </w:num>
  <w:num w:numId="31">
    <w:abstractNumId w:val="31"/>
  </w:num>
  <w:num w:numId="32">
    <w:abstractNumId w:val="33"/>
  </w:num>
  <w:num w:numId="33">
    <w:abstractNumId w:val="29"/>
  </w:num>
  <w:num w:numId="34">
    <w:abstractNumId w:val="30"/>
  </w:num>
  <w:num w:numId="35">
    <w:abstractNumId w:val="38"/>
  </w:num>
  <w:num w:numId="36">
    <w:abstractNumId w:val="37"/>
  </w:num>
  <w:num w:numId="37">
    <w:abstractNumId w:val="34"/>
  </w:num>
  <w:num w:numId="38">
    <w:abstractNumId w:val="32"/>
  </w:num>
  <w:num w:numId="39">
    <w:abstractNumId w:val="36"/>
  </w:num>
  <w:num w:numId="40">
    <w:abstractNumId w:val="3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14338"/>
  </w:hdrShapeDefaults>
  <w:footnotePr>
    <w:footnote w:id="0"/>
    <w:footnote w:id="1"/>
  </w:footnotePr>
  <w:endnotePr>
    <w:endnote w:id="0"/>
    <w:endnote w:id="1"/>
  </w:endnotePr>
  <w:compat/>
  <w:rsids>
    <w:rsidRoot w:val="00642072"/>
    <w:rsid w:val="0000259E"/>
    <w:rsid w:val="00026C82"/>
    <w:rsid w:val="000310B2"/>
    <w:rsid w:val="00051AC2"/>
    <w:rsid w:val="000557B8"/>
    <w:rsid w:val="000715D0"/>
    <w:rsid w:val="000831D0"/>
    <w:rsid w:val="000A3FE8"/>
    <w:rsid w:val="000B2F5D"/>
    <w:rsid w:val="000B591D"/>
    <w:rsid w:val="000B6B24"/>
    <w:rsid w:val="000C56AD"/>
    <w:rsid w:val="000D18EE"/>
    <w:rsid w:val="000D4E6D"/>
    <w:rsid w:val="000F6329"/>
    <w:rsid w:val="00102E26"/>
    <w:rsid w:val="001068C3"/>
    <w:rsid w:val="00115437"/>
    <w:rsid w:val="00121577"/>
    <w:rsid w:val="00141007"/>
    <w:rsid w:val="00152A1F"/>
    <w:rsid w:val="00153312"/>
    <w:rsid w:val="001571E9"/>
    <w:rsid w:val="00162E8F"/>
    <w:rsid w:val="0016413B"/>
    <w:rsid w:val="001675B1"/>
    <w:rsid w:val="00175ADC"/>
    <w:rsid w:val="00181DCF"/>
    <w:rsid w:val="00184475"/>
    <w:rsid w:val="00192CBC"/>
    <w:rsid w:val="001A0871"/>
    <w:rsid w:val="001A0FD0"/>
    <w:rsid w:val="001B010E"/>
    <w:rsid w:val="001B639C"/>
    <w:rsid w:val="001F7902"/>
    <w:rsid w:val="002165E9"/>
    <w:rsid w:val="002178FA"/>
    <w:rsid w:val="00266FAB"/>
    <w:rsid w:val="00274FD0"/>
    <w:rsid w:val="00280FE6"/>
    <w:rsid w:val="00290ACE"/>
    <w:rsid w:val="002928F2"/>
    <w:rsid w:val="002A2DA5"/>
    <w:rsid w:val="002B7759"/>
    <w:rsid w:val="002C0F9C"/>
    <w:rsid w:val="002C2834"/>
    <w:rsid w:val="002C3D0E"/>
    <w:rsid w:val="002E255C"/>
    <w:rsid w:val="002E7219"/>
    <w:rsid w:val="002F7BD8"/>
    <w:rsid w:val="003040BC"/>
    <w:rsid w:val="00351293"/>
    <w:rsid w:val="00360ED4"/>
    <w:rsid w:val="00362934"/>
    <w:rsid w:val="00364710"/>
    <w:rsid w:val="0037354A"/>
    <w:rsid w:val="00395AD2"/>
    <w:rsid w:val="003B28E0"/>
    <w:rsid w:val="003C5628"/>
    <w:rsid w:val="003D3ADA"/>
    <w:rsid w:val="003E150A"/>
    <w:rsid w:val="003E6D71"/>
    <w:rsid w:val="003F0846"/>
    <w:rsid w:val="003F3FB1"/>
    <w:rsid w:val="004062DF"/>
    <w:rsid w:val="00412323"/>
    <w:rsid w:val="004179CB"/>
    <w:rsid w:val="00441640"/>
    <w:rsid w:val="0044745D"/>
    <w:rsid w:val="004519E1"/>
    <w:rsid w:val="0045484D"/>
    <w:rsid w:val="00461F74"/>
    <w:rsid w:val="004634C5"/>
    <w:rsid w:val="00471808"/>
    <w:rsid w:val="00482AA1"/>
    <w:rsid w:val="004B4353"/>
    <w:rsid w:val="004C233C"/>
    <w:rsid w:val="004C4DDB"/>
    <w:rsid w:val="004C60F6"/>
    <w:rsid w:val="004D3EDD"/>
    <w:rsid w:val="004E1A24"/>
    <w:rsid w:val="004F020B"/>
    <w:rsid w:val="0050722E"/>
    <w:rsid w:val="005107CD"/>
    <w:rsid w:val="00516380"/>
    <w:rsid w:val="00541C79"/>
    <w:rsid w:val="005528E8"/>
    <w:rsid w:val="005554A5"/>
    <w:rsid w:val="00572919"/>
    <w:rsid w:val="005756DD"/>
    <w:rsid w:val="0059049B"/>
    <w:rsid w:val="00592F34"/>
    <w:rsid w:val="005B50B3"/>
    <w:rsid w:val="005C1E0C"/>
    <w:rsid w:val="005C405B"/>
    <w:rsid w:val="005E03D4"/>
    <w:rsid w:val="005E347F"/>
    <w:rsid w:val="005E41BB"/>
    <w:rsid w:val="005E6380"/>
    <w:rsid w:val="005F4157"/>
    <w:rsid w:val="0061742F"/>
    <w:rsid w:val="00642072"/>
    <w:rsid w:val="006558D4"/>
    <w:rsid w:val="00661586"/>
    <w:rsid w:val="00685050"/>
    <w:rsid w:val="00694C45"/>
    <w:rsid w:val="00697089"/>
    <w:rsid w:val="006A430C"/>
    <w:rsid w:val="006B431E"/>
    <w:rsid w:val="006B60FB"/>
    <w:rsid w:val="006B7EFC"/>
    <w:rsid w:val="006C1C33"/>
    <w:rsid w:val="006C574D"/>
    <w:rsid w:val="006D00B4"/>
    <w:rsid w:val="006F3453"/>
    <w:rsid w:val="006F6FEE"/>
    <w:rsid w:val="00704E83"/>
    <w:rsid w:val="007151E4"/>
    <w:rsid w:val="00715984"/>
    <w:rsid w:val="00717579"/>
    <w:rsid w:val="0073385F"/>
    <w:rsid w:val="00736339"/>
    <w:rsid w:val="007430EC"/>
    <w:rsid w:val="00753957"/>
    <w:rsid w:val="00754521"/>
    <w:rsid w:val="00761DA1"/>
    <w:rsid w:val="00765DBB"/>
    <w:rsid w:val="0077035D"/>
    <w:rsid w:val="00784EA9"/>
    <w:rsid w:val="007B216A"/>
    <w:rsid w:val="007B24F6"/>
    <w:rsid w:val="007B78D3"/>
    <w:rsid w:val="007C44BA"/>
    <w:rsid w:val="007D2824"/>
    <w:rsid w:val="007D41EF"/>
    <w:rsid w:val="007D43EF"/>
    <w:rsid w:val="007F20E9"/>
    <w:rsid w:val="007F365D"/>
    <w:rsid w:val="0081532A"/>
    <w:rsid w:val="00816019"/>
    <w:rsid w:val="00816AA8"/>
    <w:rsid w:val="0081777F"/>
    <w:rsid w:val="00827797"/>
    <w:rsid w:val="00847D3D"/>
    <w:rsid w:val="008715FF"/>
    <w:rsid w:val="008809CE"/>
    <w:rsid w:val="008919B5"/>
    <w:rsid w:val="008E61D1"/>
    <w:rsid w:val="008F5D65"/>
    <w:rsid w:val="00903662"/>
    <w:rsid w:val="00906051"/>
    <w:rsid w:val="00910025"/>
    <w:rsid w:val="009523A9"/>
    <w:rsid w:val="00952B01"/>
    <w:rsid w:val="00960A10"/>
    <w:rsid w:val="009715D3"/>
    <w:rsid w:val="009927E4"/>
    <w:rsid w:val="009950CB"/>
    <w:rsid w:val="009C6510"/>
    <w:rsid w:val="009D54F0"/>
    <w:rsid w:val="009D5D74"/>
    <w:rsid w:val="009F21DC"/>
    <w:rsid w:val="00A164ED"/>
    <w:rsid w:val="00A22B5B"/>
    <w:rsid w:val="00A273E6"/>
    <w:rsid w:val="00A27420"/>
    <w:rsid w:val="00A40450"/>
    <w:rsid w:val="00A411F1"/>
    <w:rsid w:val="00A511C6"/>
    <w:rsid w:val="00A53B49"/>
    <w:rsid w:val="00A54D0A"/>
    <w:rsid w:val="00A60471"/>
    <w:rsid w:val="00A633F8"/>
    <w:rsid w:val="00A66D77"/>
    <w:rsid w:val="00A724AF"/>
    <w:rsid w:val="00A72A1C"/>
    <w:rsid w:val="00A75BF6"/>
    <w:rsid w:val="00A82604"/>
    <w:rsid w:val="00A82B0C"/>
    <w:rsid w:val="00A83557"/>
    <w:rsid w:val="00A85684"/>
    <w:rsid w:val="00A8790C"/>
    <w:rsid w:val="00A91503"/>
    <w:rsid w:val="00A92F75"/>
    <w:rsid w:val="00A943DD"/>
    <w:rsid w:val="00AD6043"/>
    <w:rsid w:val="00AF7CFB"/>
    <w:rsid w:val="00AF7E43"/>
    <w:rsid w:val="00B16A83"/>
    <w:rsid w:val="00B2540A"/>
    <w:rsid w:val="00B32003"/>
    <w:rsid w:val="00B34C0F"/>
    <w:rsid w:val="00B40F96"/>
    <w:rsid w:val="00B47700"/>
    <w:rsid w:val="00B47A6E"/>
    <w:rsid w:val="00B50327"/>
    <w:rsid w:val="00B5337E"/>
    <w:rsid w:val="00B5770F"/>
    <w:rsid w:val="00B60949"/>
    <w:rsid w:val="00B63F01"/>
    <w:rsid w:val="00B97237"/>
    <w:rsid w:val="00BA19AD"/>
    <w:rsid w:val="00BA6E05"/>
    <w:rsid w:val="00BB41DD"/>
    <w:rsid w:val="00BC04CB"/>
    <w:rsid w:val="00BC78A4"/>
    <w:rsid w:val="00BC7B10"/>
    <w:rsid w:val="00BE3CD4"/>
    <w:rsid w:val="00BF47D7"/>
    <w:rsid w:val="00C05507"/>
    <w:rsid w:val="00C06816"/>
    <w:rsid w:val="00C15304"/>
    <w:rsid w:val="00C24CAF"/>
    <w:rsid w:val="00C25C46"/>
    <w:rsid w:val="00C44502"/>
    <w:rsid w:val="00C47D70"/>
    <w:rsid w:val="00C7551E"/>
    <w:rsid w:val="00C76004"/>
    <w:rsid w:val="00C83CDC"/>
    <w:rsid w:val="00C8604B"/>
    <w:rsid w:val="00C9033E"/>
    <w:rsid w:val="00C93C97"/>
    <w:rsid w:val="00CA7DC1"/>
    <w:rsid w:val="00CD2DC5"/>
    <w:rsid w:val="00CD3368"/>
    <w:rsid w:val="00CF15F7"/>
    <w:rsid w:val="00D13472"/>
    <w:rsid w:val="00D245AF"/>
    <w:rsid w:val="00D355B4"/>
    <w:rsid w:val="00D374CD"/>
    <w:rsid w:val="00D55454"/>
    <w:rsid w:val="00D60863"/>
    <w:rsid w:val="00D6619C"/>
    <w:rsid w:val="00D75524"/>
    <w:rsid w:val="00D7729A"/>
    <w:rsid w:val="00D80F55"/>
    <w:rsid w:val="00D92AF1"/>
    <w:rsid w:val="00DA0FEB"/>
    <w:rsid w:val="00DB5CBB"/>
    <w:rsid w:val="00DC613C"/>
    <w:rsid w:val="00DD4949"/>
    <w:rsid w:val="00DD5F35"/>
    <w:rsid w:val="00DE12DE"/>
    <w:rsid w:val="00DE2611"/>
    <w:rsid w:val="00E2235C"/>
    <w:rsid w:val="00E23176"/>
    <w:rsid w:val="00E31C6A"/>
    <w:rsid w:val="00E41AE8"/>
    <w:rsid w:val="00E718FA"/>
    <w:rsid w:val="00E95BB0"/>
    <w:rsid w:val="00EB0AC4"/>
    <w:rsid w:val="00EC129D"/>
    <w:rsid w:val="00EC4A41"/>
    <w:rsid w:val="00ED08CF"/>
    <w:rsid w:val="00ED307C"/>
    <w:rsid w:val="00EE6002"/>
    <w:rsid w:val="00EE6C68"/>
    <w:rsid w:val="00F02845"/>
    <w:rsid w:val="00F048EF"/>
    <w:rsid w:val="00F078D7"/>
    <w:rsid w:val="00F14821"/>
    <w:rsid w:val="00F163E5"/>
    <w:rsid w:val="00F30F57"/>
    <w:rsid w:val="00F551BC"/>
    <w:rsid w:val="00F7117D"/>
    <w:rsid w:val="00F7213F"/>
    <w:rsid w:val="00F749CF"/>
    <w:rsid w:val="00F74AEC"/>
    <w:rsid w:val="00F80533"/>
    <w:rsid w:val="00F920A8"/>
    <w:rsid w:val="00FA3788"/>
    <w:rsid w:val="00FA423D"/>
    <w:rsid w:val="00FB3C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4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tyCellLayoutStyle">
    <w:name w:val="EmptyCellLayoutStyle"/>
    <w:rsid w:val="00CD3368"/>
    <w:rPr>
      <w:sz w:val="2"/>
    </w:rPr>
  </w:style>
  <w:style w:type="paragraph" w:styleId="ListParagraph">
    <w:name w:val="List Paragraph"/>
    <w:basedOn w:val="Normal"/>
    <w:uiPriority w:val="34"/>
    <w:qFormat/>
    <w:rsid w:val="00482A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C1C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1C33"/>
  </w:style>
  <w:style w:type="paragraph" w:styleId="Footer">
    <w:name w:val="footer"/>
    <w:basedOn w:val="Normal"/>
    <w:link w:val="FooterChar"/>
    <w:uiPriority w:val="99"/>
    <w:unhideWhenUsed/>
    <w:rsid w:val="006C1C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1C33"/>
  </w:style>
  <w:style w:type="paragraph" w:customStyle="1" w:styleId="TableParagraph">
    <w:name w:val="Table Paragraph"/>
    <w:basedOn w:val="Normal"/>
    <w:uiPriority w:val="1"/>
    <w:qFormat/>
    <w:rsid w:val="00F551BC"/>
    <w:pPr>
      <w:widowControl w:val="0"/>
      <w:autoSpaceDE w:val="0"/>
      <w:autoSpaceDN w:val="0"/>
      <w:spacing w:after="0" w:line="240" w:lineRule="auto"/>
      <w:ind w:left="34"/>
    </w:pPr>
    <w:rPr>
      <w:rFonts w:ascii="Arial" w:eastAsia="Arial" w:hAnsi="Arial" w:cs="Arial"/>
      <w:sz w:val="22"/>
      <w:szCs w:val="22"/>
      <w:lang w:val="en-US" w:eastAsia="en-US" w:bidi="ar-SA"/>
    </w:rPr>
  </w:style>
  <w:style w:type="paragraph" w:styleId="NoSpacing">
    <w:name w:val="No Spacing"/>
    <w:uiPriority w:val="1"/>
    <w:qFormat/>
    <w:rsid w:val="00516380"/>
    <w:pPr>
      <w:spacing w:after="0" w:line="240" w:lineRule="auto"/>
    </w:pPr>
  </w:style>
  <w:style w:type="table" w:styleId="TableGrid">
    <w:name w:val="Table Grid"/>
    <w:basedOn w:val="TableNormal"/>
    <w:uiPriority w:val="59"/>
    <w:rsid w:val="005B50B3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bidi="ar-S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5E347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E347F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44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4475"/>
    <w:rPr>
      <w:rFonts w:ascii="Courier New" w:hAnsi="Courier New" w:cs="Courier Ne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24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24F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748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A217EA-F891-40E5-810E-D57FE22762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LabPlanning</vt:lpstr>
    </vt:vector>
  </TitlesOfParts>
  <Company/>
  <LinksUpToDate>false</LinksUpToDate>
  <CharactersWithSpaces>1966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LabPlanning</dc:title>
  <dc:creator>RUPESH-PC</dc:creator>
  <cp:lastModifiedBy>Lenovo</cp:lastModifiedBy>
  <cp:revision>5</cp:revision>
  <cp:lastPrinted>2024-12-12T13:40:00Z</cp:lastPrinted>
  <dcterms:created xsi:type="dcterms:W3CDTF">2024-12-10T13:39:00Z</dcterms:created>
  <dcterms:modified xsi:type="dcterms:W3CDTF">2024-12-12T13:43:00Z</dcterms:modified>
</cp:coreProperties>
</file>