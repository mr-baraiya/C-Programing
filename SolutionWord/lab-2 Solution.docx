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"/>
        <w:gridCol w:w="9880"/>
      </w:tblGrid>
      <w:tr w:rsidR="00B40F96" w:rsidRPr="002F0FF4" w:rsidTr="000715D0">
        <w:tc>
          <w:tcPr>
            <w:tcW w:w="10348" w:type="dxa"/>
            <w:gridSpan w:val="2"/>
          </w:tcPr>
          <w:p w:rsidR="007B24F6" w:rsidRPr="002F0FF4" w:rsidRDefault="00B40F96" w:rsidP="00717579">
            <w:pPr>
              <w:jc w:val="center"/>
              <w:rPr>
                <w:rFonts w:ascii="Roboto" w:hAnsi="Roboto" w:cs="Roboto Condensed"/>
                <w:b/>
                <w:sz w:val="36"/>
                <w:szCs w:val="32"/>
              </w:rPr>
            </w:pP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>Practical-</w:t>
            </w:r>
            <w:r w:rsidR="009033EF">
              <w:rPr>
                <w:rFonts w:ascii="Roboto" w:hAnsi="Roboto" w:cs="Roboto Condensed"/>
                <w:b/>
                <w:sz w:val="36"/>
                <w:szCs w:val="32"/>
              </w:rPr>
              <w:t>2</w:t>
            </w: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 xml:space="preserve">: </w:t>
            </w:r>
            <w:r w:rsidR="002F0FF4" w:rsidRPr="002F0FF4">
              <w:rPr>
                <w:rFonts w:ascii="Roboto" w:hAnsi="Roboto" w:cs="Roboto Condensed"/>
                <w:b/>
                <w:sz w:val="36"/>
                <w:szCs w:val="32"/>
              </w:rPr>
              <w:t>Intermediate Programs Using User-Deƒ</w:t>
            </w:r>
            <w:r w:rsidR="00C63FDE">
              <w:rPr>
                <w:rFonts w:ascii="Roboto" w:hAnsi="Roboto" w:cs="Roboto Condensed"/>
                <w:b/>
                <w:sz w:val="36"/>
                <w:szCs w:val="32"/>
              </w:rPr>
              <w:t>i</w:t>
            </w:r>
            <w:r w:rsidR="002F0FF4" w:rsidRPr="002F0FF4">
              <w:rPr>
                <w:rFonts w:ascii="Roboto" w:hAnsi="Roboto" w:cs="Roboto Condensed"/>
                <w:b/>
                <w:sz w:val="36"/>
                <w:szCs w:val="32"/>
              </w:rPr>
              <w:t>ned Function</w:t>
            </w:r>
          </w:p>
          <w:p w:rsidR="002F0FF4" w:rsidRPr="00D80F55" w:rsidRDefault="002F0FF4" w:rsidP="00717579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6E5EC6" w:rsidRDefault="00B40F96" w:rsidP="00B40F96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6E5EC6">
              <w:rPr>
                <w:rFonts w:ascii="Calibri" w:hAnsi="Calibri"/>
                <w:b/>
                <w:sz w:val="32"/>
                <w:szCs w:val="32"/>
              </w:rPr>
              <w:t>1)</w:t>
            </w:r>
          </w:p>
        </w:tc>
        <w:tc>
          <w:tcPr>
            <w:tcW w:w="9880" w:type="dxa"/>
          </w:tcPr>
          <w:p w:rsidR="001B010E" w:rsidRPr="002F0FF4" w:rsidRDefault="002F0FF4" w:rsidP="007B24F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32"/>
                <w:szCs w:val="32"/>
              </w:rPr>
            </w:pPr>
            <w:r w:rsidRPr="002F0FF4">
              <w:rPr>
                <w:rFonts w:ascii="Calibri" w:hAnsi="Calibri" w:cs="Times New Roman"/>
                <w:b/>
                <w:color w:val="222222"/>
                <w:sz w:val="32"/>
                <w:szCs w:val="32"/>
                <w:shd w:val="clear" w:color="auto" w:fill="FFFFFF"/>
              </w:rPr>
              <w:t>Return the maximum of three floating-point numbers.</w:t>
            </w:r>
            <w:r w:rsidR="007B24F6" w:rsidRPr="002F0FF4">
              <w:rPr>
                <w:rFonts w:ascii="Calibri" w:hAnsi="Calibri" w:cs="Times New Roman"/>
                <w:b/>
                <w:color w:val="222222"/>
                <w:sz w:val="32"/>
                <w:szCs w:val="32"/>
                <w:shd w:val="clear" w:color="auto" w:fill="FFFFFF"/>
              </w:rPr>
              <w:t xml:space="preserve"> (A)</w:t>
            </w: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141007" w:rsidRPr="00141007" w:rsidRDefault="00141007" w:rsidP="002F0FF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</w:pPr>
            <w:r w:rsidRPr="002F0FF4"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  <w:t xml:space="preserve">Program :- 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>#include &lt;stdio.h&gt;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>float maxOfThree(float ,float ,float);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>void main(){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float n1,n2,n3;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printf("Enter the first Number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scanf("%f",&amp;n1);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printf("Enter the second Number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scanf("%f",&amp;n2);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printf("Enter the third Number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scanf("%f",&amp;n3);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float max = maxOfThree(n1,n2,n3);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 xml:space="preserve">printf("Max = %.2f",max); </w:t>
            </w:r>
            <w:r w:rsidRPr="002771B6">
              <w:rPr>
                <w:b/>
                <w:bCs/>
                <w:sz w:val="24"/>
                <w:szCs w:val="24"/>
              </w:rPr>
              <w:t>//up to two decimal point round of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>float maxOfThree(float n1,float n2,float n3){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if(n1 &gt; n2){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if(n1 &gt; n3){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return n1;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return n3;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if(n2 &gt; n3){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return n2;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return n3;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}</w:t>
            </w:r>
          </w:p>
          <w:p w:rsidR="0059049B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>}</w:t>
            </w:r>
          </w:p>
          <w:p w:rsidR="002F0FF4" w:rsidRPr="00AD6043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90ACE" w:rsidRPr="00B16A83" w:rsidRDefault="00B40F96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B40F96" w:rsidRPr="00C83123" w:rsidTr="00AD6043">
        <w:trPr>
          <w:trHeight w:val="1093"/>
        </w:trPr>
        <w:tc>
          <w:tcPr>
            <w:tcW w:w="468" w:type="dxa"/>
          </w:tcPr>
          <w:p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441640" w:rsidRDefault="00441640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290ACE" w:rsidRDefault="0071757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17579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6069593" cy="1028700"/>
                  <wp:effectExtent l="19050" t="0" r="7357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564" cy="10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61586" w:rsidRDefault="0066158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Pr="00441640" w:rsidRDefault="006E5EC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B40F96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lastRenderedPageBreak/>
              <w:t>2</w:t>
            </w:r>
            <w:r w:rsidR="002178FA" w:rsidRPr="006E5EC6">
              <w:rPr>
                <w:rFonts w:ascii="Calibri" w:hAnsi="Calibri"/>
                <w:b/>
                <w:sz w:val="28"/>
                <w:szCs w:val="28"/>
              </w:rPr>
              <w:t>)</w:t>
            </w:r>
          </w:p>
        </w:tc>
        <w:tc>
          <w:tcPr>
            <w:tcW w:w="9880" w:type="dxa"/>
          </w:tcPr>
          <w:p w:rsidR="007151E4" w:rsidRPr="00141007" w:rsidRDefault="002F0FF4" w:rsidP="00141007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8"/>
                <w:szCs w:val="28"/>
              </w:rPr>
            </w:pPr>
            <w:r w:rsidRPr="002F0FF4">
              <w:rPr>
                <w:rFonts w:ascii="Calibri" w:hAnsi="Calibri"/>
                <w:b/>
                <w:sz w:val="32"/>
                <w:szCs w:val="32"/>
              </w:rPr>
              <w:t>Return the minimum of three floating-point numbers.?(A)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Pr="00141007" w:rsidRDefault="002178FA" w:rsidP="00CE4C8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Pr="002F0FF4" w:rsidRDefault="002F0FF4" w:rsidP="006E5EC6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2F0FF4" w:rsidRPr="002F0FF4" w:rsidRDefault="002F0FF4" w:rsidP="006E5EC6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float minOfThree(float ,float ,float);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float n1,n2,n3;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printf("Enter the first Number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scanf("%f",&amp;n1);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printf("Enter the second Number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scanf("%f",&amp;n2);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printf("Enter the third Number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scanf("%f",&amp;n3);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float max = minOfThree(n1,n2,n3);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printf("Min = %.2f",max); //up to two decimal point round of</w:t>
            </w:r>
          </w:p>
          <w:p w:rsidR="002F0FF4" w:rsidRPr="002F0FF4" w:rsidRDefault="002F0FF4" w:rsidP="006E5EC6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float minOfThree(float n1,float n2,float n3){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if(n1 &lt; n2){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if(n1 &lt; n3){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return n1;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return n3;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if(n2 &lt; n3){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return n2;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return n3;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59049B" w:rsidRPr="003B28E0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178FA" w:rsidRPr="00C83123" w:rsidRDefault="002178FA" w:rsidP="00CE4C80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2178FA" w:rsidRPr="00C83123" w:rsidTr="00AD6043">
        <w:trPr>
          <w:trHeight w:val="1101"/>
        </w:trPr>
        <w:tc>
          <w:tcPr>
            <w:tcW w:w="468" w:type="dxa"/>
          </w:tcPr>
          <w:p w:rsidR="002178FA" w:rsidRPr="002178FA" w:rsidRDefault="002178FA" w:rsidP="00CE4C8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C8604B" w:rsidRDefault="00C8604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E41BB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A75BF6">
              <w:rPr>
                <w:rFonts w:ascii="Calibri" w:hAnsi="Calibri" w:cs="Calibri"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808445" cy="1092200"/>
                  <wp:effectExtent l="19050" t="0" r="18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9658" cy="109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5BF6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6E5EC6" w:rsidRDefault="006E5EC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6E5EC6" w:rsidRDefault="006E5EC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2B7759" w:rsidRPr="00E41AE8" w:rsidRDefault="002B7759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D5D74" w:rsidRPr="00C83123" w:rsidTr="00AD6043">
        <w:trPr>
          <w:trHeight w:val="516"/>
        </w:trPr>
        <w:tc>
          <w:tcPr>
            <w:tcW w:w="468" w:type="dxa"/>
          </w:tcPr>
          <w:p w:rsidR="009D5D74" w:rsidRPr="002178FA" w:rsidRDefault="009D5D74" w:rsidP="009D5D7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lastRenderedPageBreak/>
              <w:t>3)</w:t>
            </w:r>
          </w:p>
        </w:tc>
        <w:tc>
          <w:tcPr>
            <w:tcW w:w="9880" w:type="dxa"/>
          </w:tcPr>
          <w:p w:rsidR="00BE3CD4" w:rsidRPr="0059049B" w:rsidRDefault="002F0FF4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  <w:r w:rsidRPr="002F0FF4">
              <w:rPr>
                <w:rFonts w:ascii="Calibri" w:hAnsi="Calibri"/>
                <w:b/>
                <w:sz w:val="28"/>
                <w:szCs w:val="28"/>
              </w:rPr>
              <w:t>Swap two numbers using call by value and call by reference.?(A)</w:t>
            </w:r>
          </w:p>
        </w:tc>
      </w:tr>
      <w:tr w:rsidR="009D5D74" w:rsidRPr="00C83123" w:rsidTr="00AD6043">
        <w:trPr>
          <w:trHeight w:val="309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Pr="009D5D74" w:rsidRDefault="009D5D74" w:rsidP="009D5D74">
            <w:pP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void swapByCallByValue(int, int);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void swapByCallByReference(int*, int*);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int n1,n2;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printf("Enter the n1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scanf("%d",&amp;n1);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printf("Enter the n2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scanf("%d",&amp;n2);</w:t>
            </w:r>
          </w:p>
          <w:p w:rsidR="002F0FF4" w:rsidRPr="009D5EAC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D5EAC">
              <w:rPr>
                <w:rFonts w:ascii="Calibri" w:hAnsi="Calibri"/>
                <w:b/>
                <w:sz w:val="24"/>
                <w:szCs w:val="24"/>
              </w:rPr>
              <w:t>//call by value</w:t>
            </w:r>
          </w:p>
          <w:p w:rsidR="002F0FF4" w:rsidRPr="009D5EAC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9D5EAC">
              <w:rPr>
                <w:rFonts w:ascii="Calibri" w:hAnsi="Calibri"/>
                <w:b/>
                <w:sz w:val="24"/>
                <w:szCs w:val="24"/>
              </w:rPr>
              <w:tab/>
              <w:t>//can not change in Actual Parameter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swapByCallByValue(n1,n2);</w:t>
            </w:r>
          </w:p>
          <w:p w:rsidR="002F0FF4" w:rsidRPr="009D5EAC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D5EAC">
              <w:rPr>
                <w:rFonts w:ascii="Calibri" w:hAnsi="Calibri"/>
                <w:b/>
                <w:sz w:val="24"/>
                <w:szCs w:val="24"/>
              </w:rPr>
              <w:t>//call by reference</w:t>
            </w:r>
          </w:p>
          <w:p w:rsidR="002F0FF4" w:rsidRPr="009D5EAC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9D5EAC">
              <w:rPr>
                <w:rFonts w:ascii="Calibri" w:hAnsi="Calibri"/>
                <w:b/>
                <w:sz w:val="24"/>
                <w:szCs w:val="24"/>
              </w:rPr>
              <w:tab/>
              <w:t>//also change in Actual Parameter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swapByCallByReference(&amp;n1,&amp;n2);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printf("call by reference \n");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printf("n1 = %d and n2 = %d \n",n1,n2);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void swapByCallByValue(int n1, int n2){</w:t>
            </w:r>
          </w:p>
          <w:p w:rsidR="002F0FF4" w:rsidRPr="009D5EAC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D5EAC">
              <w:rPr>
                <w:rFonts w:ascii="Calibri" w:hAnsi="Calibri"/>
                <w:b/>
                <w:sz w:val="24"/>
                <w:szCs w:val="24"/>
              </w:rPr>
              <w:t>//formal Parameter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int temp = n1;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n1 = n2;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n2 = temp;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printf("call by value \n");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printf("n1 = %d and n2 = %d \n",n1,n2);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void swapByCallByReference(int* p1, int* p2){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int temp = *p1;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*p1 = *p2;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*p2 = temp;</w:t>
            </w:r>
          </w:p>
          <w:p w:rsidR="0059049B" w:rsidRPr="003F3FB1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</w:tc>
      </w:tr>
      <w:tr w:rsidR="009D5D74" w:rsidRPr="00C83123" w:rsidTr="00AD6043">
        <w:trPr>
          <w:trHeight w:val="24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E31C6A" w:rsidRPr="00E31C6A" w:rsidRDefault="009D5D74" w:rsidP="00E31C6A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9D5D74" w:rsidRDefault="003F3FB1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3F3FB1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693525" cy="1263650"/>
                  <wp:effectExtent l="19050" t="0" r="24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3487" cy="1263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0AC4" w:rsidRDefault="00EB0AC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Pr="00E31C6A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9D5D74" w:rsidRPr="00C83123" w:rsidTr="00AD6043">
        <w:trPr>
          <w:trHeight w:val="293"/>
        </w:trPr>
        <w:tc>
          <w:tcPr>
            <w:tcW w:w="468" w:type="dxa"/>
          </w:tcPr>
          <w:p w:rsidR="009D5D74" w:rsidRPr="00C83123" w:rsidRDefault="00A27420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lastRenderedPageBreak/>
              <w:t>4</w:t>
            </w:r>
            <w:r w:rsidR="009D5D74" w:rsidRPr="006E5EC6">
              <w:rPr>
                <w:rFonts w:ascii="Calibri" w:hAnsi="Calibri"/>
                <w:b/>
                <w:sz w:val="28"/>
                <w:szCs w:val="28"/>
              </w:rPr>
              <w:t>)</w:t>
            </w:r>
          </w:p>
        </w:tc>
        <w:tc>
          <w:tcPr>
            <w:tcW w:w="9880" w:type="dxa"/>
          </w:tcPr>
          <w:p w:rsidR="000310B2" w:rsidRPr="00AD6043" w:rsidRDefault="002F0FF4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 w:rsidRPr="002F0FF4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Find all prime numbers between given interval using functions.?(B)</w:t>
            </w:r>
          </w:p>
        </w:tc>
      </w:tr>
      <w:tr w:rsidR="009D5D74" w:rsidRPr="00C83123" w:rsidTr="00AD6043">
        <w:trPr>
          <w:trHeight w:val="218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Pr="00441640" w:rsidRDefault="009D5D74" w:rsidP="009D5D74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#include&lt;stdio.h&gt;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void findPrime(int ,int);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int isPrime(int);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void main(){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start,end;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start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scanf("%d",&amp;start);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end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scanf("%d",&amp;end);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findPrime(start,end);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void findPrime(int start,int end){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i = 0;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for(i=start;i&lt;=end;i++){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if(isPrime(i)==1){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printf("%d \n",i);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continue;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int isPrime(int n){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count = 0;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i = 0;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for(i=1;i&lt;=n;i++){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if(n%i==0){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count++;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if(count == 2){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return 1;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return 0;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4D3EDD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</w:tc>
      </w:tr>
      <w:tr w:rsidR="009D5D74" w:rsidRPr="00C83123" w:rsidTr="00AD6043">
        <w:trPr>
          <w:trHeight w:val="54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D60863" w:rsidRPr="00C83123" w:rsidRDefault="006E5EC6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4D3EDD">
              <w:rPr>
                <w:rFonts w:ascii="Calibri" w:hAnsi="Calibri"/>
                <w:b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822950" cy="1345963"/>
                  <wp:effectExtent l="19050" t="0" r="6350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6631" cy="134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FF4" w:rsidRPr="00C83123" w:rsidTr="00081AB2">
        <w:trPr>
          <w:trHeight w:val="293"/>
        </w:trPr>
        <w:tc>
          <w:tcPr>
            <w:tcW w:w="468" w:type="dxa"/>
          </w:tcPr>
          <w:p w:rsidR="002F0FF4" w:rsidRPr="00C83123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lastRenderedPageBreak/>
              <w:t>5)</w:t>
            </w:r>
          </w:p>
        </w:tc>
        <w:tc>
          <w:tcPr>
            <w:tcW w:w="9880" w:type="dxa"/>
          </w:tcPr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</w:pPr>
            <w:r w:rsidRPr="002F0FF4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Create a function that converts amount into words.</w:t>
            </w:r>
          </w:p>
          <w:p w:rsidR="002F0FF4" w:rsidRPr="00AD6043" w:rsidRDefault="002F0FF4" w:rsidP="002F0F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 w:rsidRPr="002F0FF4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(i.e. 9241: Nine Thousand Two Hundred Forty One)?(C)</w:t>
            </w:r>
          </w:p>
        </w:tc>
      </w:tr>
      <w:tr w:rsidR="002F0FF4" w:rsidRPr="00C83123" w:rsidTr="00081AB2">
        <w:trPr>
          <w:trHeight w:val="218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Pr="00441640" w:rsidRDefault="002F0FF4" w:rsidP="00081AB2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2F0FF4" w:rsidRPr="00C83123" w:rsidTr="00081AB2">
        <w:trPr>
          <w:trHeight w:val="1101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#include &lt;stdio.h&gt;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#include &lt;string.h&gt;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void number_to_words(int);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void main() 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int n = 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printf("Enter the Four Digit Number : ");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scanf("%d",&amp;n);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number_to_words(n);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void </w:t>
            </w:r>
            <w:r w:rsidRPr="006E5EC6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number_to_words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(int n) 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char result[1024] = "";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</w:t>
            </w:r>
            <w:r w:rsidRPr="006E5EC6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Arrays for number words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char *ones[] = { "", "One", "Two", "Three", "Four", "Five", "Six", "Seven", "Eight", "Nine", "Ten"};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char *teens[] = {"Ten","Eleven", "Twelve", "Thirteen", "Fourteen", "Fifteen", "Sixteen",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"Seventeen", "Eighteen", "Nineteen" };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char *tens[] = { "", "", "Twenty ", "Thirty ", "Forty ", "Fifty ", "Sixty ", "Seventy ", "Eighty ", "Ninety " };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if (n == 0) 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   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printf("Zero");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   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return;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if(n &gt;= 1000){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strcat(result,ones[n/1000]);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strcat(result," Thousand ");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n = n % 1000;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if(n &gt;= 100){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strcat(result,ones[n/100]);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strcat(result," Hundred ");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n = n % 100;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if(n &gt;= 20){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strcat(result,tens[n/10]);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n = n % 10;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strcat(result,ones[n]);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n = 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if(n &gt;= 10){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strcat(result,teens[n%10]);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n = 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lastRenderedPageBreak/>
              <w:tab/>
              <w:t>if(n &gt; 0){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strcat(result,ones[n]);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n = 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puts(result);</w:t>
            </w:r>
          </w:p>
          <w:p w:rsidR="002F0FF4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6E5EC6" w:rsidRPr="004D3EDD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</w:tc>
      </w:tr>
      <w:tr w:rsidR="002F0FF4" w:rsidRPr="00C83123" w:rsidTr="00081AB2">
        <w:trPr>
          <w:trHeight w:val="54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2F0FF4" w:rsidRPr="00C83123" w:rsidTr="00081AB2">
        <w:trPr>
          <w:trHeight w:val="1101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4D3EDD">
              <w:rPr>
                <w:rFonts w:ascii="Calibri" w:hAnsi="Calibri"/>
                <w:b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909233" cy="781974"/>
                  <wp:effectExtent l="19050" t="0" r="0" b="0"/>
                  <wp:docPr id="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9233" cy="781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2F0FF4" w:rsidRPr="00C83123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2F0FF4" w:rsidRDefault="002F0FF4" w:rsidP="002F0FF4">
      <w:pPr>
        <w:spacing w:after="0" w:line="240" w:lineRule="auto"/>
        <w:rPr>
          <w:rFonts w:ascii="LM Roman 12" w:hAnsi="LM Roman 12"/>
          <w:sz w:val="22"/>
          <w:szCs w:val="22"/>
        </w:rPr>
      </w:pPr>
    </w:p>
    <w:p w:rsidR="00ED307C" w:rsidRDefault="00ED307C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B5337E">
      <w:headerReference w:type="default" r:id="rId13"/>
      <w:footerReference w:type="default" r:id="rId14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0DB9" w:rsidRDefault="00F50DB9">
      <w:pPr>
        <w:spacing w:after="0" w:line="240" w:lineRule="auto"/>
      </w:pPr>
      <w:r>
        <w:separator/>
      </w:r>
    </w:p>
  </w:endnote>
  <w:endnote w:type="continuationSeparator" w:id="1">
    <w:p w:rsidR="00F50DB9" w:rsidRDefault="00F50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471" w:rsidRDefault="00A60471">
    <w:pPr>
      <w:pStyle w:val="Footer"/>
      <w:pBdr>
        <w:top w:val="thinThickSmallGap" w:sz="24" w:space="1" w:color="823B0B" w:themeColor="accent2" w:themeShade="7F"/>
      </w:pBdr>
      <w:rPr>
        <w:rFonts w:asciiTheme="majorHAnsi" w:hAnsiTheme="majorHAnsi"/>
      </w:rPr>
    </w:pPr>
    <w:r w:rsidRPr="00A60471">
      <w:rPr>
        <w:rFonts w:asciiTheme="majorHAnsi" w:hAnsiTheme="majorHAnsi"/>
        <w:b/>
        <w:bCs/>
      </w:rPr>
      <w:t>Vishal Baraiya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9033EF" w:rsidRPr="009033EF">
        <w:rPr>
          <w:rFonts w:asciiTheme="majorHAnsi" w:hAnsiTheme="majorHAnsi"/>
          <w:noProof/>
        </w:rPr>
        <w:t>1</w:t>
      </w:r>
    </w:fldSimple>
  </w:p>
  <w:p w:rsidR="006C1C33" w:rsidRDefault="006C1C33" w:rsidP="0015331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0DB9" w:rsidRDefault="00F50DB9">
      <w:pPr>
        <w:spacing w:after="0" w:line="240" w:lineRule="auto"/>
      </w:pPr>
      <w:r>
        <w:separator/>
      </w:r>
    </w:p>
  </w:footnote>
  <w:footnote w:type="continuationSeparator" w:id="1">
    <w:p w:rsidR="00F50DB9" w:rsidRDefault="00F50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left w:w="0" w:type="dxa"/>
        <w:right w:w="0" w:type="dxa"/>
      </w:tblCellMar>
      <w:tblLook w:val="000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/>
          </w:tblPr>
          <w:tblGrid>
            <w:gridCol w:w="3934"/>
          </w:tblGrid>
          <w:tr w:rsidR="00642072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hi-IN"/>
                  </w:rPr>
                  <w:drawing>
                    <wp:inline distT="0" distB="0" distL="0" distR="0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1="http://schemas.microsoft.com/office/drawing/2015/9/8/chartex" xmlns:cx="http://schemas.microsoft.com/office/drawing/2014/chartex" xmlns:wpc="http://schemas.microsoft.com/office/word/2010/wordprocessingCanvas" xmlns="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0"/>
          </w:tblGrid>
          <w:tr w:rsidR="00642072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4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F30F57">
                  <w:rPr>
                    <w:rFonts w:ascii="LM Roman 12" w:eastAsia="LM Roman 12" w:hAnsi="LM Roman 12"/>
                    <w:color w:val="000000"/>
                  </w:rPr>
                  <w:t>2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642072" w:rsidTr="00D6619C">
      <w:trPr>
        <w:trHeight w:val="47"/>
      </w:trPr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960"/>
          </w:tblGrid>
          <w:tr w:rsidR="00642072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320"/>
          </w:tblGrid>
          <w:tr w:rsidR="00642072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30F57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F30F57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2304CS201</w:t>
                </w:r>
                <w:r w:rsidR="00717579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– C Programming - I</w:t>
                </w: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I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923"/>
          </w:tblGrid>
          <w:tr w:rsidR="00642072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Ashok G. Badresiya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</w:tbl>
  <w:p w:rsidR="00A411F1" w:rsidRDefault="00A411F1" w:rsidP="00B5337E">
    <w:pPr>
      <w:spacing w:after="0" w:line="240" w:lineRule="au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2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4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39"/>
  </w:num>
  <w:num w:numId="31">
    <w:abstractNumId w:val="31"/>
  </w:num>
  <w:num w:numId="32">
    <w:abstractNumId w:val="33"/>
  </w:num>
  <w:num w:numId="33">
    <w:abstractNumId w:val="29"/>
  </w:num>
  <w:num w:numId="34">
    <w:abstractNumId w:val="30"/>
  </w:num>
  <w:num w:numId="35">
    <w:abstractNumId w:val="38"/>
  </w:num>
  <w:num w:numId="36">
    <w:abstractNumId w:val="37"/>
  </w:num>
  <w:num w:numId="37">
    <w:abstractNumId w:val="34"/>
  </w:num>
  <w:num w:numId="38">
    <w:abstractNumId w:val="32"/>
  </w:num>
  <w:num w:numId="39">
    <w:abstractNumId w:val="36"/>
  </w:num>
  <w:num w:numId="4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642072"/>
    <w:rsid w:val="0000259E"/>
    <w:rsid w:val="00026C82"/>
    <w:rsid w:val="000310B2"/>
    <w:rsid w:val="00051AC2"/>
    <w:rsid w:val="000557B8"/>
    <w:rsid w:val="000715D0"/>
    <w:rsid w:val="000831D0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5437"/>
    <w:rsid w:val="00121577"/>
    <w:rsid w:val="0014100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E6D19"/>
    <w:rsid w:val="001F7902"/>
    <w:rsid w:val="002165E9"/>
    <w:rsid w:val="002178FA"/>
    <w:rsid w:val="00266FAB"/>
    <w:rsid w:val="00274FD0"/>
    <w:rsid w:val="002771B6"/>
    <w:rsid w:val="00280FE6"/>
    <w:rsid w:val="00290ACE"/>
    <w:rsid w:val="002928F2"/>
    <w:rsid w:val="002A2DA5"/>
    <w:rsid w:val="002B7759"/>
    <w:rsid w:val="002C0F9C"/>
    <w:rsid w:val="002C3D0E"/>
    <w:rsid w:val="002E255C"/>
    <w:rsid w:val="002E7219"/>
    <w:rsid w:val="002F0FF4"/>
    <w:rsid w:val="002F7BD8"/>
    <w:rsid w:val="003040BC"/>
    <w:rsid w:val="00351293"/>
    <w:rsid w:val="00360ED4"/>
    <w:rsid w:val="00362934"/>
    <w:rsid w:val="00364710"/>
    <w:rsid w:val="0037354A"/>
    <w:rsid w:val="00395AD2"/>
    <w:rsid w:val="003B28E0"/>
    <w:rsid w:val="003C5628"/>
    <w:rsid w:val="003D3ADA"/>
    <w:rsid w:val="003E150A"/>
    <w:rsid w:val="003E6D71"/>
    <w:rsid w:val="003F0846"/>
    <w:rsid w:val="003F3FB1"/>
    <w:rsid w:val="003F5D16"/>
    <w:rsid w:val="004062DF"/>
    <w:rsid w:val="00412323"/>
    <w:rsid w:val="004179CB"/>
    <w:rsid w:val="00441640"/>
    <w:rsid w:val="0044745D"/>
    <w:rsid w:val="004519E1"/>
    <w:rsid w:val="0045484D"/>
    <w:rsid w:val="00461F74"/>
    <w:rsid w:val="004634C5"/>
    <w:rsid w:val="00471808"/>
    <w:rsid w:val="00482AA1"/>
    <w:rsid w:val="004A6788"/>
    <w:rsid w:val="004B4353"/>
    <w:rsid w:val="004C233C"/>
    <w:rsid w:val="004C4DDB"/>
    <w:rsid w:val="004C60F6"/>
    <w:rsid w:val="004D3EDD"/>
    <w:rsid w:val="004E1A24"/>
    <w:rsid w:val="004F020B"/>
    <w:rsid w:val="0050722E"/>
    <w:rsid w:val="005107CD"/>
    <w:rsid w:val="00516380"/>
    <w:rsid w:val="00541C79"/>
    <w:rsid w:val="005528E8"/>
    <w:rsid w:val="00572919"/>
    <w:rsid w:val="005756DD"/>
    <w:rsid w:val="0059049B"/>
    <w:rsid w:val="00592F34"/>
    <w:rsid w:val="005B50B3"/>
    <w:rsid w:val="005C1E0C"/>
    <w:rsid w:val="005C405B"/>
    <w:rsid w:val="005E03D4"/>
    <w:rsid w:val="005E347F"/>
    <w:rsid w:val="005E41BB"/>
    <w:rsid w:val="005E6380"/>
    <w:rsid w:val="005F4157"/>
    <w:rsid w:val="0061742F"/>
    <w:rsid w:val="00642072"/>
    <w:rsid w:val="006558D4"/>
    <w:rsid w:val="00661586"/>
    <w:rsid w:val="00685050"/>
    <w:rsid w:val="00694C45"/>
    <w:rsid w:val="00697089"/>
    <w:rsid w:val="006A430C"/>
    <w:rsid w:val="006B431E"/>
    <w:rsid w:val="006B60FB"/>
    <w:rsid w:val="006B7EFC"/>
    <w:rsid w:val="006C1C33"/>
    <w:rsid w:val="006C574D"/>
    <w:rsid w:val="006D00B4"/>
    <w:rsid w:val="006E5EC6"/>
    <w:rsid w:val="006F3453"/>
    <w:rsid w:val="006F6FEE"/>
    <w:rsid w:val="00704E83"/>
    <w:rsid w:val="007151E4"/>
    <w:rsid w:val="00715984"/>
    <w:rsid w:val="00717579"/>
    <w:rsid w:val="0073385F"/>
    <w:rsid w:val="00736339"/>
    <w:rsid w:val="007430EC"/>
    <w:rsid w:val="00753957"/>
    <w:rsid w:val="00754521"/>
    <w:rsid w:val="00761DA1"/>
    <w:rsid w:val="00765DBB"/>
    <w:rsid w:val="0077035D"/>
    <w:rsid w:val="00784EA9"/>
    <w:rsid w:val="007B216A"/>
    <w:rsid w:val="007B24F6"/>
    <w:rsid w:val="007B78D3"/>
    <w:rsid w:val="007C44BA"/>
    <w:rsid w:val="007D2824"/>
    <w:rsid w:val="007D41EF"/>
    <w:rsid w:val="007D43EF"/>
    <w:rsid w:val="007F20E9"/>
    <w:rsid w:val="007F365D"/>
    <w:rsid w:val="0081532A"/>
    <w:rsid w:val="00816019"/>
    <w:rsid w:val="00816AA8"/>
    <w:rsid w:val="0081777F"/>
    <w:rsid w:val="00827797"/>
    <w:rsid w:val="00847D3D"/>
    <w:rsid w:val="008715FF"/>
    <w:rsid w:val="008809CE"/>
    <w:rsid w:val="008919B5"/>
    <w:rsid w:val="008E61D1"/>
    <w:rsid w:val="008F5D65"/>
    <w:rsid w:val="009033EF"/>
    <w:rsid w:val="00903662"/>
    <w:rsid w:val="00906051"/>
    <w:rsid w:val="00910025"/>
    <w:rsid w:val="009523A9"/>
    <w:rsid w:val="00952B01"/>
    <w:rsid w:val="00960A10"/>
    <w:rsid w:val="009715D3"/>
    <w:rsid w:val="009927E4"/>
    <w:rsid w:val="009950CB"/>
    <w:rsid w:val="009C6510"/>
    <w:rsid w:val="009D54F0"/>
    <w:rsid w:val="009D5D74"/>
    <w:rsid w:val="009D5EAC"/>
    <w:rsid w:val="00A132FA"/>
    <w:rsid w:val="00A164ED"/>
    <w:rsid w:val="00A22B5B"/>
    <w:rsid w:val="00A273E6"/>
    <w:rsid w:val="00A27420"/>
    <w:rsid w:val="00A40450"/>
    <w:rsid w:val="00A411F1"/>
    <w:rsid w:val="00A511C6"/>
    <w:rsid w:val="00A53B49"/>
    <w:rsid w:val="00A60471"/>
    <w:rsid w:val="00A633F8"/>
    <w:rsid w:val="00A66D77"/>
    <w:rsid w:val="00A724AF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D6043"/>
    <w:rsid w:val="00AF7CFB"/>
    <w:rsid w:val="00AF7E43"/>
    <w:rsid w:val="00B16A83"/>
    <w:rsid w:val="00B2540A"/>
    <w:rsid w:val="00B32003"/>
    <w:rsid w:val="00B34C0F"/>
    <w:rsid w:val="00B40F96"/>
    <w:rsid w:val="00B47700"/>
    <w:rsid w:val="00B47A6E"/>
    <w:rsid w:val="00B50327"/>
    <w:rsid w:val="00B5337E"/>
    <w:rsid w:val="00B55C95"/>
    <w:rsid w:val="00B60949"/>
    <w:rsid w:val="00B63F01"/>
    <w:rsid w:val="00B725D9"/>
    <w:rsid w:val="00B97237"/>
    <w:rsid w:val="00BA19AD"/>
    <w:rsid w:val="00BA6E05"/>
    <w:rsid w:val="00BB41DD"/>
    <w:rsid w:val="00BC04CB"/>
    <w:rsid w:val="00BC78A4"/>
    <w:rsid w:val="00BC7B10"/>
    <w:rsid w:val="00BE3CD4"/>
    <w:rsid w:val="00C05507"/>
    <w:rsid w:val="00C06816"/>
    <w:rsid w:val="00C15304"/>
    <w:rsid w:val="00C24CAF"/>
    <w:rsid w:val="00C25C46"/>
    <w:rsid w:val="00C44502"/>
    <w:rsid w:val="00C47D70"/>
    <w:rsid w:val="00C63FDE"/>
    <w:rsid w:val="00C7551E"/>
    <w:rsid w:val="00C76004"/>
    <w:rsid w:val="00C83CDC"/>
    <w:rsid w:val="00C8604B"/>
    <w:rsid w:val="00C9033E"/>
    <w:rsid w:val="00C93C97"/>
    <w:rsid w:val="00CD2DC5"/>
    <w:rsid w:val="00CD3368"/>
    <w:rsid w:val="00CF15F7"/>
    <w:rsid w:val="00D13472"/>
    <w:rsid w:val="00D245AF"/>
    <w:rsid w:val="00D355B4"/>
    <w:rsid w:val="00D374CD"/>
    <w:rsid w:val="00D55454"/>
    <w:rsid w:val="00D60863"/>
    <w:rsid w:val="00D6619C"/>
    <w:rsid w:val="00D75524"/>
    <w:rsid w:val="00D7729A"/>
    <w:rsid w:val="00D80F55"/>
    <w:rsid w:val="00D92AF1"/>
    <w:rsid w:val="00DA0FEB"/>
    <w:rsid w:val="00DB5CBB"/>
    <w:rsid w:val="00DC613C"/>
    <w:rsid w:val="00DD4949"/>
    <w:rsid w:val="00DD5F35"/>
    <w:rsid w:val="00DE12DE"/>
    <w:rsid w:val="00DE2611"/>
    <w:rsid w:val="00E2235C"/>
    <w:rsid w:val="00E23176"/>
    <w:rsid w:val="00E31C6A"/>
    <w:rsid w:val="00E41AE8"/>
    <w:rsid w:val="00E718FA"/>
    <w:rsid w:val="00E95BB0"/>
    <w:rsid w:val="00EB0AC4"/>
    <w:rsid w:val="00EC4A41"/>
    <w:rsid w:val="00ED307C"/>
    <w:rsid w:val="00EE6002"/>
    <w:rsid w:val="00EE6C68"/>
    <w:rsid w:val="00F02845"/>
    <w:rsid w:val="00F048EF"/>
    <w:rsid w:val="00F078D7"/>
    <w:rsid w:val="00F14821"/>
    <w:rsid w:val="00F163E5"/>
    <w:rsid w:val="00F30F57"/>
    <w:rsid w:val="00F50DB9"/>
    <w:rsid w:val="00F551BC"/>
    <w:rsid w:val="00F7117D"/>
    <w:rsid w:val="00F7213F"/>
    <w:rsid w:val="00F749CF"/>
    <w:rsid w:val="00F74AEC"/>
    <w:rsid w:val="00F80533"/>
    <w:rsid w:val="00F8718E"/>
    <w:rsid w:val="00F920A8"/>
    <w:rsid w:val="00FA3788"/>
    <w:rsid w:val="00FA423D"/>
    <w:rsid w:val="00FB3C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sid w:val="00CD3368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4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17EA-F891-40E5-810E-D57FE227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4118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Lenovo</cp:lastModifiedBy>
  <cp:revision>8</cp:revision>
  <cp:lastPrinted>2024-12-12T13:39:00Z</cp:lastPrinted>
  <dcterms:created xsi:type="dcterms:W3CDTF">2024-12-12T13:38:00Z</dcterms:created>
  <dcterms:modified xsi:type="dcterms:W3CDTF">2024-12-17T12:56:00Z</dcterms:modified>
</cp:coreProperties>
</file>