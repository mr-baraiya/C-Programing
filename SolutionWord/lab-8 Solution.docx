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0715D0">
        <w:tc>
          <w:tcPr>
            <w:tcW w:w="1034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9972C1">
              <w:rPr>
                <w:rFonts w:ascii="Roboto" w:hAnsi="Roboto" w:cs="Roboto Condensed"/>
                <w:b/>
                <w:sz w:val="36"/>
                <w:szCs w:val="32"/>
              </w:rPr>
              <w:t>8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9972C1" w:rsidRPr="009972C1">
              <w:rPr>
                <w:rFonts w:ascii="Roboto" w:hAnsi="Roboto" w:cs="Roboto Condensed"/>
                <w:b/>
                <w:sz w:val="36"/>
                <w:szCs w:val="32"/>
              </w:rPr>
              <w:t>Intermediate Programs Using Pointer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9972C1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9972C1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Swap value of two numbers using pointer.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>#include &lt;stdio.h&gt;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>void main(){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int n1,n2;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printf("Enter the First Number : 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scanf("%d",&amp;n1);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printf("Enter the Second Number : 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scanf("%d",&amp;n2);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int *ptr1 = &amp;n1;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int *ptr2 = &amp;n2;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int temp = *ptr1;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*ptr1 = *ptr2;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*ptr2 = temp;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printf("n1 = %d\n",n1);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ab/>
              <w:t>printf("n2 = %d\n",n2);</w:t>
            </w:r>
          </w:p>
          <w:p w:rsidR="002F0FF4" w:rsidRPr="00AD6043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sz w:val="24"/>
                <w:szCs w:val="24"/>
              </w:rPr>
              <w:t>}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173732" cy="1028695"/>
                  <wp:effectExtent l="19050" t="0" r="7868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732" cy="10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9972C1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9972C1">
              <w:rPr>
                <w:rFonts w:ascii="Calibri" w:hAnsi="Calibri"/>
                <w:b/>
                <w:sz w:val="32"/>
                <w:szCs w:val="32"/>
              </w:rPr>
              <w:t>Store n elements in an array and print the elements using pointer.(A)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n = 0,i = 0;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printf("Enter the Size of Array : 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scanf("%d",&amp;n);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arr[n];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for(i=0;i&lt;n;i++){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printf("Enter the value at Index %d :",i);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scanf("%d",&amp;arr[i]);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/>
                <w:sz w:val="24"/>
                <w:szCs w:val="24"/>
              </w:rPr>
              <w:t>//Print Array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printf("\nArray : \n");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*ptr = arr;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for(i=0;i&lt;n;i++){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printf("%d ",*(ptr+i));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59049B" w:rsidRPr="003B28E0" w:rsidRDefault="009972C1" w:rsidP="009972C1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524500" cy="1971822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653" cy="197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3)</w:t>
            </w:r>
          </w:p>
        </w:tc>
        <w:tc>
          <w:tcPr>
            <w:tcW w:w="9880" w:type="dxa"/>
          </w:tcPr>
          <w:p w:rsidR="00BE3CD4" w:rsidRPr="0059049B" w:rsidRDefault="009972C1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9972C1">
              <w:rPr>
                <w:rFonts w:ascii="Calibri" w:hAnsi="Calibri"/>
                <w:b/>
                <w:sz w:val="28"/>
                <w:szCs w:val="28"/>
              </w:rPr>
              <w:t>Find even and odd numbers in array using pointer. (A)</w:t>
            </w: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n = 0,i = 0;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printf("Enter the Size of Array : 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scanf("%d",&amp;n);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arr[n];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for(i=0;i&lt;n;i++){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printf("Enter the value at Index %d :",i);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scanf("%d",&amp;arr[i]);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int *ptr = arr;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/>
                <w:sz w:val="24"/>
                <w:szCs w:val="24"/>
              </w:rPr>
              <w:t>//Print Even Numbers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printf("\nEven Numbers : \n");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for(i=0;i&lt;n;i++){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if( *(ptr+i)%2 == 0){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printf("%d ",*(ptr+i));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/>
                <w:sz w:val="24"/>
                <w:szCs w:val="24"/>
              </w:rPr>
              <w:t>//Print Odd Numbers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printf("\nOdd Numbers : \n");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for(i=0;i&lt;n;i++){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if( *(ptr+i)%2 != 0){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printf("%d ",*(ptr+i));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9972C1" w:rsidRP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59049B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972C1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9972C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9972C1" w:rsidRPr="003F3FB1" w:rsidRDefault="009972C1" w:rsidP="009972C1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397500" cy="227391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575" cy="227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E31C6A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F5120A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F5120A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Print positive and negative numbers in array using pointers. (A)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n = 0,i = 0;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Size of Array : ");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scanf("%d",&amp;n);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arr[n];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for(i=0;i&lt;n;i++){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value at Index %d :",i);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scanf("%d",&amp;arr[i]);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*ptr = arr;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//Print Positive Numbers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printf("\nPositive Numbers : \n");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for(i=0;i&lt;n;i++){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 *(ptr+i) &gt;= 0){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",*(ptr+i));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//Print Negative Numbers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printf("\nNegative Numbers : \n");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for(i=0;i&lt;n;i++){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 *(ptr+i) &lt; 0){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",*(ptr+i));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F5120A" w:rsidRP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F5120A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F5120A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F5120A" w:rsidRPr="004D3EDD" w:rsidRDefault="00F5120A" w:rsidP="00F5120A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651500" cy="2363354"/>
                  <wp:effectExtent l="19050" t="0" r="635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78" cy="236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4D0F" w:rsidRPr="00C83123" w:rsidRDefault="002A4D0F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F0FF4" w:rsidRPr="00C83123" w:rsidTr="00081AB2">
        <w:trPr>
          <w:trHeight w:val="293"/>
        </w:trPr>
        <w:tc>
          <w:tcPr>
            <w:tcW w:w="468" w:type="dxa"/>
          </w:tcPr>
          <w:p w:rsidR="002F0FF4" w:rsidRPr="00C83123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5)</w:t>
            </w:r>
          </w:p>
        </w:tc>
        <w:tc>
          <w:tcPr>
            <w:tcW w:w="9880" w:type="dxa"/>
          </w:tcPr>
          <w:p w:rsidR="002F0FF4" w:rsidRDefault="002A4D0F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</w:pPr>
            <w:r w:rsidRPr="002A4D0F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Sort array using pointers.(B)</w:t>
            </w:r>
          </w:p>
          <w:p w:rsidR="002A4D0F" w:rsidRPr="00AD6043" w:rsidRDefault="002A4D0F" w:rsidP="002F0F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</w:p>
        </w:tc>
      </w:tr>
      <w:tr w:rsidR="002F0FF4" w:rsidRPr="00C83123" w:rsidTr="00081AB2">
        <w:trPr>
          <w:trHeight w:val="218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2A4D0F" w:rsidRPr="00441640" w:rsidRDefault="002A4D0F" w:rsidP="00081AB2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n = 0,i = 0,j = 0;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Size of Array : ");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scanf("%d",&amp;n);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arr[n];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for(i=0;i&lt;n;i++){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value at Index %d :",i);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scanf("%d",&amp;arr[i]);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//Sort Array By Selection Sort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*ptr = arr;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minIdx = 0,temp = 0;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for(i=0;i&lt;n-1;i++){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minIdx = i;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for(j=i+1;j&lt;n;j++){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if(*(ptr+j) &lt; *(ptr+minIdx)){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minIdx = j;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//swap the number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if(minIdx != i){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temp = *(ptr+i);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*(ptr+i) = *(ptr+minIdx);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*(ptr+minIdx) = temp;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lastRenderedPageBreak/>
              <w:tab/>
            </w:r>
            <w:r w:rsidRPr="002A4D0F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//Print Array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printf("\nArray : \n");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for(i=0;i&lt;n;i++){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",*(ptr+i));</w:t>
            </w:r>
          </w:p>
          <w:p w:rsidR="002A4D0F" w:rsidRPr="002A4D0F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4D3EDD" w:rsidRDefault="002A4D0F" w:rsidP="002A4D0F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A4D0F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2F0FF4" w:rsidRPr="00C83123" w:rsidTr="00081AB2">
        <w:trPr>
          <w:trHeight w:val="54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6063976" cy="3270250"/>
                  <wp:effectExtent l="1905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203" cy="32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Pr="00C83123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2F0FF4" w:rsidRDefault="002F0FF4" w:rsidP="002F0FF4">
      <w:pPr>
        <w:spacing w:after="0" w:line="240" w:lineRule="auto"/>
        <w:rPr>
          <w:rFonts w:ascii="LM Roman 12" w:hAnsi="LM Roman 12"/>
          <w:sz w:val="22"/>
          <w:szCs w:val="22"/>
        </w:rPr>
      </w:pPr>
    </w:p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3"/>
      <w:footerReference w:type="default" r:id="rId14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782" w:rsidRDefault="00EE3782">
      <w:pPr>
        <w:spacing w:after="0" w:line="240" w:lineRule="auto"/>
      </w:pPr>
      <w:r>
        <w:separator/>
      </w:r>
    </w:p>
  </w:endnote>
  <w:endnote w:type="continuationSeparator" w:id="1">
    <w:p w:rsidR="00EE3782" w:rsidRDefault="00EE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2A4D0F" w:rsidRPr="002A4D0F">
        <w:rPr>
          <w:rFonts w:asciiTheme="majorHAnsi" w:hAnsiTheme="majorHAnsi"/>
          <w:noProof/>
        </w:rPr>
        <w:t>4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782" w:rsidRDefault="00EE3782">
      <w:pPr>
        <w:spacing w:after="0" w:line="240" w:lineRule="auto"/>
      </w:pPr>
      <w:r>
        <w:separator/>
      </w:r>
    </w:p>
  </w:footnote>
  <w:footnote w:type="continuationSeparator" w:id="1">
    <w:p w:rsidR="00EE3782" w:rsidRDefault="00EE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A4D0F"/>
    <w:rsid w:val="002B7759"/>
    <w:rsid w:val="002C0F9C"/>
    <w:rsid w:val="002C3D0E"/>
    <w:rsid w:val="002E255C"/>
    <w:rsid w:val="002E7219"/>
    <w:rsid w:val="002F0FF4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1C12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972C1"/>
    <w:rsid w:val="009C6510"/>
    <w:rsid w:val="009D4646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725D9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3782"/>
    <w:rsid w:val="00EE6002"/>
    <w:rsid w:val="00EE6C68"/>
    <w:rsid w:val="00F02845"/>
    <w:rsid w:val="00F048EF"/>
    <w:rsid w:val="00F078D7"/>
    <w:rsid w:val="00F14821"/>
    <w:rsid w:val="00F163E5"/>
    <w:rsid w:val="00F30F57"/>
    <w:rsid w:val="00F5120A"/>
    <w:rsid w:val="00F551BC"/>
    <w:rsid w:val="00F6296E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2</cp:revision>
  <cp:lastPrinted>2024-06-26T17:28:00Z</cp:lastPrinted>
  <dcterms:created xsi:type="dcterms:W3CDTF">2024-12-17T15:42:00Z</dcterms:created>
  <dcterms:modified xsi:type="dcterms:W3CDTF">2024-12-17T15:42:00Z</dcterms:modified>
</cp:coreProperties>
</file>