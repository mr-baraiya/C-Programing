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9813"/>
      </w:tblGrid>
      <w:tr w:rsidR="00B40F96" w:rsidRPr="00C83123" w14:paraId="0200E4D8" w14:textId="77777777" w:rsidTr="000715D0">
        <w:tc>
          <w:tcPr>
            <w:tcW w:w="10348" w:type="dxa"/>
            <w:gridSpan w:val="2"/>
          </w:tcPr>
          <w:p w14:paraId="09FE75FB" w14:textId="615CC89A" w:rsidR="00960A10" w:rsidRPr="00D80F55" w:rsidRDefault="00B40F96" w:rsidP="00717579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Practical-</w:t>
            </w:r>
            <w:r w:rsidR="00B40B92">
              <w:rPr>
                <w:rFonts w:ascii="Roboto" w:hAnsi="Roboto" w:cs="Roboto Condensed"/>
                <w:b/>
                <w:sz w:val="24"/>
                <w:szCs w:val="20"/>
              </w:rPr>
              <w:t>12</w:t>
            </w: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 xml:space="preserve">: </w:t>
            </w:r>
            <w:r w:rsidR="00B40B92">
              <w:rPr>
                <w:rFonts w:ascii="Roboto" w:hAnsi="Roboto" w:cs="Roboto Condensed"/>
                <w:b/>
                <w:sz w:val="24"/>
                <w:szCs w:val="20"/>
              </w:rPr>
              <w:t>Basic Programs Using File Handling</w:t>
            </w:r>
          </w:p>
        </w:tc>
      </w:tr>
      <w:tr w:rsidR="00B40F96" w:rsidRPr="00C83123" w14:paraId="5D777EE8" w14:textId="77777777" w:rsidTr="000715D0">
        <w:tc>
          <w:tcPr>
            <w:tcW w:w="535" w:type="dxa"/>
          </w:tcPr>
          <w:p w14:paraId="668EE227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/>
                <w:b/>
                <w:sz w:val="24"/>
                <w:szCs w:val="24"/>
              </w:rPr>
              <w:t>1)</w:t>
            </w:r>
          </w:p>
        </w:tc>
        <w:tc>
          <w:tcPr>
            <w:tcW w:w="9813" w:type="dxa"/>
          </w:tcPr>
          <w:p w14:paraId="1286EE7A" w14:textId="276F2C5E" w:rsidR="001B010E" w:rsidRPr="00441640" w:rsidRDefault="00B40B92" w:rsidP="001B010E">
            <w:pPr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 xml:space="preserve">Create, </w:t>
            </w:r>
            <w:proofErr w:type="gramStart"/>
            <w:r>
              <w:rPr>
                <w:b/>
                <w:bCs/>
                <w:sz w:val="24"/>
                <w:szCs w:val="24"/>
              </w:rPr>
              <w:t>open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and close a file</w:t>
            </w:r>
            <w:r w:rsidR="00717579" w:rsidRPr="00717579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B40F96" w:rsidRPr="00C83123" w14:paraId="16B8A812" w14:textId="77777777" w:rsidTr="000715D0">
        <w:tc>
          <w:tcPr>
            <w:tcW w:w="535" w:type="dxa"/>
          </w:tcPr>
          <w:p w14:paraId="4C4C7A26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2CF6E4EA" w14:textId="77777777" w:rsidR="00B40F96" w:rsidRPr="00C83123" w:rsidRDefault="00B40F96" w:rsidP="00B40F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proofErr w:type="gramStart"/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Program :</w:t>
            </w:r>
            <w:proofErr w:type="gramEnd"/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</w:p>
        </w:tc>
      </w:tr>
      <w:tr w:rsidR="00B40F96" w:rsidRPr="00C83123" w14:paraId="6906CC7B" w14:textId="77777777" w:rsidTr="000715D0">
        <w:tc>
          <w:tcPr>
            <w:tcW w:w="535" w:type="dxa"/>
          </w:tcPr>
          <w:p w14:paraId="451483D2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15FB27C9" w14:textId="555DE6A8" w:rsidR="00681047" w:rsidRPr="00681047" w:rsidRDefault="00681047" w:rsidP="0068104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81047">
              <w:rPr>
                <w:rFonts w:ascii="Calibri" w:hAnsi="Calibri"/>
                <w:bCs/>
                <w:sz w:val="24"/>
                <w:szCs w:val="24"/>
              </w:rPr>
              <w:t>#include&lt;stdio.h&gt;</w:t>
            </w:r>
          </w:p>
          <w:p w14:paraId="5F31FCF8" w14:textId="77777777" w:rsidR="00681047" w:rsidRPr="00681047" w:rsidRDefault="00681047" w:rsidP="0068104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81047">
              <w:rPr>
                <w:rFonts w:ascii="Calibri" w:hAnsi="Calibri"/>
                <w:bCs/>
                <w:sz w:val="24"/>
                <w:szCs w:val="24"/>
              </w:rPr>
              <w:t xml:space="preserve">void </w:t>
            </w:r>
            <w:proofErr w:type="gramStart"/>
            <w:r w:rsidRPr="00681047">
              <w:rPr>
                <w:rFonts w:ascii="Calibri" w:hAnsi="Calibri"/>
                <w:bCs/>
                <w:sz w:val="24"/>
                <w:szCs w:val="24"/>
              </w:rPr>
              <w:t>main(</w:t>
            </w:r>
            <w:proofErr w:type="gramEnd"/>
            <w:r w:rsidRPr="00681047">
              <w:rPr>
                <w:rFonts w:ascii="Calibri" w:hAnsi="Calibri"/>
                <w:bCs/>
                <w:sz w:val="24"/>
                <w:szCs w:val="24"/>
              </w:rPr>
              <w:t>){</w:t>
            </w:r>
          </w:p>
          <w:p w14:paraId="1BC2A3B7" w14:textId="77777777" w:rsidR="00681047" w:rsidRPr="00681047" w:rsidRDefault="00681047" w:rsidP="0068104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81047">
              <w:rPr>
                <w:rFonts w:ascii="Calibri" w:hAnsi="Calibri"/>
                <w:bCs/>
                <w:sz w:val="24"/>
                <w:szCs w:val="24"/>
              </w:rPr>
              <w:t>    FILE *file;</w:t>
            </w:r>
          </w:p>
          <w:p w14:paraId="150F735B" w14:textId="77777777" w:rsidR="00681047" w:rsidRPr="00681047" w:rsidRDefault="00681047" w:rsidP="0068104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81047">
              <w:rPr>
                <w:rFonts w:ascii="Calibri" w:hAnsi="Calibri"/>
                <w:bCs/>
                <w:sz w:val="24"/>
                <w:szCs w:val="24"/>
              </w:rPr>
              <w:t>    file=</w:t>
            </w:r>
            <w:proofErr w:type="spellStart"/>
            <w:r w:rsidRPr="00681047">
              <w:rPr>
                <w:rFonts w:ascii="Calibri" w:hAnsi="Calibri"/>
                <w:bCs/>
                <w:sz w:val="24"/>
                <w:szCs w:val="24"/>
              </w:rPr>
              <w:t>fopen</w:t>
            </w:r>
            <w:proofErr w:type="spellEnd"/>
            <w:r w:rsidRPr="00681047">
              <w:rPr>
                <w:rFonts w:ascii="Calibri" w:hAnsi="Calibri"/>
                <w:bCs/>
                <w:sz w:val="24"/>
                <w:szCs w:val="24"/>
              </w:rPr>
              <w:t>("</w:t>
            </w:r>
            <w:proofErr w:type="spellStart"/>
            <w:r w:rsidRPr="00681047">
              <w:rPr>
                <w:rFonts w:ascii="Calibri" w:hAnsi="Calibri"/>
                <w:bCs/>
                <w:sz w:val="24"/>
                <w:szCs w:val="24"/>
              </w:rPr>
              <w:t>Demo.txt","w</w:t>
            </w:r>
            <w:proofErr w:type="spellEnd"/>
            <w:r w:rsidRPr="00681047">
              <w:rPr>
                <w:rFonts w:ascii="Calibri" w:hAnsi="Calibri"/>
                <w:bCs/>
                <w:sz w:val="24"/>
                <w:szCs w:val="24"/>
              </w:rPr>
              <w:t>");</w:t>
            </w:r>
          </w:p>
          <w:p w14:paraId="0CC935AA" w14:textId="77777777" w:rsidR="00681047" w:rsidRPr="00681047" w:rsidRDefault="00681047" w:rsidP="0068104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81047">
              <w:rPr>
                <w:rFonts w:ascii="Calibri" w:hAnsi="Calibri"/>
                <w:bCs/>
                <w:sz w:val="24"/>
                <w:szCs w:val="24"/>
              </w:rPr>
              <w:t>    if (</w:t>
            </w:r>
            <w:proofErr w:type="gramStart"/>
            <w:r w:rsidRPr="00681047">
              <w:rPr>
                <w:rFonts w:ascii="Calibri" w:hAnsi="Calibri"/>
                <w:bCs/>
                <w:sz w:val="24"/>
                <w:szCs w:val="24"/>
              </w:rPr>
              <w:t>file!=</w:t>
            </w:r>
            <w:proofErr w:type="gramEnd"/>
            <w:r w:rsidRPr="00681047">
              <w:rPr>
                <w:rFonts w:ascii="Calibri" w:hAnsi="Calibri"/>
                <w:bCs/>
                <w:sz w:val="24"/>
                <w:szCs w:val="24"/>
              </w:rPr>
              <w:t>NULL)</w:t>
            </w:r>
          </w:p>
          <w:p w14:paraId="1E1C78CD" w14:textId="77777777" w:rsidR="00681047" w:rsidRPr="00681047" w:rsidRDefault="00681047" w:rsidP="0068104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81047">
              <w:rPr>
                <w:rFonts w:ascii="Calibri" w:hAnsi="Calibri"/>
                <w:bCs/>
                <w:sz w:val="24"/>
                <w:szCs w:val="24"/>
              </w:rPr>
              <w:t>    {</w:t>
            </w:r>
          </w:p>
          <w:p w14:paraId="4553133C" w14:textId="77777777" w:rsidR="00681047" w:rsidRPr="00681047" w:rsidRDefault="00681047" w:rsidP="0068104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81047">
              <w:rPr>
                <w:rFonts w:ascii="Calibri" w:hAnsi="Calibri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681047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681047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681047">
              <w:rPr>
                <w:rFonts w:ascii="Calibri" w:hAnsi="Calibri"/>
                <w:bCs/>
                <w:sz w:val="24"/>
                <w:szCs w:val="24"/>
              </w:rPr>
              <w:t>"Demo.txt file created");</w:t>
            </w:r>
          </w:p>
          <w:p w14:paraId="1F566F5D" w14:textId="47AD107A" w:rsidR="00681047" w:rsidRPr="00681047" w:rsidRDefault="00681047" w:rsidP="0068104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81047">
              <w:rPr>
                <w:rFonts w:ascii="Calibri" w:hAnsi="Calibri"/>
                <w:bCs/>
                <w:sz w:val="24"/>
                <w:szCs w:val="24"/>
              </w:rPr>
              <w:t>    }</w:t>
            </w:r>
          </w:p>
          <w:p w14:paraId="27BCEC5D" w14:textId="3D4E000A" w:rsidR="00681047" w:rsidRPr="00681047" w:rsidRDefault="00681047" w:rsidP="0068104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81047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81047">
              <w:rPr>
                <w:rFonts w:ascii="Calibri" w:hAnsi="Calibri"/>
                <w:bCs/>
                <w:sz w:val="24"/>
                <w:szCs w:val="24"/>
              </w:rPr>
              <w:t>fprintf</w:t>
            </w:r>
            <w:proofErr w:type="spellEnd"/>
            <w:r w:rsidRPr="00681047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681047">
              <w:rPr>
                <w:rFonts w:ascii="Calibri" w:hAnsi="Calibri"/>
                <w:bCs/>
                <w:sz w:val="24"/>
                <w:szCs w:val="24"/>
              </w:rPr>
              <w:t>file,"Hello</w:t>
            </w:r>
            <w:proofErr w:type="spellEnd"/>
            <w:r w:rsidRPr="00681047">
              <w:rPr>
                <w:rFonts w:ascii="Calibri" w:hAnsi="Calibri"/>
                <w:bCs/>
                <w:sz w:val="24"/>
                <w:szCs w:val="24"/>
              </w:rPr>
              <w:t xml:space="preserve"> World");</w:t>
            </w:r>
          </w:p>
          <w:p w14:paraId="29EBFA7D" w14:textId="77095D52" w:rsidR="00681047" w:rsidRPr="00681047" w:rsidRDefault="00681047" w:rsidP="0068104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81047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r w:rsidRPr="00681047">
              <w:rPr>
                <w:rFonts w:ascii="Calibri" w:hAnsi="Calibri"/>
                <w:bCs/>
                <w:sz w:val="24"/>
                <w:szCs w:val="24"/>
              </w:rPr>
              <w:t>fclose</w:t>
            </w:r>
            <w:proofErr w:type="spellEnd"/>
            <w:r w:rsidRPr="00681047">
              <w:rPr>
                <w:rFonts w:ascii="Calibri" w:hAnsi="Calibri"/>
                <w:bCs/>
                <w:sz w:val="24"/>
                <w:szCs w:val="24"/>
              </w:rPr>
              <w:t xml:space="preserve">(file);    </w:t>
            </w:r>
          </w:p>
          <w:p w14:paraId="5CF549A7" w14:textId="77777777" w:rsidR="00681047" w:rsidRPr="00681047" w:rsidRDefault="00681047" w:rsidP="0068104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81047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14:paraId="699A8C57" w14:textId="162AE004" w:rsidR="00661586" w:rsidRPr="001F7902" w:rsidRDefault="00661586" w:rsidP="00717579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B40F96" w:rsidRPr="00C83123" w14:paraId="09B48C1D" w14:textId="77777777" w:rsidTr="000715D0">
        <w:tc>
          <w:tcPr>
            <w:tcW w:w="535" w:type="dxa"/>
          </w:tcPr>
          <w:p w14:paraId="44DF7395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4B62005B" w14:textId="3E6A3342" w:rsidR="00290ACE" w:rsidRPr="00B16A83" w:rsidRDefault="00B40F96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proofErr w:type="gramStart"/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</w:t>
            </w:r>
            <w:proofErr w:type="gramEnd"/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-</w:t>
            </w:r>
          </w:p>
        </w:tc>
      </w:tr>
      <w:tr w:rsidR="00B40F96" w:rsidRPr="00C83123" w14:paraId="2ADC9F95" w14:textId="77777777" w:rsidTr="000715D0">
        <w:trPr>
          <w:trHeight w:val="1093"/>
        </w:trPr>
        <w:tc>
          <w:tcPr>
            <w:tcW w:w="535" w:type="dxa"/>
          </w:tcPr>
          <w:p w14:paraId="6E6FDAF9" w14:textId="77777777"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2E58D2DC" w14:textId="77777777" w:rsidR="00441640" w:rsidRDefault="00441640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14:paraId="1757EE5D" w14:textId="12BD05EB" w:rsidR="00290ACE" w:rsidRDefault="00681047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7898B254" wp14:editId="60EC84F5">
                  <wp:extent cx="4473328" cy="1242168"/>
                  <wp:effectExtent l="0" t="0" r="3810" b="0"/>
                  <wp:docPr id="1730021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021458" name="Picture 173002145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3328" cy="1242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5CE00" w14:textId="4A001C08" w:rsidR="00661586" w:rsidRPr="00441640" w:rsidRDefault="0066158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</w:tbl>
    <w:p w14:paraId="67E59061" w14:textId="0BCA17BB" w:rsidR="00ED307C" w:rsidRDefault="00681047">
      <w:pPr>
        <w:spacing w:after="0" w:line="240" w:lineRule="auto"/>
        <w:rPr>
          <w:rFonts w:ascii="LM Roman 12" w:hAnsi="LM Roman 12"/>
          <w:sz w:val="22"/>
          <w:szCs w:val="22"/>
        </w:rPr>
      </w:pPr>
      <w:r>
        <w:rPr>
          <w:rFonts w:ascii="LM Roman 12" w:hAnsi="LM Roman 12"/>
          <w:noProof/>
          <w:sz w:val="22"/>
          <w:szCs w:val="22"/>
        </w:rPr>
        <w:drawing>
          <wp:inline distT="0" distB="0" distL="0" distR="0" wp14:anchorId="62FD081F" wp14:editId="1EB84866">
            <wp:extent cx="3177815" cy="1722269"/>
            <wp:effectExtent l="0" t="0" r="3810" b="0"/>
            <wp:docPr id="1757642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42322" name="Picture 17576423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198F" w14:textId="77777777" w:rsidR="00681047" w:rsidRDefault="00681047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017479A2" w14:textId="4A3DF127" w:rsidR="00681047" w:rsidRDefault="00681047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r w:rsidRPr="00681047">
        <w:rPr>
          <w:rFonts w:ascii="LM Roman 12" w:hAnsi="LM Roman 12"/>
          <w:b/>
          <w:bCs/>
          <w:sz w:val="24"/>
          <w:szCs w:val="24"/>
        </w:rPr>
        <w:t xml:space="preserve">2) </w:t>
      </w:r>
      <w:r w:rsidRPr="00681047">
        <w:rPr>
          <w:rFonts w:ascii="LM Roman 12" w:hAnsi="LM Roman 12"/>
          <w:b/>
          <w:bCs/>
          <w:sz w:val="24"/>
          <w:szCs w:val="24"/>
        </w:rPr>
        <w:t xml:space="preserve">Count chars, spaces, </w:t>
      </w:r>
      <w:proofErr w:type="gramStart"/>
      <w:r w:rsidRPr="00681047">
        <w:rPr>
          <w:rFonts w:ascii="LM Roman 12" w:hAnsi="LM Roman 12"/>
          <w:b/>
          <w:bCs/>
          <w:sz w:val="24"/>
          <w:szCs w:val="24"/>
        </w:rPr>
        <w:t>tabs</w:t>
      </w:r>
      <w:proofErr w:type="gramEnd"/>
      <w:r w:rsidRPr="00681047">
        <w:rPr>
          <w:rFonts w:ascii="LM Roman 12" w:hAnsi="LM Roman 12"/>
          <w:b/>
          <w:bCs/>
          <w:sz w:val="24"/>
          <w:szCs w:val="24"/>
        </w:rPr>
        <w:t xml:space="preserve"> and new lines in a </w:t>
      </w:r>
      <w:proofErr w:type="spellStart"/>
      <w:r w:rsidRPr="00681047">
        <w:rPr>
          <w:rFonts w:ascii="LM Roman 12" w:hAnsi="LM Roman 12"/>
          <w:b/>
          <w:bCs/>
          <w:sz w:val="24"/>
          <w:szCs w:val="24"/>
        </w:rPr>
        <w:t>ƒ</w:t>
      </w:r>
      <w:r>
        <w:rPr>
          <w:rFonts w:ascii="LM Roman 12" w:hAnsi="LM Roman 12"/>
          <w:b/>
          <w:bCs/>
          <w:sz w:val="24"/>
          <w:szCs w:val="24"/>
        </w:rPr>
        <w:t>i</w:t>
      </w:r>
      <w:r w:rsidRPr="00681047">
        <w:rPr>
          <w:rFonts w:ascii="LM Roman 12" w:hAnsi="LM Roman 12"/>
          <w:b/>
          <w:bCs/>
          <w:sz w:val="24"/>
          <w:szCs w:val="24"/>
        </w:rPr>
        <w:t>le</w:t>
      </w:r>
      <w:proofErr w:type="spellEnd"/>
      <w:r>
        <w:rPr>
          <w:rFonts w:ascii="LM Roman 12" w:hAnsi="LM Roman 12"/>
          <w:b/>
          <w:bCs/>
          <w:sz w:val="24"/>
          <w:szCs w:val="24"/>
        </w:rPr>
        <w:t>.</w:t>
      </w:r>
    </w:p>
    <w:p w14:paraId="0D8DAD7C" w14:textId="3B570ACF" w:rsidR="00681047" w:rsidRDefault="00681047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proofErr w:type="gramStart"/>
      <w:r>
        <w:rPr>
          <w:rFonts w:ascii="LM Roman 12" w:hAnsi="LM Roman 12"/>
          <w:b/>
          <w:bCs/>
          <w:sz w:val="24"/>
          <w:szCs w:val="24"/>
        </w:rPr>
        <w:t>Program:-</w:t>
      </w:r>
      <w:proofErr w:type="gramEnd"/>
    </w:p>
    <w:p w14:paraId="6F19031E" w14:textId="6BF9194E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#include&lt;stdio.h&gt;</w:t>
      </w:r>
    </w:p>
    <w:p w14:paraId="2D99920E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 xml:space="preserve">void </w:t>
      </w:r>
      <w:proofErr w:type="gramStart"/>
      <w:r w:rsidRPr="00681047">
        <w:rPr>
          <w:rFonts w:ascii="LM Roman 12" w:hAnsi="LM Roman 12"/>
          <w:sz w:val="24"/>
          <w:szCs w:val="24"/>
        </w:rPr>
        <w:t>main(</w:t>
      </w:r>
      <w:proofErr w:type="gramEnd"/>
      <w:r w:rsidRPr="00681047">
        <w:rPr>
          <w:rFonts w:ascii="LM Roman 12" w:hAnsi="LM Roman 12"/>
          <w:sz w:val="24"/>
          <w:szCs w:val="24"/>
        </w:rPr>
        <w:t>){</w:t>
      </w:r>
    </w:p>
    <w:p w14:paraId="7784FC2C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FILE *file;</w:t>
      </w:r>
    </w:p>
    <w:p w14:paraId="630CF90C" w14:textId="4E4CC83D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file=</w:t>
      </w:r>
      <w:proofErr w:type="spellStart"/>
      <w:r w:rsidRPr="00681047">
        <w:rPr>
          <w:rFonts w:ascii="LM Roman 12" w:hAnsi="LM Roman 12"/>
          <w:sz w:val="24"/>
          <w:szCs w:val="24"/>
        </w:rPr>
        <w:t>fopen</w:t>
      </w:r>
      <w:proofErr w:type="spellEnd"/>
      <w:r w:rsidRPr="00681047">
        <w:rPr>
          <w:rFonts w:ascii="LM Roman 12" w:hAnsi="LM Roman 12"/>
          <w:sz w:val="24"/>
          <w:szCs w:val="24"/>
        </w:rPr>
        <w:t>("</w:t>
      </w:r>
      <w:proofErr w:type="spellStart"/>
      <w:r w:rsidRPr="00681047">
        <w:rPr>
          <w:rFonts w:ascii="LM Roman 12" w:hAnsi="LM Roman 12"/>
          <w:sz w:val="24"/>
          <w:szCs w:val="24"/>
        </w:rPr>
        <w:t>Demo.txt","r</w:t>
      </w:r>
      <w:proofErr w:type="spellEnd"/>
      <w:r w:rsidRPr="00681047">
        <w:rPr>
          <w:rFonts w:ascii="LM Roman 12" w:hAnsi="LM Roman 12"/>
          <w:sz w:val="24"/>
          <w:szCs w:val="24"/>
        </w:rPr>
        <w:t>");</w:t>
      </w:r>
    </w:p>
    <w:p w14:paraId="03BB3235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if (file==NULL)</w:t>
      </w:r>
    </w:p>
    <w:p w14:paraId="3F81BD7F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{</w:t>
      </w:r>
    </w:p>
    <w:p w14:paraId="6F4F8B59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 xml:space="preserve">        </w:t>
      </w:r>
      <w:proofErr w:type="spellStart"/>
      <w:proofErr w:type="gramStart"/>
      <w:r w:rsidRPr="00681047">
        <w:rPr>
          <w:rFonts w:ascii="LM Roman 12" w:hAnsi="LM Roman 12"/>
          <w:sz w:val="24"/>
          <w:szCs w:val="24"/>
        </w:rPr>
        <w:t>printf</w:t>
      </w:r>
      <w:proofErr w:type="spellEnd"/>
      <w:r w:rsidRPr="00681047">
        <w:rPr>
          <w:rFonts w:ascii="LM Roman 12" w:hAnsi="LM Roman 12"/>
          <w:sz w:val="24"/>
          <w:szCs w:val="24"/>
        </w:rPr>
        <w:t>(</w:t>
      </w:r>
      <w:proofErr w:type="gramEnd"/>
      <w:r w:rsidRPr="00681047">
        <w:rPr>
          <w:rFonts w:ascii="LM Roman 12" w:hAnsi="LM Roman 12"/>
          <w:sz w:val="24"/>
          <w:szCs w:val="24"/>
        </w:rPr>
        <w:t>"File not created");</w:t>
      </w:r>
    </w:p>
    <w:p w14:paraId="7BDCB35D" w14:textId="352089A2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}</w:t>
      </w:r>
    </w:p>
    <w:p w14:paraId="3146D543" w14:textId="3C4CD582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 xml:space="preserve">    int </w:t>
      </w:r>
      <w:proofErr w:type="spellStart"/>
      <w:r w:rsidRPr="00681047">
        <w:rPr>
          <w:rFonts w:ascii="LM Roman 12" w:hAnsi="LM Roman 12"/>
          <w:sz w:val="24"/>
          <w:szCs w:val="24"/>
        </w:rPr>
        <w:t>char_count</w:t>
      </w:r>
      <w:proofErr w:type="spellEnd"/>
      <w:r w:rsidRPr="00681047">
        <w:rPr>
          <w:rFonts w:ascii="LM Roman 12" w:hAnsi="LM Roman 12"/>
          <w:sz w:val="24"/>
          <w:szCs w:val="24"/>
        </w:rPr>
        <w:t>=</w:t>
      </w:r>
      <w:proofErr w:type="gramStart"/>
      <w:r w:rsidRPr="00681047">
        <w:rPr>
          <w:rFonts w:ascii="LM Roman 12" w:hAnsi="LM Roman 12"/>
          <w:sz w:val="24"/>
          <w:szCs w:val="24"/>
        </w:rPr>
        <w:t>0,space</w:t>
      </w:r>
      <w:proofErr w:type="gramEnd"/>
      <w:r w:rsidRPr="00681047">
        <w:rPr>
          <w:rFonts w:ascii="LM Roman 12" w:hAnsi="LM Roman 12"/>
          <w:sz w:val="24"/>
          <w:szCs w:val="24"/>
        </w:rPr>
        <w:t>_count=0,tab_count=0,line_count=1;</w:t>
      </w:r>
    </w:p>
    <w:p w14:paraId="3C54C754" w14:textId="6AA7A4E8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char c=</w:t>
      </w:r>
      <w:proofErr w:type="spellStart"/>
      <w:r w:rsidRPr="00681047">
        <w:rPr>
          <w:rFonts w:ascii="LM Roman 12" w:hAnsi="LM Roman 12"/>
          <w:sz w:val="24"/>
          <w:szCs w:val="24"/>
        </w:rPr>
        <w:t>fgetc</w:t>
      </w:r>
      <w:proofErr w:type="spellEnd"/>
      <w:r w:rsidRPr="00681047">
        <w:rPr>
          <w:rFonts w:ascii="LM Roman 12" w:hAnsi="LM Roman 12"/>
          <w:sz w:val="24"/>
          <w:szCs w:val="24"/>
        </w:rPr>
        <w:t>(file);</w:t>
      </w:r>
    </w:p>
    <w:p w14:paraId="1B6FA900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while (</w:t>
      </w:r>
      <w:proofErr w:type="gramStart"/>
      <w:r w:rsidRPr="00681047">
        <w:rPr>
          <w:rFonts w:ascii="LM Roman 12" w:hAnsi="LM Roman 12"/>
          <w:sz w:val="24"/>
          <w:szCs w:val="24"/>
        </w:rPr>
        <w:t>c!=</w:t>
      </w:r>
      <w:proofErr w:type="gramEnd"/>
      <w:r w:rsidRPr="00681047">
        <w:rPr>
          <w:rFonts w:ascii="LM Roman 12" w:hAnsi="LM Roman 12"/>
          <w:sz w:val="24"/>
          <w:szCs w:val="24"/>
        </w:rPr>
        <w:t>EOF)</w:t>
      </w:r>
    </w:p>
    <w:p w14:paraId="25B3236B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{</w:t>
      </w:r>
    </w:p>
    <w:p w14:paraId="64627F1C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 xml:space="preserve">        </w:t>
      </w:r>
      <w:proofErr w:type="spellStart"/>
      <w:r w:rsidRPr="00681047">
        <w:rPr>
          <w:rFonts w:ascii="LM Roman 12" w:hAnsi="LM Roman 12"/>
          <w:sz w:val="24"/>
          <w:szCs w:val="24"/>
        </w:rPr>
        <w:t>char_count</w:t>
      </w:r>
      <w:proofErr w:type="spellEnd"/>
      <w:r w:rsidRPr="00681047">
        <w:rPr>
          <w:rFonts w:ascii="LM Roman 12" w:hAnsi="LM Roman 12"/>
          <w:sz w:val="24"/>
          <w:szCs w:val="24"/>
        </w:rPr>
        <w:t>++;</w:t>
      </w:r>
    </w:p>
    <w:p w14:paraId="31B33AB3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lastRenderedPageBreak/>
        <w:t xml:space="preserve">        </w:t>
      </w:r>
      <w:proofErr w:type="gramStart"/>
      <w:r w:rsidRPr="00681047">
        <w:rPr>
          <w:rFonts w:ascii="LM Roman 12" w:hAnsi="LM Roman 12"/>
          <w:sz w:val="24"/>
          <w:szCs w:val="24"/>
        </w:rPr>
        <w:t>if(</w:t>
      </w:r>
      <w:proofErr w:type="gramEnd"/>
      <w:r w:rsidRPr="00681047">
        <w:rPr>
          <w:rFonts w:ascii="LM Roman 12" w:hAnsi="LM Roman 12"/>
          <w:sz w:val="24"/>
          <w:szCs w:val="24"/>
        </w:rPr>
        <w:t>c==' '){</w:t>
      </w:r>
    </w:p>
    <w:p w14:paraId="43DFC396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 xml:space="preserve">            </w:t>
      </w:r>
      <w:proofErr w:type="spellStart"/>
      <w:r w:rsidRPr="00681047">
        <w:rPr>
          <w:rFonts w:ascii="LM Roman 12" w:hAnsi="LM Roman 12"/>
          <w:sz w:val="24"/>
          <w:szCs w:val="24"/>
        </w:rPr>
        <w:t>space_count</w:t>
      </w:r>
      <w:proofErr w:type="spellEnd"/>
      <w:r w:rsidRPr="00681047">
        <w:rPr>
          <w:rFonts w:ascii="LM Roman 12" w:hAnsi="LM Roman 12"/>
          <w:sz w:val="24"/>
          <w:szCs w:val="24"/>
        </w:rPr>
        <w:t>++;</w:t>
      </w:r>
    </w:p>
    <w:p w14:paraId="7A5F342B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    }</w:t>
      </w:r>
    </w:p>
    <w:p w14:paraId="31615E4B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    else if (c=='\t')</w:t>
      </w:r>
    </w:p>
    <w:p w14:paraId="7F6B22B5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    {</w:t>
      </w:r>
    </w:p>
    <w:p w14:paraId="4C1F7430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 xml:space="preserve">            </w:t>
      </w:r>
      <w:proofErr w:type="spellStart"/>
      <w:r w:rsidRPr="00681047">
        <w:rPr>
          <w:rFonts w:ascii="LM Roman 12" w:hAnsi="LM Roman 12"/>
          <w:sz w:val="24"/>
          <w:szCs w:val="24"/>
        </w:rPr>
        <w:t>tab_count</w:t>
      </w:r>
      <w:proofErr w:type="spellEnd"/>
      <w:r w:rsidRPr="00681047">
        <w:rPr>
          <w:rFonts w:ascii="LM Roman 12" w:hAnsi="LM Roman 12"/>
          <w:sz w:val="24"/>
          <w:szCs w:val="24"/>
        </w:rPr>
        <w:t>++;</w:t>
      </w:r>
    </w:p>
    <w:p w14:paraId="6DB927C8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    }</w:t>
      </w:r>
    </w:p>
    <w:p w14:paraId="73381565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    else if(c=='\n</w:t>
      </w:r>
      <w:proofErr w:type="gramStart"/>
      <w:r w:rsidRPr="00681047">
        <w:rPr>
          <w:rFonts w:ascii="LM Roman 12" w:hAnsi="LM Roman 12"/>
          <w:sz w:val="24"/>
          <w:szCs w:val="24"/>
        </w:rPr>
        <w:t>'){</w:t>
      </w:r>
      <w:proofErr w:type="gramEnd"/>
    </w:p>
    <w:p w14:paraId="4999B9B4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 xml:space="preserve">            </w:t>
      </w:r>
      <w:proofErr w:type="spellStart"/>
      <w:r w:rsidRPr="00681047">
        <w:rPr>
          <w:rFonts w:ascii="LM Roman 12" w:hAnsi="LM Roman 12"/>
          <w:sz w:val="24"/>
          <w:szCs w:val="24"/>
        </w:rPr>
        <w:t>line_count</w:t>
      </w:r>
      <w:proofErr w:type="spellEnd"/>
      <w:r w:rsidRPr="00681047">
        <w:rPr>
          <w:rFonts w:ascii="LM Roman 12" w:hAnsi="LM Roman 12"/>
          <w:sz w:val="24"/>
          <w:szCs w:val="24"/>
        </w:rPr>
        <w:t>++;</w:t>
      </w:r>
    </w:p>
    <w:p w14:paraId="29760B87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    }</w:t>
      </w:r>
    </w:p>
    <w:p w14:paraId="30A50B6B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    c=</w:t>
      </w:r>
      <w:proofErr w:type="spellStart"/>
      <w:r w:rsidRPr="00681047">
        <w:rPr>
          <w:rFonts w:ascii="LM Roman 12" w:hAnsi="LM Roman 12"/>
          <w:sz w:val="24"/>
          <w:szCs w:val="24"/>
        </w:rPr>
        <w:t>fgetc</w:t>
      </w:r>
      <w:proofErr w:type="spellEnd"/>
      <w:r w:rsidRPr="00681047">
        <w:rPr>
          <w:rFonts w:ascii="LM Roman 12" w:hAnsi="LM Roman 12"/>
          <w:sz w:val="24"/>
          <w:szCs w:val="24"/>
        </w:rPr>
        <w:t>(file);</w:t>
      </w:r>
    </w:p>
    <w:p w14:paraId="79A845AC" w14:textId="3C6E39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    }</w:t>
      </w:r>
    </w:p>
    <w:p w14:paraId="725A6795" w14:textId="6B9F5442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681047">
        <w:rPr>
          <w:rFonts w:ascii="LM Roman 12" w:hAnsi="LM Roman 12"/>
          <w:sz w:val="24"/>
          <w:szCs w:val="24"/>
        </w:rPr>
        <w:t>fclose</w:t>
      </w:r>
      <w:proofErr w:type="spellEnd"/>
      <w:r w:rsidRPr="00681047">
        <w:rPr>
          <w:rFonts w:ascii="LM Roman 12" w:hAnsi="LM Roman 12"/>
          <w:sz w:val="24"/>
          <w:szCs w:val="24"/>
        </w:rPr>
        <w:t>(file);</w:t>
      </w:r>
    </w:p>
    <w:p w14:paraId="1144ACAD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 xml:space="preserve">    </w:t>
      </w:r>
      <w:proofErr w:type="spellStart"/>
      <w:proofErr w:type="gramStart"/>
      <w:r w:rsidRPr="00681047">
        <w:rPr>
          <w:rFonts w:ascii="LM Roman 12" w:hAnsi="LM Roman 12"/>
          <w:sz w:val="24"/>
          <w:szCs w:val="24"/>
        </w:rPr>
        <w:t>printf</w:t>
      </w:r>
      <w:proofErr w:type="spellEnd"/>
      <w:r w:rsidRPr="00681047">
        <w:rPr>
          <w:rFonts w:ascii="LM Roman 12" w:hAnsi="LM Roman 12"/>
          <w:sz w:val="24"/>
          <w:szCs w:val="24"/>
        </w:rPr>
        <w:t>(</w:t>
      </w:r>
      <w:proofErr w:type="gramEnd"/>
      <w:r w:rsidRPr="00681047">
        <w:rPr>
          <w:rFonts w:ascii="LM Roman 12" w:hAnsi="LM Roman 12"/>
          <w:sz w:val="24"/>
          <w:szCs w:val="24"/>
        </w:rPr>
        <w:t>"Character count: %d\n",</w:t>
      </w:r>
      <w:proofErr w:type="spellStart"/>
      <w:r w:rsidRPr="00681047">
        <w:rPr>
          <w:rFonts w:ascii="LM Roman 12" w:hAnsi="LM Roman 12"/>
          <w:sz w:val="24"/>
          <w:szCs w:val="24"/>
        </w:rPr>
        <w:t>char_count</w:t>
      </w:r>
      <w:proofErr w:type="spellEnd"/>
      <w:r w:rsidRPr="00681047">
        <w:rPr>
          <w:rFonts w:ascii="LM Roman 12" w:hAnsi="LM Roman 12"/>
          <w:sz w:val="24"/>
          <w:szCs w:val="24"/>
        </w:rPr>
        <w:t>);</w:t>
      </w:r>
    </w:p>
    <w:p w14:paraId="12A131E8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 xml:space="preserve">    </w:t>
      </w:r>
      <w:proofErr w:type="spellStart"/>
      <w:proofErr w:type="gramStart"/>
      <w:r w:rsidRPr="00681047">
        <w:rPr>
          <w:rFonts w:ascii="LM Roman 12" w:hAnsi="LM Roman 12"/>
          <w:sz w:val="24"/>
          <w:szCs w:val="24"/>
        </w:rPr>
        <w:t>printf</w:t>
      </w:r>
      <w:proofErr w:type="spellEnd"/>
      <w:r w:rsidRPr="00681047">
        <w:rPr>
          <w:rFonts w:ascii="LM Roman 12" w:hAnsi="LM Roman 12"/>
          <w:sz w:val="24"/>
          <w:szCs w:val="24"/>
        </w:rPr>
        <w:t>(</w:t>
      </w:r>
      <w:proofErr w:type="gramEnd"/>
      <w:r w:rsidRPr="00681047">
        <w:rPr>
          <w:rFonts w:ascii="LM Roman 12" w:hAnsi="LM Roman 12"/>
          <w:sz w:val="24"/>
          <w:szCs w:val="24"/>
        </w:rPr>
        <w:t>"Space count: %d\n",</w:t>
      </w:r>
      <w:proofErr w:type="spellStart"/>
      <w:r w:rsidRPr="00681047">
        <w:rPr>
          <w:rFonts w:ascii="LM Roman 12" w:hAnsi="LM Roman 12"/>
          <w:sz w:val="24"/>
          <w:szCs w:val="24"/>
        </w:rPr>
        <w:t>space_count</w:t>
      </w:r>
      <w:proofErr w:type="spellEnd"/>
      <w:r w:rsidRPr="00681047">
        <w:rPr>
          <w:rFonts w:ascii="LM Roman 12" w:hAnsi="LM Roman 12"/>
          <w:sz w:val="24"/>
          <w:szCs w:val="24"/>
        </w:rPr>
        <w:t>);</w:t>
      </w:r>
    </w:p>
    <w:p w14:paraId="4D044894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 xml:space="preserve">    </w:t>
      </w:r>
      <w:proofErr w:type="spellStart"/>
      <w:proofErr w:type="gramStart"/>
      <w:r w:rsidRPr="00681047">
        <w:rPr>
          <w:rFonts w:ascii="LM Roman 12" w:hAnsi="LM Roman 12"/>
          <w:sz w:val="24"/>
          <w:szCs w:val="24"/>
        </w:rPr>
        <w:t>printf</w:t>
      </w:r>
      <w:proofErr w:type="spellEnd"/>
      <w:r w:rsidRPr="00681047">
        <w:rPr>
          <w:rFonts w:ascii="LM Roman 12" w:hAnsi="LM Roman 12"/>
          <w:sz w:val="24"/>
          <w:szCs w:val="24"/>
        </w:rPr>
        <w:t>(</w:t>
      </w:r>
      <w:proofErr w:type="gramEnd"/>
      <w:r w:rsidRPr="00681047">
        <w:rPr>
          <w:rFonts w:ascii="LM Roman 12" w:hAnsi="LM Roman 12"/>
          <w:sz w:val="24"/>
          <w:szCs w:val="24"/>
        </w:rPr>
        <w:t>"Tab count: %d\n",</w:t>
      </w:r>
      <w:proofErr w:type="spellStart"/>
      <w:r w:rsidRPr="00681047">
        <w:rPr>
          <w:rFonts w:ascii="LM Roman 12" w:hAnsi="LM Roman 12"/>
          <w:sz w:val="24"/>
          <w:szCs w:val="24"/>
        </w:rPr>
        <w:t>tab_count</w:t>
      </w:r>
      <w:proofErr w:type="spellEnd"/>
      <w:r w:rsidRPr="00681047">
        <w:rPr>
          <w:rFonts w:ascii="LM Roman 12" w:hAnsi="LM Roman 12"/>
          <w:sz w:val="24"/>
          <w:szCs w:val="24"/>
        </w:rPr>
        <w:t>);</w:t>
      </w:r>
    </w:p>
    <w:p w14:paraId="03B6DB9F" w14:textId="5A70537F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 xml:space="preserve">    </w:t>
      </w:r>
      <w:proofErr w:type="spellStart"/>
      <w:proofErr w:type="gramStart"/>
      <w:r w:rsidRPr="00681047">
        <w:rPr>
          <w:rFonts w:ascii="LM Roman 12" w:hAnsi="LM Roman 12"/>
          <w:sz w:val="24"/>
          <w:szCs w:val="24"/>
        </w:rPr>
        <w:t>printf</w:t>
      </w:r>
      <w:proofErr w:type="spellEnd"/>
      <w:r w:rsidRPr="00681047">
        <w:rPr>
          <w:rFonts w:ascii="LM Roman 12" w:hAnsi="LM Roman 12"/>
          <w:sz w:val="24"/>
          <w:szCs w:val="24"/>
        </w:rPr>
        <w:t>(</w:t>
      </w:r>
      <w:proofErr w:type="gramEnd"/>
      <w:r w:rsidRPr="00681047">
        <w:rPr>
          <w:rFonts w:ascii="LM Roman 12" w:hAnsi="LM Roman 12"/>
          <w:sz w:val="24"/>
          <w:szCs w:val="24"/>
        </w:rPr>
        <w:t>"Line count: %d\n",</w:t>
      </w:r>
      <w:proofErr w:type="spellStart"/>
      <w:r w:rsidRPr="00681047">
        <w:rPr>
          <w:rFonts w:ascii="LM Roman 12" w:hAnsi="LM Roman 12"/>
          <w:sz w:val="24"/>
          <w:szCs w:val="24"/>
        </w:rPr>
        <w:t>line_count</w:t>
      </w:r>
      <w:proofErr w:type="spellEnd"/>
      <w:r w:rsidRPr="00681047">
        <w:rPr>
          <w:rFonts w:ascii="LM Roman 12" w:hAnsi="LM Roman 12"/>
          <w:sz w:val="24"/>
          <w:szCs w:val="24"/>
        </w:rPr>
        <w:t>);</w:t>
      </w:r>
    </w:p>
    <w:p w14:paraId="19141DBC" w14:textId="77777777" w:rsidR="00681047" w:rsidRPr="00681047" w:rsidRDefault="00681047" w:rsidP="00681047">
      <w:pPr>
        <w:spacing w:after="0" w:line="240" w:lineRule="auto"/>
        <w:rPr>
          <w:rFonts w:ascii="LM Roman 12" w:hAnsi="LM Roman 12"/>
          <w:sz w:val="24"/>
          <w:szCs w:val="24"/>
        </w:rPr>
      </w:pPr>
      <w:r w:rsidRPr="00681047">
        <w:rPr>
          <w:rFonts w:ascii="LM Roman 12" w:hAnsi="LM Roman 12"/>
          <w:sz w:val="24"/>
          <w:szCs w:val="24"/>
        </w:rPr>
        <w:t>}</w:t>
      </w:r>
    </w:p>
    <w:p w14:paraId="4E9759DF" w14:textId="77777777" w:rsidR="00681047" w:rsidRDefault="00681047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</w:p>
    <w:p w14:paraId="4F1C22B5" w14:textId="6A5FFCA7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proofErr w:type="gramStart"/>
      <w:r>
        <w:rPr>
          <w:rFonts w:ascii="LM Roman 12" w:hAnsi="LM Roman 12"/>
          <w:b/>
          <w:bCs/>
          <w:sz w:val="24"/>
          <w:szCs w:val="24"/>
        </w:rPr>
        <w:t>Output:-</w:t>
      </w:r>
      <w:proofErr w:type="gramEnd"/>
    </w:p>
    <w:p w14:paraId="0245B275" w14:textId="7BB9AF60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r>
        <w:rPr>
          <w:rFonts w:ascii="LM Roman 12" w:hAnsi="LM Roman 12"/>
          <w:b/>
          <w:bCs/>
          <w:noProof/>
          <w:sz w:val="24"/>
          <w:szCs w:val="24"/>
        </w:rPr>
        <w:drawing>
          <wp:inline distT="0" distB="0" distL="0" distR="0" wp14:anchorId="1D89E213" wp14:editId="040303DB">
            <wp:extent cx="4389500" cy="1615580"/>
            <wp:effectExtent l="0" t="0" r="0" b="3810"/>
            <wp:docPr id="1454181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81620" name="Picture 14541816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AD80" w14:textId="4DD84595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r>
        <w:rPr>
          <w:rFonts w:ascii="LM Roman 12" w:hAnsi="LM Roman 12"/>
          <w:b/>
          <w:bCs/>
          <w:noProof/>
          <w:sz w:val="24"/>
          <w:szCs w:val="24"/>
        </w:rPr>
        <w:drawing>
          <wp:inline distT="0" distB="0" distL="0" distR="0" wp14:anchorId="7CF23347" wp14:editId="0C0716A2">
            <wp:extent cx="2987299" cy="1585097"/>
            <wp:effectExtent l="0" t="0" r="3810" b="0"/>
            <wp:docPr id="1330519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19084" name="Picture 13305190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A57E" w14:textId="77777777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</w:p>
    <w:p w14:paraId="691DDCED" w14:textId="422B6199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r>
        <w:rPr>
          <w:rFonts w:ascii="LM Roman 12" w:hAnsi="LM Roman 12"/>
          <w:b/>
          <w:bCs/>
          <w:sz w:val="24"/>
          <w:szCs w:val="24"/>
        </w:rPr>
        <w:t xml:space="preserve">3) </w:t>
      </w:r>
      <w:r w:rsidRPr="00E222D0">
        <w:rPr>
          <w:rFonts w:ascii="LM Roman 12" w:hAnsi="LM Roman 12"/>
          <w:b/>
          <w:bCs/>
          <w:sz w:val="24"/>
          <w:szCs w:val="24"/>
        </w:rPr>
        <w:t xml:space="preserve">Demonstrate functions </w:t>
      </w:r>
      <w:proofErr w:type="spellStart"/>
      <w:proofErr w:type="gramStart"/>
      <w:r w:rsidRPr="00E222D0">
        <w:rPr>
          <w:rFonts w:ascii="LM Roman 12" w:hAnsi="LM Roman 12"/>
          <w:b/>
          <w:bCs/>
          <w:sz w:val="24"/>
          <w:szCs w:val="24"/>
        </w:rPr>
        <w:t>fprintf</w:t>
      </w:r>
      <w:proofErr w:type="spellEnd"/>
      <w:r w:rsidRPr="00E222D0">
        <w:rPr>
          <w:rFonts w:ascii="LM Roman 12" w:hAnsi="LM Roman 12"/>
          <w:b/>
          <w:bCs/>
          <w:sz w:val="24"/>
          <w:szCs w:val="24"/>
        </w:rPr>
        <w:t>(</w:t>
      </w:r>
      <w:proofErr w:type="gramEnd"/>
      <w:r w:rsidRPr="00E222D0">
        <w:rPr>
          <w:rFonts w:ascii="LM Roman 12" w:hAnsi="LM Roman 12"/>
          <w:b/>
          <w:bCs/>
          <w:sz w:val="24"/>
          <w:szCs w:val="24"/>
        </w:rPr>
        <w:t xml:space="preserve">), </w:t>
      </w:r>
      <w:proofErr w:type="spellStart"/>
      <w:r w:rsidRPr="00E222D0">
        <w:rPr>
          <w:rFonts w:ascii="LM Roman 12" w:hAnsi="LM Roman 12"/>
          <w:b/>
          <w:bCs/>
          <w:sz w:val="24"/>
          <w:szCs w:val="24"/>
        </w:rPr>
        <w:t>fscanf</w:t>
      </w:r>
      <w:proofErr w:type="spellEnd"/>
      <w:r w:rsidRPr="00E222D0">
        <w:rPr>
          <w:rFonts w:ascii="LM Roman 12" w:hAnsi="LM Roman 12"/>
          <w:b/>
          <w:bCs/>
          <w:sz w:val="24"/>
          <w:szCs w:val="24"/>
        </w:rPr>
        <w:t xml:space="preserve">(), </w:t>
      </w:r>
      <w:proofErr w:type="spellStart"/>
      <w:r w:rsidRPr="00E222D0">
        <w:rPr>
          <w:rFonts w:ascii="LM Roman 12" w:hAnsi="LM Roman 12"/>
          <w:b/>
          <w:bCs/>
          <w:sz w:val="24"/>
          <w:szCs w:val="24"/>
        </w:rPr>
        <w:t>fputc</w:t>
      </w:r>
      <w:proofErr w:type="spellEnd"/>
      <w:r w:rsidRPr="00E222D0">
        <w:rPr>
          <w:rFonts w:ascii="LM Roman 12" w:hAnsi="LM Roman 12"/>
          <w:b/>
          <w:bCs/>
          <w:sz w:val="24"/>
          <w:szCs w:val="24"/>
        </w:rPr>
        <w:t xml:space="preserve">(), </w:t>
      </w:r>
      <w:proofErr w:type="spellStart"/>
      <w:r w:rsidRPr="00E222D0">
        <w:rPr>
          <w:rFonts w:ascii="LM Roman 12" w:hAnsi="LM Roman 12"/>
          <w:b/>
          <w:bCs/>
          <w:sz w:val="24"/>
          <w:szCs w:val="24"/>
        </w:rPr>
        <w:t>fgetc</w:t>
      </w:r>
      <w:proofErr w:type="spellEnd"/>
      <w:r w:rsidRPr="00E222D0">
        <w:rPr>
          <w:rFonts w:ascii="LM Roman 12" w:hAnsi="LM Roman 12"/>
          <w:b/>
          <w:bCs/>
          <w:sz w:val="24"/>
          <w:szCs w:val="24"/>
        </w:rPr>
        <w:t xml:space="preserve">(), </w:t>
      </w:r>
      <w:proofErr w:type="spellStart"/>
      <w:r w:rsidRPr="00E222D0">
        <w:rPr>
          <w:rFonts w:ascii="LM Roman 12" w:hAnsi="LM Roman 12"/>
          <w:b/>
          <w:bCs/>
          <w:sz w:val="24"/>
          <w:szCs w:val="24"/>
        </w:rPr>
        <w:t>fseek</w:t>
      </w:r>
      <w:proofErr w:type="spellEnd"/>
      <w:r w:rsidRPr="00E222D0">
        <w:rPr>
          <w:rFonts w:ascii="LM Roman 12" w:hAnsi="LM Roman 12"/>
          <w:b/>
          <w:bCs/>
          <w:sz w:val="24"/>
          <w:szCs w:val="24"/>
        </w:rPr>
        <w:t>() and rewind().</w:t>
      </w:r>
    </w:p>
    <w:p w14:paraId="3C05E4EE" w14:textId="34C15EBB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proofErr w:type="gramStart"/>
      <w:r>
        <w:rPr>
          <w:rFonts w:ascii="LM Roman 12" w:hAnsi="LM Roman 12"/>
          <w:b/>
          <w:bCs/>
          <w:sz w:val="24"/>
          <w:szCs w:val="24"/>
        </w:rPr>
        <w:t>Program:-</w:t>
      </w:r>
      <w:proofErr w:type="gramEnd"/>
    </w:p>
    <w:p w14:paraId="285A9576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#include&lt;stdio.h&gt;</w:t>
      </w:r>
    </w:p>
    <w:p w14:paraId="36249BEC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void </w:t>
      </w:r>
      <w:proofErr w:type="gramStart"/>
      <w:r w:rsidRPr="00E222D0">
        <w:rPr>
          <w:rFonts w:ascii="LM Roman 12" w:hAnsi="LM Roman 12"/>
          <w:sz w:val="24"/>
          <w:szCs w:val="24"/>
        </w:rPr>
        <w:t>main(</w:t>
      </w:r>
      <w:proofErr w:type="gramEnd"/>
      <w:r w:rsidRPr="00E222D0">
        <w:rPr>
          <w:rFonts w:ascii="LM Roman 12" w:hAnsi="LM Roman 12"/>
          <w:sz w:val="24"/>
          <w:szCs w:val="24"/>
        </w:rPr>
        <w:t>){</w:t>
      </w:r>
    </w:p>
    <w:p w14:paraId="357E6E39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FILE *file;</w:t>
      </w:r>
    </w:p>
    <w:p w14:paraId="06CF4ED5" w14:textId="59CC7FB9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char </w:t>
      </w:r>
      <w:proofErr w:type="gramStart"/>
      <w:r w:rsidRPr="00E222D0">
        <w:rPr>
          <w:rFonts w:ascii="LM Roman 12" w:hAnsi="LM Roman 12"/>
          <w:sz w:val="24"/>
          <w:szCs w:val="24"/>
        </w:rPr>
        <w:t>str[</w:t>
      </w:r>
      <w:proofErr w:type="gramEnd"/>
      <w:r w:rsidRPr="00E222D0">
        <w:rPr>
          <w:rFonts w:ascii="LM Roman 12" w:hAnsi="LM Roman 12"/>
          <w:sz w:val="24"/>
          <w:szCs w:val="24"/>
        </w:rPr>
        <w:t>30];</w:t>
      </w:r>
    </w:p>
    <w:p w14:paraId="5A0FE292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//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fprint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gramEnd"/>
      <w:r w:rsidRPr="00E222D0">
        <w:rPr>
          <w:rFonts w:ascii="LM Roman 12" w:hAnsi="LM Roman 12"/>
          <w:sz w:val="24"/>
          <w:szCs w:val="24"/>
        </w:rPr>
        <w:t>)</w:t>
      </w:r>
    </w:p>
    <w:p w14:paraId="2E73E6CA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file=</w:t>
      </w:r>
      <w:proofErr w:type="spellStart"/>
      <w:r w:rsidRPr="00E222D0">
        <w:rPr>
          <w:rFonts w:ascii="LM Roman 12" w:hAnsi="LM Roman 12"/>
          <w:sz w:val="24"/>
          <w:szCs w:val="24"/>
        </w:rPr>
        <w:t>fopen</w:t>
      </w:r>
      <w:proofErr w:type="spellEnd"/>
      <w:r w:rsidRPr="00E222D0">
        <w:rPr>
          <w:rFonts w:ascii="LM Roman 12" w:hAnsi="LM Roman 12"/>
          <w:sz w:val="24"/>
          <w:szCs w:val="24"/>
        </w:rPr>
        <w:t>("</w:t>
      </w:r>
      <w:proofErr w:type="spellStart"/>
      <w:r w:rsidRPr="00E222D0">
        <w:rPr>
          <w:rFonts w:ascii="LM Roman 12" w:hAnsi="LM Roman 12"/>
          <w:sz w:val="24"/>
          <w:szCs w:val="24"/>
        </w:rPr>
        <w:t>Sample.txt","w</w:t>
      </w:r>
      <w:proofErr w:type="spellEnd"/>
      <w:r w:rsidRPr="00E222D0">
        <w:rPr>
          <w:rFonts w:ascii="LM Roman 12" w:hAnsi="LM Roman 12"/>
          <w:sz w:val="24"/>
          <w:szCs w:val="24"/>
        </w:rPr>
        <w:t>");</w:t>
      </w:r>
    </w:p>
    <w:p w14:paraId="2F698E81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E222D0">
        <w:rPr>
          <w:rFonts w:ascii="LM Roman 12" w:hAnsi="LM Roman 12"/>
          <w:sz w:val="24"/>
          <w:szCs w:val="24"/>
        </w:rPr>
        <w:t>fprintf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spellStart"/>
      <w:r w:rsidRPr="00E222D0">
        <w:rPr>
          <w:rFonts w:ascii="LM Roman 12" w:hAnsi="LM Roman 12"/>
          <w:sz w:val="24"/>
          <w:szCs w:val="24"/>
        </w:rPr>
        <w:t>file,"%s","Hello</w:t>
      </w:r>
      <w:proofErr w:type="spellEnd"/>
      <w:r w:rsidRPr="00E222D0">
        <w:rPr>
          <w:rFonts w:ascii="LM Roman 12" w:hAnsi="LM Roman 12"/>
          <w:sz w:val="24"/>
          <w:szCs w:val="24"/>
        </w:rPr>
        <w:t>");</w:t>
      </w:r>
    </w:p>
    <w:p w14:paraId="7F8CAA66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E222D0">
        <w:rPr>
          <w:rFonts w:ascii="LM Roman 12" w:hAnsi="LM Roman 12"/>
          <w:sz w:val="24"/>
          <w:szCs w:val="24"/>
        </w:rPr>
        <w:t>fclose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52720C74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</w:p>
    <w:p w14:paraId="7C54B2A7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lastRenderedPageBreak/>
        <w:t>    //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fscanf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gramEnd"/>
      <w:r w:rsidRPr="00E222D0">
        <w:rPr>
          <w:rFonts w:ascii="LM Roman 12" w:hAnsi="LM Roman 12"/>
          <w:sz w:val="24"/>
          <w:szCs w:val="24"/>
        </w:rPr>
        <w:t>)</w:t>
      </w:r>
    </w:p>
    <w:p w14:paraId="58569BD0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file=</w:t>
      </w:r>
      <w:proofErr w:type="spellStart"/>
      <w:r w:rsidRPr="00E222D0">
        <w:rPr>
          <w:rFonts w:ascii="LM Roman 12" w:hAnsi="LM Roman 12"/>
          <w:sz w:val="24"/>
          <w:szCs w:val="24"/>
        </w:rPr>
        <w:t>fopen</w:t>
      </w:r>
      <w:proofErr w:type="spellEnd"/>
      <w:r w:rsidRPr="00E222D0">
        <w:rPr>
          <w:rFonts w:ascii="LM Roman 12" w:hAnsi="LM Roman 12"/>
          <w:sz w:val="24"/>
          <w:szCs w:val="24"/>
        </w:rPr>
        <w:t>("</w:t>
      </w:r>
      <w:proofErr w:type="spellStart"/>
      <w:r w:rsidRPr="00E222D0">
        <w:rPr>
          <w:rFonts w:ascii="LM Roman 12" w:hAnsi="LM Roman 12"/>
          <w:sz w:val="24"/>
          <w:szCs w:val="24"/>
        </w:rPr>
        <w:t>Sample.txt","r</w:t>
      </w:r>
      <w:proofErr w:type="spellEnd"/>
      <w:r w:rsidRPr="00E222D0">
        <w:rPr>
          <w:rFonts w:ascii="LM Roman 12" w:hAnsi="LM Roman 12"/>
          <w:sz w:val="24"/>
          <w:szCs w:val="24"/>
        </w:rPr>
        <w:t>");</w:t>
      </w:r>
    </w:p>
    <w:p w14:paraId="0DA4712D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E222D0">
        <w:rPr>
          <w:rFonts w:ascii="LM Roman 12" w:hAnsi="LM Roman 12"/>
          <w:sz w:val="24"/>
          <w:szCs w:val="24"/>
        </w:rPr>
        <w:t>fscanf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spellStart"/>
      <w:r w:rsidRPr="00E222D0">
        <w:rPr>
          <w:rFonts w:ascii="LM Roman 12" w:hAnsi="LM Roman 12"/>
          <w:sz w:val="24"/>
          <w:szCs w:val="24"/>
        </w:rPr>
        <w:t>file,"%s</w:t>
      </w:r>
      <w:proofErr w:type="gramStart"/>
      <w:r w:rsidRPr="00E222D0">
        <w:rPr>
          <w:rFonts w:ascii="LM Roman 12" w:hAnsi="LM Roman 12"/>
          <w:sz w:val="24"/>
          <w:szCs w:val="24"/>
        </w:rPr>
        <w:t>",str</w:t>
      </w:r>
      <w:proofErr w:type="spellEnd"/>
      <w:proofErr w:type="gramEnd"/>
      <w:r w:rsidRPr="00E222D0">
        <w:rPr>
          <w:rFonts w:ascii="LM Roman 12" w:hAnsi="LM Roman 12"/>
          <w:sz w:val="24"/>
          <w:szCs w:val="24"/>
        </w:rPr>
        <w:t>);</w:t>
      </w:r>
    </w:p>
    <w:p w14:paraId="7896936D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printf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gramEnd"/>
      <w:r w:rsidRPr="00E222D0">
        <w:rPr>
          <w:rFonts w:ascii="LM Roman 12" w:hAnsi="LM Roman 12"/>
          <w:sz w:val="24"/>
          <w:szCs w:val="24"/>
        </w:rPr>
        <w:t>"String: %s\</w:t>
      </w:r>
      <w:proofErr w:type="spellStart"/>
      <w:r w:rsidRPr="00E222D0">
        <w:rPr>
          <w:rFonts w:ascii="LM Roman 12" w:hAnsi="LM Roman 12"/>
          <w:sz w:val="24"/>
          <w:szCs w:val="24"/>
        </w:rPr>
        <w:t>n",str</w:t>
      </w:r>
      <w:proofErr w:type="spellEnd"/>
      <w:r w:rsidRPr="00E222D0">
        <w:rPr>
          <w:rFonts w:ascii="LM Roman 12" w:hAnsi="LM Roman 12"/>
          <w:sz w:val="24"/>
          <w:szCs w:val="24"/>
        </w:rPr>
        <w:t>);</w:t>
      </w:r>
    </w:p>
    <w:p w14:paraId="43A2B2C2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E222D0">
        <w:rPr>
          <w:rFonts w:ascii="LM Roman 12" w:hAnsi="LM Roman 12"/>
          <w:sz w:val="24"/>
          <w:szCs w:val="24"/>
        </w:rPr>
        <w:t>fclose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53B0A78C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</w:p>
    <w:p w14:paraId="3B18955A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//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fputc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gramEnd"/>
      <w:r w:rsidRPr="00E222D0">
        <w:rPr>
          <w:rFonts w:ascii="LM Roman 12" w:hAnsi="LM Roman 12"/>
          <w:sz w:val="24"/>
          <w:szCs w:val="24"/>
        </w:rPr>
        <w:t>)</w:t>
      </w:r>
    </w:p>
    <w:p w14:paraId="39268253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file=</w:t>
      </w:r>
      <w:proofErr w:type="spellStart"/>
      <w:r w:rsidRPr="00E222D0">
        <w:rPr>
          <w:rFonts w:ascii="LM Roman 12" w:hAnsi="LM Roman 12"/>
          <w:sz w:val="24"/>
          <w:szCs w:val="24"/>
        </w:rPr>
        <w:t>fopen</w:t>
      </w:r>
      <w:proofErr w:type="spellEnd"/>
      <w:r w:rsidRPr="00E222D0">
        <w:rPr>
          <w:rFonts w:ascii="LM Roman 12" w:hAnsi="LM Roman 12"/>
          <w:sz w:val="24"/>
          <w:szCs w:val="24"/>
        </w:rPr>
        <w:t>("</w:t>
      </w:r>
      <w:proofErr w:type="spellStart"/>
      <w:r w:rsidRPr="00E222D0">
        <w:rPr>
          <w:rFonts w:ascii="LM Roman 12" w:hAnsi="LM Roman 12"/>
          <w:sz w:val="24"/>
          <w:szCs w:val="24"/>
        </w:rPr>
        <w:t>Sample.txt","r</w:t>
      </w:r>
      <w:proofErr w:type="spellEnd"/>
      <w:r w:rsidRPr="00E222D0">
        <w:rPr>
          <w:rFonts w:ascii="LM Roman 12" w:hAnsi="LM Roman 12"/>
          <w:sz w:val="24"/>
          <w:szCs w:val="24"/>
        </w:rPr>
        <w:t>+");</w:t>
      </w:r>
    </w:p>
    <w:p w14:paraId="156281D2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E222D0">
        <w:rPr>
          <w:rFonts w:ascii="LM Roman 12" w:hAnsi="LM Roman 12"/>
          <w:sz w:val="24"/>
          <w:szCs w:val="24"/>
        </w:rPr>
        <w:t>fputc</w:t>
      </w:r>
      <w:proofErr w:type="spellEnd"/>
      <w:r w:rsidRPr="00E222D0">
        <w:rPr>
          <w:rFonts w:ascii="LM Roman 12" w:hAnsi="LM Roman 12"/>
          <w:sz w:val="24"/>
          <w:szCs w:val="24"/>
        </w:rPr>
        <w:t>('</w:t>
      </w:r>
      <w:proofErr w:type="spellStart"/>
      <w:r w:rsidRPr="00E222D0">
        <w:rPr>
          <w:rFonts w:ascii="LM Roman 12" w:hAnsi="LM Roman 12"/>
          <w:sz w:val="24"/>
          <w:szCs w:val="24"/>
        </w:rPr>
        <w:t>x</w:t>
      </w:r>
      <w:proofErr w:type="gramStart"/>
      <w:r w:rsidRPr="00E222D0">
        <w:rPr>
          <w:rFonts w:ascii="LM Roman 12" w:hAnsi="LM Roman 12"/>
          <w:sz w:val="24"/>
          <w:szCs w:val="24"/>
        </w:rPr>
        <w:t>',file</w:t>
      </w:r>
      <w:proofErr w:type="spellEnd"/>
      <w:proofErr w:type="gramEnd"/>
      <w:r w:rsidRPr="00E222D0">
        <w:rPr>
          <w:rFonts w:ascii="LM Roman 12" w:hAnsi="LM Roman 12"/>
          <w:sz w:val="24"/>
          <w:szCs w:val="24"/>
        </w:rPr>
        <w:t>);</w:t>
      </w:r>
    </w:p>
    <w:p w14:paraId="7F1B1CB1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E222D0">
        <w:rPr>
          <w:rFonts w:ascii="LM Roman 12" w:hAnsi="LM Roman 12"/>
          <w:sz w:val="24"/>
          <w:szCs w:val="24"/>
        </w:rPr>
        <w:t>fclose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4E28B679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</w:p>
    <w:p w14:paraId="0AED29AF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//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fgetc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gramEnd"/>
      <w:r w:rsidRPr="00E222D0">
        <w:rPr>
          <w:rFonts w:ascii="LM Roman 12" w:hAnsi="LM Roman 12"/>
          <w:sz w:val="24"/>
          <w:szCs w:val="24"/>
        </w:rPr>
        <w:t>)</w:t>
      </w:r>
    </w:p>
    <w:p w14:paraId="4764DD5D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file=</w:t>
      </w:r>
      <w:proofErr w:type="spellStart"/>
      <w:r w:rsidRPr="00E222D0">
        <w:rPr>
          <w:rFonts w:ascii="LM Roman 12" w:hAnsi="LM Roman 12"/>
          <w:sz w:val="24"/>
          <w:szCs w:val="24"/>
        </w:rPr>
        <w:t>fopen</w:t>
      </w:r>
      <w:proofErr w:type="spellEnd"/>
      <w:r w:rsidRPr="00E222D0">
        <w:rPr>
          <w:rFonts w:ascii="LM Roman 12" w:hAnsi="LM Roman 12"/>
          <w:sz w:val="24"/>
          <w:szCs w:val="24"/>
        </w:rPr>
        <w:t>("</w:t>
      </w:r>
      <w:proofErr w:type="spellStart"/>
      <w:r w:rsidRPr="00E222D0">
        <w:rPr>
          <w:rFonts w:ascii="LM Roman 12" w:hAnsi="LM Roman 12"/>
          <w:sz w:val="24"/>
          <w:szCs w:val="24"/>
        </w:rPr>
        <w:t>Sample.txt","r</w:t>
      </w:r>
      <w:proofErr w:type="spellEnd"/>
      <w:r w:rsidRPr="00E222D0">
        <w:rPr>
          <w:rFonts w:ascii="LM Roman 12" w:hAnsi="LM Roman 12"/>
          <w:sz w:val="24"/>
          <w:szCs w:val="24"/>
        </w:rPr>
        <w:t>");</w:t>
      </w:r>
    </w:p>
    <w:p w14:paraId="038D1ADF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char c=</w:t>
      </w:r>
      <w:proofErr w:type="spellStart"/>
      <w:r w:rsidRPr="00E222D0">
        <w:rPr>
          <w:rFonts w:ascii="LM Roman 12" w:hAnsi="LM Roman 12"/>
          <w:sz w:val="24"/>
          <w:szCs w:val="24"/>
        </w:rPr>
        <w:t>fgetc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574C8792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printf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gramEnd"/>
      <w:r w:rsidRPr="00E222D0">
        <w:rPr>
          <w:rFonts w:ascii="LM Roman 12" w:hAnsi="LM Roman 12"/>
          <w:sz w:val="24"/>
          <w:szCs w:val="24"/>
        </w:rPr>
        <w:t>"Character: %c\</w:t>
      </w:r>
      <w:proofErr w:type="spellStart"/>
      <w:r w:rsidRPr="00E222D0">
        <w:rPr>
          <w:rFonts w:ascii="LM Roman 12" w:hAnsi="LM Roman 12"/>
          <w:sz w:val="24"/>
          <w:szCs w:val="24"/>
        </w:rPr>
        <w:t>n",c</w:t>
      </w:r>
      <w:proofErr w:type="spellEnd"/>
      <w:r w:rsidRPr="00E222D0">
        <w:rPr>
          <w:rFonts w:ascii="LM Roman 12" w:hAnsi="LM Roman 12"/>
          <w:sz w:val="24"/>
          <w:szCs w:val="24"/>
        </w:rPr>
        <w:t>);</w:t>
      </w:r>
    </w:p>
    <w:p w14:paraId="2DF9CC79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c=</w:t>
      </w:r>
      <w:proofErr w:type="spellStart"/>
      <w:r w:rsidRPr="00E222D0">
        <w:rPr>
          <w:rFonts w:ascii="LM Roman 12" w:hAnsi="LM Roman 12"/>
          <w:sz w:val="24"/>
          <w:szCs w:val="24"/>
        </w:rPr>
        <w:t>fgetc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63260F07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printf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gramEnd"/>
      <w:r w:rsidRPr="00E222D0">
        <w:rPr>
          <w:rFonts w:ascii="LM Roman 12" w:hAnsi="LM Roman 12"/>
          <w:sz w:val="24"/>
          <w:szCs w:val="24"/>
        </w:rPr>
        <w:t>"Character: %c\</w:t>
      </w:r>
      <w:proofErr w:type="spellStart"/>
      <w:r w:rsidRPr="00E222D0">
        <w:rPr>
          <w:rFonts w:ascii="LM Roman 12" w:hAnsi="LM Roman 12"/>
          <w:sz w:val="24"/>
          <w:szCs w:val="24"/>
        </w:rPr>
        <w:t>n",c</w:t>
      </w:r>
      <w:proofErr w:type="spellEnd"/>
      <w:r w:rsidRPr="00E222D0">
        <w:rPr>
          <w:rFonts w:ascii="LM Roman 12" w:hAnsi="LM Roman 12"/>
          <w:sz w:val="24"/>
          <w:szCs w:val="24"/>
        </w:rPr>
        <w:t>);</w:t>
      </w:r>
    </w:p>
    <w:p w14:paraId="461B6DEA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E222D0">
        <w:rPr>
          <w:rFonts w:ascii="LM Roman 12" w:hAnsi="LM Roman 12"/>
          <w:sz w:val="24"/>
          <w:szCs w:val="24"/>
        </w:rPr>
        <w:t>fclose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255472D7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</w:p>
    <w:p w14:paraId="33C66ADD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//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fseek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gramEnd"/>
      <w:r w:rsidRPr="00E222D0">
        <w:rPr>
          <w:rFonts w:ascii="LM Roman 12" w:hAnsi="LM Roman 12"/>
          <w:sz w:val="24"/>
          <w:szCs w:val="24"/>
        </w:rPr>
        <w:t>)</w:t>
      </w:r>
    </w:p>
    <w:p w14:paraId="5DFE6212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file=</w:t>
      </w:r>
      <w:proofErr w:type="spellStart"/>
      <w:r w:rsidRPr="00E222D0">
        <w:rPr>
          <w:rFonts w:ascii="LM Roman 12" w:hAnsi="LM Roman 12"/>
          <w:sz w:val="24"/>
          <w:szCs w:val="24"/>
        </w:rPr>
        <w:t>fopen</w:t>
      </w:r>
      <w:proofErr w:type="spellEnd"/>
      <w:r w:rsidRPr="00E222D0">
        <w:rPr>
          <w:rFonts w:ascii="LM Roman 12" w:hAnsi="LM Roman 12"/>
          <w:sz w:val="24"/>
          <w:szCs w:val="24"/>
        </w:rPr>
        <w:t>("</w:t>
      </w:r>
      <w:proofErr w:type="spellStart"/>
      <w:r w:rsidRPr="00E222D0">
        <w:rPr>
          <w:rFonts w:ascii="LM Roman 12" w:hAnsi="LM Roman 12"/>
          <w:sz w:val="24"/>
          <w:szCs w:val="24"/>
        </w:rPr>
        <w:t>Sample.txt","r</w:t>
      </w:r>
      <w:proofErr w:type="spellEnd"/>
      <w:r w:rsidRPr="00E222D0">
        <w:rPr>
          <w:rFonts w:ascii="LM Roman 12" w:hAnsi="LM Roman 12"/>
          <w:sz w:val="24"/>
          <w:szCs w:val="24"/>
        </w:rPr>
        <w:t>");</w:t>
      </w:r>
    </w:p>
    <w:p w14:paraId="030538D1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E222D0">
        <w:rPr>
          <w:rFonts w:ascii="LM Roman 12" w:hAnsi="LM Roman 12"/>
          <w:sz w:val="24"/>
          <w:szCs w:val="24"/>
        </w:rPr>
        <w:t>fseek</w:t>
      </w:r>
      <w:proofErr w:type="spellEnd"/>
      <w:r w:rsidRPr="00E222D0">
        <w:rPr>
          <w:rFonts w:ascii="LM Roman 12" w:hAnsi="LM Roman 12"/>
          <w:sz w:val="24"/>
          <w:szCs w:val="24"/>
        </w:rPr>
        <w:t>(file,</w:t>
      </w:r>
      <w:proofErr w:type="gramStart"/>
      <w:r w:rsidRPr="00E222D0">
        <w:rPr>
          <w:rFonts w:ascii="LM Roman 12" w:hAnsi="LM Roman 12"/>
          <w:sz w:val="24"/>
          <w:szCs w:val="24"/>
        </w:rPr>
        <w:t>4,SEEK</w:t>
      </w:r>
      <w:proofErr w:type="gramEnd"/>
      <w:r w:rsidRPr="00E222D0">
        <w:rPr>
          <w:rFonts w:ascii="LM Roman 12" w:hAnsi="LM Roman 12"/>
          <w:sz w:val="24"/>
          <w:szCs w:val="24"/>
        </w:rPr>
        <w:t>_SET);</w:t>
      </w:r>
    </w:p>
    <w:p w14:paraId="7A614918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c=</w:t>
      </w:r>
      <w:proofErr w:type="spellStart"/>
      <w:r w:rsidRPr="00E222D0">
        <w:rPr>
          <w:rFonts w:ascii="LM Roman 12" w:hAnsi="LM Roman 12"/>
          <w:sz w:val="24"/>
          <w:szCs w:val="24"/>
        </w:rPr>
        <w:t>fgetc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013E0D25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printf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gramEnd"/>
      <w:r w:rsidRPr="00E222D0">
        <w:rPr>
          <w:rFonts w:ascii="LM Roman 12" w:hAnsi="LM Roman 12"/>
          <w:sz w:val="24"/>
          <w:szCs w:val="24"/>
        </w:rPr>
        <w:t>"Character: %c\</w:t>
      </w:r>
      <w:proofErr w:type="spellStart"/>
      <w:r w:rsidRPr="00E222D0">
        <w:rPr>
          <w:rFonts w:ascii="LM Roman 12" w:hAnsi="LM Roman 12"/>
          <w:sz w:val="24"/>
          <w:szCs w:val="24"/>
        </w:rPr>
        <w:t>n",c</w:t>
      </w:r>
      <w:proofErr w:type="spellEnd"/>
      <w:r w:rsidRPr="00E222D0">
        <w:rPr>
          <w:rFonts w:ascii="LM Roman 12" w:hAnsi="LM Roman 12"/>
          <w:sz w:val="24"/>
          <w:szCs w:val="24"/>
        </w:rPr>
        <w:t>);</w:t>
      </w:r>
    </w:p>
    <w:p w14:paraId="448AEC61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E222D0">
        <w:rPr>
          <w:rFonts w:ascii="LM Roman 12" w:hAnsi="LM Roman 12"/>
          <w:sz w:val="24"/>
          <w:szCs w:val="24"/>
        </w:rPr>
        <w:t>fclose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209B17F6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</w:p>
    <w:p w14:paraId="78F30BAF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//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frewind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gramEnd"/>
      <w:r w:rsidRPr="00E222D0">
        <w:rPr>
          <w:rFonts w:ascii="LM Roman 12" w:hAnsi="LM Roman 12"/>
          <w:sz w:val="24"/>
          <w:szCs w:val="24"/>
        </w:rPr>
        <w:t>)</w:t>
      </w:r>
    </w:p>
    <w:p w14:paraId="1F14382E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file=</w:t>
      </w:r>
      <w:proofErr w:type="spellStart"/>
      <w:r w:rsidRPr="00E222D0">
        <w:rPr>
          <w:rFonts w:ascii="LM Roman 12" w:hAnsi="LM Roman 12"/>
          <w:sz w:val="24"/>
          <w:szCs w:val="24"/>
        </w:rPr>
        <w:t>fopen</w:t>
      </w:r>
      <w:proofErr w:type="spellEnd"/>
      <w:r w:rsidRPr="00E222D0">
        <w:rPr>
          <w:rFonts w:ascii="LM Roman 12" w:hAnsi="LM Roman 12"/>
          <w:sz w:val="24"/>
          <w:szCs w:val="24"/>
        </w:rPr>
        <w:t>("</w:t>
      </w:r>
      <w:proofErr w:type="spellStart"/>
      <w:r w:rsidRPr="00E222D0">
        <w:rPr>
          <w:rFonts w:ascii="LM Roman 12" w:hAnsi="LM Roman 12"/>
          <w:sz w:val="24"/>
          <w:szCs w:val="24"/>
        </w:rPr>
        <w:t>Sample.txt","r</w:t>
      </w:r>
      <w:proofErr w:type="spellEnd"/>
      <w:r w:rsidRPr="00E222D0">
        <w:rPr>
          <w:rFonts w:ascii="LM Roman 12" w:hAnsi="LM Roman 12"/>
          <w:sz w:val="24"/>
          <w:szCs w:val="24"/>
        </w:rPr>
        <w:t>");</w:t>
      </w:r>
    </w:p>
    <w:p w14:paraId="65BBFD13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rewind(file);</w:t>
      </w:r>
    </w:p>
    <w:p w14:paraId="77E89CDD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c=</w:t>
      </w:r>
      <w:proofErr w:type="spellStart"/>
      <w:r w:rsidRPr="00E222D0">
        <w:rPr>
          <w:rFonts w:ascii="LM Roman 12" w:hAnsi="LM Roman 12"/>
          <w:sz w:val="24"/>
          <w:szCs w:val="24"/>
        </w:rPr>
        <w:t>fgetc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31D6B7C2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printf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gramEnd"/>
      <w:r w:rsidRPr="00E222D0">
        <w:rPr>
          <w:rFonts w:ascii="LM Roman 12" w:hAnsi="LM Roman 12"/>
          <w:sz w:val="24"/>
          <w:szCs w:val="24"/>
        </w:rPr>
        <w:t>"Character: %c\</w:t>
      </w:r>
      <w:proofErr w:type="spellStart"/>
      <w:r w:rsidRPr="00E222D0">
        <w:rPr>
          <w:rFonts w:ascii="LM Roman 12" w:hAnsi="LM Roman 12"/>
          <w:sz w:val="24"/>
          <w:szCs w:val="24"/>
        </w:rPr>
        <w:t>n",c</w:t>
      </w:r>
      <w:proofErr w:type="spellEnd"/>
      <w:r w:rsidRPr="00E222D0">
        <w:rPr>
          <w:rFonts w:ascii="LM Roman 12" w:hAnsi="LM Roman 12"/>
          <w:sz w:val="24"/>
          <w:szCs w:val="24"/>
        </w:rPr>
        <w:t>);</w:t>
      </w:r>
    </w:p>
    <w:p w14:paraId="15544F7E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E222D0">
        <w:rPr>
          <w:rFonts w:ascii="LM Roman 12" w:hAnsi="LM Roman 12"/>
          <w:sz w:val="24"/>
          <w:szCs w:val="24"/>
        </w:rPr>
        <w:t>fclose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5E7A4939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</w:p>
    <w:p w14:paraId="1457EF3E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}</w:t>
      </w:r>
    </w:p>
    <w:p w14:paraId="56B2F881" w14:textId="77777777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</w:p>
    <w:p w14:paraId="23DCBA51" w14:textId="42730EB8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proofErr w:type="gramStart"/>
      <w:r>
        <w:rPr>
          <w:rFonts w:ascii="LM Roman 12" w:hAnsi="LM Roman 12"/>
          <w:b/>
          <w:bCs/>
          <w:sz w:val="24"/>
          <w:szCs w:val="24"/>
        </w:rPr>
        <w:t>Output:-</w:t>
      </w:r>
      <w:proofErr w:type="gramEnd"/>
    </w:p>
    <w:p w14:paraId="06AFFA97" w14:textId="657DCF8F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r>
        <w:rPr>
          <w:rFonts w:ascii="LM Roman 12" w:hAnsi="LM Roman 12"/>
          <w:b/>
          <w:bCs/>
          <w:noProof/>
          <w:sz w:val="24"/>
          <w:szCs w:val="24"/>
        </w:rPr>
        <w:drawing>
          <wp:inline distT="0" distB="0" distL="0" distR="0" wp14:anchorId="269098B0" wp14:editId="366121DA">
            <wp:extent cx="4686706" cy="1889924"/>
            <wp:effectExtent l="0" t="0" r="0" b="0"/>
            <wp:docPr id="647064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64578" name="Picture 6470645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7FD7" w14:textId="6BFCA399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r>
        <w:rPr>
          <w:rFonts w:ascii="LM Roman 12" w:hAnsi="LM Roman 12"/>
          <w:b/>
          <w:bCs/>
          <w:noProof/>
          <w:sz w:val="24"/>
          <w:szCs w:val="24"/>
        </w:rPr>
        <w:lastRenderedPageBreak/>
        <w:drawing>
          <wp:inline distT="0" distB="0" distL="0" distR="0" wp14:anchorId="561D1A4B" wp14:editId="0756CADF">
            <wp:extent cx="4595258" cy="1432684"/>
            <wp:effectExtent l="0" t="0" r="0" b="0"/>
            <wp:docPr id="8728455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45553" name="Picture 8728455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BE56" w14:textId="77777777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</w:p>
    <w:p w14:paraId="04091D29" w14:textId="28F7FF99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r>
        <w:rPr>
          <w:rFonts w:ascii="LM Roman 12" w:hAnsi="LM Roman 12"/>
          <w:b/>
          <w:bCs/>
          <w:sz w:val="24"/>
          <w:szCs w:val="24"/>
        </w:rPr>
        <w:t>4)</w:t>
      </w:r>
      <w:r w:rsidRPr="00E222D0">
        <w:t xml:space="preserve"> </w:t>
      </w:r>
      <w:r w:rsidRPr="00E222D0">
        <w:rPr>
          <w:rFonts w:ascii="LM Roman 12" w:hAnsi="LM Roman 12"/>
          <w:b/>
          <w:bCs/>
          <w:sz w:val="24"/>
          <w:szCs w:val="24"/>
        </w:rPr>
        <w:t xml:space="preserve">Print contents of </w:t>
      </w:r>
      <w:proofErr w:type="spellStart"/>
      <w:r w:rsidRPr="00E222D0">
        <w:rPr>
          <w:rFonts w:ascii="LM Roman 12" w:hAnsi="LM Roman 12"/>
          <w:b/>
          <w:bCs/>
          <w:sz w:val="24"/>
          <w:szCs w:val="24"/>
        </w:rPr>
        <w:t>ƒ</w:t>
      </w:r>
      <w:r>
        <w:rPr>
          <w:rFonts w:ascii="LM Roman 12" w:hAnsi="LM Roman 12"/>
          <w:b/>
          <w:bCs/>
          <w:sz w:val="24"/>
          <w:szCs w:val="24"/>
        </w:rPr>
        <w:t>i</w:t>
      </w:r>
      <w:r w:rsidRPr="00E222D0">
        <w:rPr>
          <w:rFonts w:ascii="LM Roman 12" w:hAnsi="LM Roman 12"/>
          <w:b/>
          <w:bCs/>
          <w:sz w:val="24"/>
          <w:szCs w:val="24"/>
        </w:rPr>
        <w:t>le</w:t>
      </w:r>
      <w:proofErr w:type="spellEnd"/>
      <w:r w:rsidRPr="00E222D0">
        <w:rPr>
          <w:rFonts w:ascii="LM Roman 12" w:hAnsi="LM Roman 12"/>
          <w:b/>
          <w:bCs/>
          <w:sz w:val="24"/>
          <w:szCs w:val="24"/>
        </w:rPr>
        <w:t xml:space="preserve"> in reverse order</w:t>
      </w:r>
      <w:r>
        <w:rPr>
          <w:rFonts w:ascii="LM Roman 12" w:hAnsi="LM Roman 12"/>
          <w:b/>
          <w:bCs/>
          <w:sz w:val="24"/>
          <w:szCs w:val="24"/>
        </w:rPr>
        <w:t>.</w:t>
      </w:r>
    </w:p>
    <w:p w14:paraId="49390790" w14:textId="3DF7A640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proofErr w:type="gramStart"/>
      <w:r>
        <w:rPr>
          <w:rFonts w:ascii="LM Roman 12" w:hAnsi="LM Roman 12"/>
          <w:b/>
          <w:bCs/>
          <w:sz w:val="24"/>
          <w:szCs w:val="24"/>
        </w:rPr>
        <w:t>Program:-</w:t>
      </w:r>
      <w:proofErr w:type="gramEnd"/>
    </w:p>
    <w:p w14:paraId="6F1142F3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#include&lt;stdio.h&gt;</w:t>
      </w:r>
    </w:p>
    <w:p w14:paraId="044260E3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void </w:t>
      </w:r>
      <w:proofErr w:type="gramStart"/>
      <w:r w:rsidRPr="00E222D0">
        <w:rPr>
          <w:rFonts w:ascii="LM Roman 12" w:hAnsi="LM Roman 12"/>
          <w:sz w:val="24"/>
          <w:szCs w:val="24"/>
        </w:rPr>
        <w:t>main(</w:t>
      </w:r>
      <w:proofErr w:type="gramEnd"/>
      <w:r w:rsidRPr="00E222D0">
        <w:rPr>
          <w:rFonts w:ascii="LM Roman 12" w:hAnsi="LM Roman 12"/>
          <w:sz w:val="24"/>
          <w:szCs w:val="24"/>
        </w:rPr>
        <w:t>){</w:t>
      </w:r>
    </w:p>
    <w:p w14:paraId="018B9AA4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FILE *file;</w:t>
      </w:r>
    </w:p>
    <w:p w14:paraId="63B84591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int length=0;</w:t>
      </w:r>
    </w:p>
    <w:p w14:paraId="2F51AA2A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</w:p>
    <w:p w14:paraId="6AF9CE12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file=</w:t>
      </w:r>
      <w:proofErr w:type="spellStart"/>
      <w:r w:rsidRPr="00E222D0">
        <w:rPr>
          <w:rFonts w:ascii="LM Roman 12" w:hAnsi="LM Roman 12"/>
          <w:sz w:val="24"/>
          <w:szCs w:val="24"/>
        </w:rPr>
        <w:t>fopen</w:t>
      </w:r>
      <w:proofErr w:type="spellEnd"/>
      <w:r w:rsidRPr="00E222D0">
        <w:rPr>
          <w:rFonts w:ascii="LM Roman 12" w:hAnsi="LM Roman 12"/>
          <w:sz w:val="24"/>
          <w:szCs w:val="24"/>
        </w:rPr>
        <w:t>("</w:t>
      </w:r>
      <w:proofErr w:type="spellStart"/>
      <w:r w:rsidRPr="00E222D0">
        <w:rPr>
          <w:rFonts w:ascii="LM Roman 12" w:hAnsi="LM Roman 12"/>
          <w:sz w:val="24"/>
          <w:szCs w:val="24"/>
        </w:rPr>
        <w:t>Sample.txt","r</w:t>
      </w:r>
      <w:proofErr w:type="spellEnd"/>
      <w:r w:rsidRPr="00E222D0">
        <w:rPr>
          <w:rFonts w:ascii="LM Roman 12" w:hAnsi="LM Roman 12"/>
          <w:sz w:val="24"/>
          <w:szCs w:val="24"/>
        </w:rPr>
        <w:t>+");</w:t>
      </w:r>
    </w:p>
    <w:p w14:paraId="0C6366F4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</w:p>
    <w:p w14:paraId="5C714D05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E222D0">
        <w:rPr>
          <w:rFonts w:ascii="LM Roman 12" w:hAnsi="LM Roman 12"/>
          <w:sz w:val="24"/>
          <w:szCs w:val="24"/>
        </w:rPr>
        <w:t>fseek</w:t>
      </w:r>
      <w:proofErr w:type="spellEnd"/>
      <w:r w:rsidRPr="00E222D0">
        <w:rPr>
          <w:rFonts w:ascii="LM Roman 12" w:hAnsi="LM Roman 12"/>
          <w:sz w:val="24"/>
          <w:szCs w:val="24"/>
        </w:rPr>
        <w:t>(file,</w:t>
      </w:r>
      <w:proofErr w:type="gramStart"/>
      <w:r w:rsidRPr="00E222D0">
        <w:rPr>
          <w:rFonts w:ascii="LM Roman 12" w:hAnsi="LM Roman 12"/>
          <w:sz w:val="24"/>
          <w:szCs w:val="24"/>
        </w:rPr>
        <w:t>0,SEEK</w:t>
      </w:r>
      <w:proofErr w:type="gramEnd"/>
      <w:r w:rsidRPr="00E222D0">
        <w:rPr>
          <w:rFonts w:ascii="LM Roman 12" w:hAnsi="LM Roman 12"/>
          <w:sz w:val="24"/>
          <w:szCs w:val="24"/>
        </w:rPr>
        <w:t>_END);</w:t>
      </w:r>
    </w:p>
    <w:p w14:paraId="01A4A35E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length=</w:t>
      </w:r>
      <w:proofErr w:type="spellStart"/>
      <w:r w:rsidRPr="00E222D0">
        <w:rPr>
          <w:rFonts w:ascii="LM Roman 12" w:hAnsi="LM Roman 12"/>
          <w:sz w:val="24"/>
          <w:szCs w:val="24"/>
        </w:rPr>
        <w:t>ftell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241C0BDE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</w:p>
    <w:p w14:paraId="62FFF866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for (int </w:t>
      </w:r>
      <w:proofErr w:type="spellStart"/>
      <w:r w:rsidRPr="00E222D0">
        <w:rPr>
          <w:rFonts w:ascii="LM Roman 12" w:hAnsi="LM Roman 12"/>
          <w:sz w:val="24"/>
          <w:szCs w:val="24"/>
        </w:rPr>
        <w:t>i</w:t>
      </w:r>
      <w:proofErr w:type="spellEnd"/>
      <w:r w:rsidRPr="00E222D0">
        <w:rPr>
          <w:rFonts w:ascii="LM Roman 12" w:hAnsi="LM Roman 12"/>
          <w:sz w:val="24"/>
          <w:szCs w:val="24"/>
        </w:rPr>
        <w:t xml:space="preserve"> = length-1; </w:t>
      </w:r>
      <w:proofErr w:type="spellStart"/>
      <w:r w:rsidRPr="00E222D0">
        <w:rPr>
          <w:rFonts w:ascii="LM Roman 12" w:hAnsi="LM Roman 12"/>
          <w:sz w:val="24"/>
          <w:szCs w:val="24"/>
        </w:rPr>
        <w:t>i</w:t>
      </w:r>
      <w:proofErr w:type="spellEnd"/>
      <w:r w:rsidRPr="00E222D0">
        <w:rPr>
          <w:rFonts w:ascii="LM Roman 12" w:hAnsi="LM Roman 12"/>
          <w:sz w:val="24"/>
          <w:szCs w:val="24"/>
        </w:rPr>
        <w:t xml:space="preserve"> &gt;= 0; </w:t>
      </w:r>
      <w:proofErr w:type="spellStart"/>
      <w:r w:rsidRPr="00E222D0">
        <w:rPr>
          <w:rFonts w:ascii="LM Roman 12" w:hAnsi="LM Roman 12"/>
          <w:sz w:val="24"/>
          <w:szCs w:val="24"/>
        </w:rPr>
        <w:t>i</w:t>
      </w:r>
      <w:proofErr w:type="spellEnd"/>
      <w:r w:rsidRPr="00E222D0">
        <w:rPr>
          <w:rFonts w:ascii="LM Roman 12" w:hAnsi="LM Roman 12"/>
          <w:sz w:val="24"/>
          <w:szCs w:val="24"/>
        </w:rPr>
        <w:t>--)</w:t>
      </w:r>
    </w:p>
    <w:p w14:paraId="10E9419A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{</w:t>
      </w:r>
    </w:p>
    <w:p w14:paraId="5F867953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    </w:t>
      </w:r>
      <w:proofErr w:type="spellStart"/>
      <w:r w:rsidRPr="00E222D0">
        <w:rPr>
          <w:rFonts w:ascii="LM Roman 12" w:hAnsi="LM Roman 12"/>
          <w:sz w:val="24"/>
          <w:szCs w:val="24"/>
        </w:rPr>
        <w:t>fseek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file,i</w:t>
      </w:r>
      <w:proofErr w:type="gramEnd"/>
      <w:r w:rsidRPr="00E222D0">
        <w:rPr>
          <w:rFonts w:ascii="LM Roman 12" w:hAnsi="LM Roman 12"/>
          <w:sz w:val="24"/>
          <w:szCs w:val="24"/>
        </w:rPr>
        <w:t>,SEEK_SET</w:t>
      </w:r>
      <w:proofErr w:type="spellEnd"/>
      <w:r w:rsidRPr="00E222D0">
        <w:rPr>
          <w:rFonts w:ascii="LM Roman 12" w:hAnsi="LM Roman 12"/>
          <w:sz w:val="24"/>
          <w:szCs w:val="24"/>
        </w:rPr>
        <w:t>);</w:t>
      </w:r>
    </w:p>
    <w:p w14:paraId="44E950D3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    char c=</w:t>
      </w:r>
      <w:proofErr w:type="spellStart"/>
      <w:r w:rsidRPr="00E222D0">
        <w:rPr>
          <w:rFonts w:ascii="LM Roman 12" w:hAnsi="LM Roman 12"/>
          <w:sz w:val="24"/>
          <w:szCs w:val="24"/>
        </w:rPr>
        <w:t>fgetc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45CE892A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    </w:t>
      </w:r>
      <w:proofErr w:type="spellStart"/>
      <w:r w:rsidRPr="00E222D0">
        <w:rPr>
          <w:rFonts w:ascii="LM Roman 12" w:hAnsi="LM Roman 12"/>
          <w:sz w:val="24"/>
          <w:szCs w:val="24"/>
        </w:rPr>
        <w:t>putchar</w:t>
      </w:r>
      <w:proofErr w:type="spellEnd"/>
      <w:r w:rsidRPr="00E222D0">
        <w:rPr>
          <w:rFonts w:ascii="LM Roman 12" w:hAnsi="LM Roman 12"/>
          <w:sz w:val="24"/>
          <w:szCs w:val="24"/>
        </w:rPr>
        <w:t>(c);</w:t>
      </w:r>
    </w:p>
    <w:p w14:paraId="1F70FA49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}</w:t>
      </w:r>
    </w:p>
    <w:p w14:paraId="4C3E76D2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E222D0">
        <w:rPr>
          <w:rFonts w:ascii="LM Roman 12" w:hAnsi="LM Roman 12"/>
          <w:sz w:val="24"/>
          <w:szCs w:val="24"/>
        </w:rPr>
        <w:t>fclose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136127E4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}</w:t>
      </w:r>
    </w:p>
    <w:p w14:paraId="1C3C3B34" w14:textId="77777777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</w:p>
    <w:p w14:paraId="1BBC5B33" w14:textId="582DA956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proofErr w:type="gramStart"/>
      <w:r>
        <w:rPr>
          <w:rFonts w:ascii="LM Roman 12" w:hAnsi="LM Roman 12"/>
          <w:b/>
          <w:bCs/>
          <w:sz w:val="24"/>
          <w:szCs w:val="24"/>
        </w:rPr>
        <w:t>Output:-</w:t>
      </w:r>
      <w:proofErr w:type="gramEnd"/>
    </w:p>
    <w:p w14:paraId="139F69A0" w14:textId="5C8D84AE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r>
        <w:rPr>
          <w:rFonts w:ascii="LM Roman 12" w:hAnsi="LM Roman 12"/>
          <w:b/>
          <w:bCs/>
          <w:noProof/>
          <w:sz w:val="24"/>
          <w:szCs w:val="24"/>
        </w:rPr>
        <w:drawing>
          <wp:inline distT="0" distB="0" distL="0" distR="0" wp14:anchorId="3C27ED7D" wp14:editId="2DA682EF">
            <wp:extent cx="4991533" cy="1646063"/>
            <wp:effectExtent l="0" t="0" r="0" b="0"/>
            <wp:docPr id="7564305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30514" name="Picture 7564305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EC90" w14:textId="09C82C29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r>
        <w:rPr>
          <w:rFonts w:ascii="LM Roman 12" w:hAnsi="LM Roman 12"/>
          <w:b/>
          <w:bCs/>
          <w:noProof/>
          <w:sz w:val="24"/>
          <w:szCs w:val="24"/>
        </w:rPr>
        <w:drawing>
          <wp:inline distT="0" distB="0" distL="0" distR="0" wp14:anchorId="5F52C7B5" wp14:editId="560C86F1">
            <wp:extent cx="3696020" cy="1356478"/>
            <wp:effectExtent l="0" t="0" r="0" b="0"/>
            <wp:docPr id="715670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70816" name="Picture 7156708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BBE6" w14:textId="77777777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</w:p>
    <w:p w14:paraId="101F1B6C" w14:textId="77777777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</w:p>
    <w:p w14:paraId="0505C857" w14:textId="77777777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</w:p>
    <w:p w14:paraId="35B4D0C4" w14:textId="0D09480A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r>
        <w:rPr>
          <w:rFonts w:ascii="LM Roman 12" w:hAnsi="LM Roman 12"/>
          <w:b/>
          <w:bCs/>
          <w:sz w:val="24"/>
          <w:szCs w:val="24"/>
        </w:rPr>
        <w:lastRenderedPageBreak/>
        <w:t xml:space="preserve">5) </w:t>
      </w:r>
      <w:r w:rsidRPr="00E222D0">
        <w:rPr>
          <w:rFonts w:ascii="LM Roman 12" w:hAnsi="LM Roman 12"/>
          <w:b/>
          <w:bCs/>
          <w:sz w:val="24"/>
          <w:szCs w:val="24"/>
        </w:rPr>
        <w:t xml:space="preserve">Capitalize </w:t>
      </w:r>
      <w:proofErr w:type="spellStart"/>
      <w:r w:rsidRPr="00E222D0">
        <w:rPr>
          <w:rFonts w:ascii="LM Roman 12" w:hAnsi="LM Roman 12"/>
          <w:b/>
          <w:bCs/>
          <w:sz w:val="24"/>
          <w:szCs w:val="24"/>
        </w:rPr>
        <w:t>ƒ</w:t>
      </w:r>
      <w:r>
        <w:rPr>
          <w:rFonts w:ascii="LM Roman 12" w:hAnsi="LM Roman 12"/>
          <w:b/>
          <w:bCs/>
          <w:sz w:val="24"/>
          <w:szCs w:val="24"/>
        </w:rPr>
        <w:t>i</w:t>
      </w:r>
      <w:r w:rsidRPr="00E222D0">
        <w:rPr>
          <w:rFonts w:ascii="LM Roman 12" w:hAnsi="LM Roman 12"/>
          <w:b/>
          <w:bCs/>
          <w:sz w:val="24"/>
          <w:szCs w:val="24"/>
        </w:rPr>
        <w:t>rst</w:t>
      </w:r>
      <w:proofErr w:type="spellEnd"/>
      <w:r w:rsidRPr="00E222D0">
        <w:rPr>
          <w:rFonts w:ascii="LM Roman 12" w:hAnsi="LM Roman 12"/>
          <w:b/>
          <w:bCs/>
          <w:sz w:val="24"/>
          <w:szCs w:val="24"/>
        </w:rPr>
        <w:t xml:space="preserve"> letter of each word in </w:t>
      </w:r>
      <w:proofErr w:type="spellStart"/>
      <w:r w:rsidRPr="00E222D0">
        <w:rPr>
          <w:rFonts w:ascii="LM Roman 12" w:hAnsi="LM Roman 12"/>
          <w:b/>
          <w:bCs/>
          <w:sz w:val="24"/>
          <w:szCs w:val="24"/>
        </w:rPr>
        <w:t>ƒ</w:t>
      </w:r>
      <w:r>
        <w:rPr>
          <w:rFonts w:ascii="LM Roman 12" w:hAnsi="LM Roman 12"/>
          <w:b/>
          <w:bCs/>
          <w:sz w:val="24"/>
          <w:szCs w:val="24"/>
        </w:rPr>
        <w:t>i</w:t>
      </w:r>
      <w:r w:rsidRPr="00E222D0">
        <w:rPr>
          <w:rFonts w:ascii="LM Roman 12" w:hAnsi="LM Roman 12"/>
          <w:b/>
          <w:bCs/>
          <w:sz w:val="24"/>
          <w:szCs w:val="24"/>
        </w:rPr>
        <w:t>le</w:t>
      </w:r>
      <w:proofErr w:type="spellEnd"/>
      <w:r w:rsidRPr="00E222D0">
        <w:rPr>
          <w:rFonts w:ascii="LM Roman 12" w:hAnsi="LM Roman 12"/>
          <w:b/>
          <w:bCs/>
          <w:sz w:val="24"/>
          <w:szCs w:val="24"/>
        </w:rPr>
        <w:t>.</w:t>
      </w:r>
    </w:p>
    <w:p w14:paraId="57B064B1" w14:textId="01818575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proofErr w:type="gramStart"/>
      <w:r>
        <w:rPr>
          <w:rFonts w:ascii="LM Roman 12" w:hAnsi="LM Roman 12"/>
          <w:b/>
          <w:bCs/>
          <w:sz w:val="24"/>
          <w:szCs w:val="24"/>
        </w:rPr>
        <w:t>Program:-</w:t>
      </w:r>
      <w:proofErr w:type="gramEnd"/>
    </w:p>
    <w:p w14:paraId="31D6BBC6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#include &lt;</w:t>
      </w:r>
      <w:proofErr w:type="spellStart"/>
      <w:r w:rsidRPr="00E222D0">
        <w:rPr>
          <w:rFonts w:ascii="LM Roman 12" w:hAnsi="LM Roman 12"/>
          <w:sz w:val="24"/>
          <w:szCs w:val="24"/>
        </w:rPr>
        <w:t>stdio.h</w:t>
      </w:r>
      <w:proofErr w:type="spellEnd"/>
      <w:r w:rsidRPr="00E222D0">
        <w:rPr>
          <w:rFonts w:ascii="LM Roman 12" w:hAnsi="LM Roman 12"/>
          <w:sz w:val="24"/>
          <w:szCs w:val="24"/>
        </w:rPr>
        <w:t>&gt;</w:t>
      </w:r>
    </w:p>
    <w:p w14:paraId="15EE6470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#include &lt;</w:t>
      </w:r>
      <w:proofErr w:type="spellStart"/>
      <w:r w:rsidRPr="00E222D0">
        <w:rPr>
          <w:rFonts w:ascii="LM Roman 12" w:hAnsi="LM Roman 12"/>
          <w:sz w:val="24"/>
          <w:szCs w:val="24"/>
        </w:rPr>
        <w:t>ctype.h</w:t>
      </w:r>
      <w:proofErr w:type="spellEnd"/>
      <w:r w:rsidRPr="00E222D0">
        <w:rPr>
          <w:rFonts w:ascii="LM Roman 12" w:hAnsi="LM Roman 12"/>
          <w:sz w:val="24"/>
          <w:szCs w:val="24"/>
        </w:rPr>
        <w:t xml:space="preserve">&gt; </w:t>
      </w:r>
    </w:p>
    <w:p w14:paraId="758FD76E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</w:p>
    <w:p w14:paraId="2A488063" w14:textId="0CEFB46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9410AE">
        <w:rPr>
          <w:rFonts w:ascii="LM Roman 12" w:hAnsi="LM Roman 12"/>
          <w:sz w:val="24"/>
          <w:szCs w:val="24"/>
        </w:rPr>
        <w:t>void</w:t>
      </w:r>
      <w:r w:rsidRPr="00E222D0">
        <w:rPr>
          <w:rFonts w:ascii="LM Roman 12" w:hAnsi="LM Roman 12"/>
          <w:sz w:val="24"/>
          <w:szCs w:val="24"/>
        </w:rPr>
        <w:t xml:space="preserve"> </w:t>
      </w:r>
      <w:proofErr w:type="gramStart"/>
      <w:r w:rsidRPr="00E222D0">
        <w:rPr>
          <w:rFonts w:ascii="LM Roman 12" w:hAnsi="LM Roman 12"/>
          <w:sz w:val="24"/>
          <w:szCs w:val="24"/>
        </w:rPr>
        <w:t>main(</w:t>
      </w:r>
      <w:proofErr w:type="gramEnd"/>
      <w:r w:rsidRPr="00E222D0">
        <w:rPr>
          <w:rFonts w:ascii="LM Roman 12" w:hAnsi="LM Roman 12"/>
          <w:sz w:val="24"/>
          <w:szCs w:val="24"/>
        </w:rPr>
        <w:t>) {</w:t>
      </w:r>
    </w:p>
    <w:p w14:paraId="3A721F52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FILE *file;</w:t>
      </w:r>
    </w:p>
    <w:p w14:paraId="47285FF6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char </w:t>
      </w:r>
      <w:proofErr w:type="spellStart"/>
      <w:r w:rsidRPr="00E222D0">
        <w:rPr>
          <w:rFonts w:ascii="LM Roman 12" w:hAnsi="LM Roman 12"/>
          <w:sz w:val="24"/>
          <w:szCs w:val="24"/>
        </w:rPr>
        <w:t>ch</w:t>
      </w:r>
      <w:proofErr w:type="spellEnd"/>
      <w:r w:rsidRPr="00E222D0">
        <w:rPr>
          <w:rFonts w:ascii="LM Roman 12" w:hAnsi="LM Roman 12"/>
          <w:sz w:val="24"/>
          <w:szCs w:val="24"/>
        </w:rPr>
        <w:t>;</w:t>
      </w:r>
    </w:p>
    <w:p w14:paraId="72F62BAB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int flag = 1;</w:t>
      </w:r>
    </w:p>
    <w:p w14:paraId="68F62E03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</w:p>
    <w:p w14:paraId="475022B3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file = 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fopen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gramEnd"/>
      <w:r w:rsidRPr="00E222D0">
        <w:rPr>
          <w:rFonts w:ascii="LM Roman 12" w:hAnsi="LM Roman 12"/>
          <w:sz w:val="24"/>
          <w:szCs w:val="24"/>
        </w:rPr>
        <w:t>"Sample.txt", "r");</w:t>
      </w:r>
    </w:p>
    <w:p w14:paraId="684FFF4C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</w:p>
    <w:p w14:paraId="6001F161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printf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gramEnd"/>
      <w:r w:rsidRPr="00E222D0">
        <w:rPr>
          <w:rFonts w:ascii="LM Roman 12" w:hAnsi="LM Roman 12"/>
          <w:sz w:val="24"/>
          <w:szCs w:val="24"/>
        </w:rPr>
        <w:t>"Capitalized String:\n");</w:t>
      </w:r>
    </w:p>
    <w:p w14:paraId="45961039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</w:p>
    <w:p w14:paraId="28F92975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E222D0">
        <w:rPr>
          <w:rFonts w:ascii="LM Roman 12" w:hAnsi="LM Roman 12"/>
          <w:sz w:val="24"/>
          <w:szCs w:val="24"/>
        </w:rPr>
        <w:t>ch</w:t>
      </w:r>
      <w:proofErr w:type="spellEnd"/>
      <w:r w:rsidRPr="00E222D0">
        <w:rPr>
          <w:rFonts w:ascii="LM Roman 12" w:hAnsi="LM Roman 12"/>
          <w:sz w:val="24"/>
          <w:szCs w:val="24"/>
        </w:rPr>
        <w:t>=</w:t>
      </w:r>
      <w:proofErr w:type="spellStart"/>
      <w:r w:rsidRPr="00E222D0">
        <w:rPr>
          <w:rFonts w:ascii="LM Roman 12" w:hAnsi="LM Roman 12"/>
          <w:sz w:val="24"/>
          <w:szCs w:val="24"/>
        </w:rPr>
        <w:t>fgetc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79B843AB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</w:p>
    <w:p w14:paraId="2D08F2FB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while (</w:t>
      </w:r>
      <w:proofErr w:type="spellStart"/>
      <w:proofErr w:type="gramStart"/>
      <w:r w:rsidRPr="00E222D0">
        <w:rPr>
          <w:rFonts w:ascii="LM Roman 12" w:hAnsi="LM Roman 12"/>
          <w:sz w:val="24"/>
          <w:szCs w:val="24"/>
        </w:rPr>
        <w:t>ch</w:t>
      </w:r>
      <w:proofErr w:type="spellEnd"/>
      <w:r w:rsidRPr="00E222D0">
        <w:rPr>
          <w:rFonts w:ascii="LM Roman 12" w:hAnsi="LM Roman 12"/>
          <w:sz w:val="24"/>
          <w:szCs w:val="24"/>
        </w:rPr>
        <w:t>!=</w:t>
      </w:r>
      <w:proofErr w:type="gramEnd"/>
      <w:r w:rsidRPr="00E222D0">
        <w:rPr>
          <w:rFonts w:ascii="LM Roman 12" w:hAnsi="LM Roman 12"/>
          <w:sz w:val="24"/>
          <w:szCs w:val="24"/>
        </w:rPr>
        <w:t>EOF) {</w:t>
      </w:r>
    </w:p>
    <w:p w14:paraId="4B5E4466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    if (</w:t>
      </w:r>
      <w:proofErr w:type="spellStart"/>
      <w:r w:rsidRPr="00E222D0">
        <w:rPr>
          <w:rFonts w:ascii="LM Roman 12" w:hAnsi="LM Roman 12"/>
          <w:sz w:val="24"/>
          <w:szCs w:val="24"/>
        </w:rPr>
        <w:t>ch</w:t>
      </w:r>
      <w:proofErr w:type="spellEnd"/>
      <w:r w:rsidRPr="00E222D0">
        <w:rPr>
          <w:rFonts w:ascii="LM Roman 12" w:hAnsi="LM Roman 12"/>
          <w:sz w:val="24"/>
          <w:szCs w:val="24"/>
        </w:rPr>
        <w:t>==' ') {</w:t>
      </w:r>
    </w:p>
    <w:p w14:paraId="7A72E640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        </w:t>
      </w:r>
      <w:proofErr w:type="spellStart"/>
      <w:r w:rsidRPr="00E222D0">
        <w:rPr>
          <w:rFonts w:ascii="LM Roman 12" w:hAnsi="LM Roman 12"/>
          <w:sz w:val="24"/>
          <w:szCs w:val="24"/>
        </w:rPr>
        <w:t>putchar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spellStart"/>
      <w:r w:rsidRPr="00E222D0">
        <w:rPr>
          <w:rFonts w:ascii="LM Roman 12" w:hAnsi="LM Roman 12"/>
          <w:sz w:val="24"/>
          <w:szCs w:val="24"/>
        </w:rPr>
        <w:t>ch</w:t>
      </w:r>
      <w:proofErr w:type="spellEnd"/>
      <w:r w:rsidRPr="00E222D0">
        <w:rPr>
          <w:rFonts w:ascii="LM Roman 12" w:hAnsi="LM Roman 12"/>
          <w:sz w:val="24"/>
          <w:szCs w:val="24"/>
        </w:rPr>
        <w:t>);</w:t>
      </w:r>
    </w:p>
    <w:p w14:paraId="24F8265A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        flag = 1;</w:t>
      </w:r>
    </w:p>
    <w:p w14:paraId="5EE42355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    } else if (flag) {</w:t>
      </w:r>
    </w:p>
    <w:p w14:paraId="712C6F82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        </w:t>
      </w:r>
      <w:proofErr w:type="spellStart"/>
      <w:r w:rsidRPr="00E222D0">
        <w:rPr>
          <w:rFonts w:ascii="LM Roman 12" w:hAnsi="LM Roman 12"/>
          <w:sz w:val="24"/>
          <w:szCs w:val="24"/>
        </w:rPr>
        <w:t>putchar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spellStart"/>
      <w:r w:rsidRPr="00E222D0">
        <w:rPr>
          <w:rFonts w:ascii="LM Roman 12" w:hAnsi="LM Roman 12"/>
          <w:sz w:val="24"/>
          <w:szCs w:val="24"/>
        </w:rPr>
        <w:t>toupper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spellStart"/>
      <w:r w:rsidRPr="00E222D0">
        <w:rPr>
          <w:rFonts w:ascii="LM Roman 12" w:hAnsi="LM Roman 12"/>
          <w:sz w:val="24"/>
          <w:szCs w:val="24"/>
        </w:rPr>
        <w:t>ch</w:t>
      </w:r>
      <w:proofErr w:type="spellEnd"/>
      <w:r w:rsidRPr="00E222D0">
        <w:rPr>
          <w:rFonts w:ascii="LM Roman 12" w:hAnsi="LM Roman 12"/>
          <w:sz w:val="24"/>
          <w:szCs w:val="24"/>
        </w:rPr>
        <w:t>));</w:t>
      </w:r>
    </w:p>
    <w:p w14:paraId="50BEC330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        flag = 0;</w:t>
      </w:r>
    </w:p>
    <w:p w14:paraId="4152F71B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    } else {</w:t>
      </w:r>
    </w:p>
    <w:p w14:paraId="26DEAB84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        </w:t>
      </w:r>
      <w:proofErr w:type="spellStart"/>
      <w:r w:rsidRPr="00E222D0">
        <w:rPr>
          <w:rFonts w:ascii="LM Roman 12" w:hAnsi="LM Roman 12"/>
          <w:sz w:val="24"/>
          <w:szCs w:val="24"/>
        </w:rPr>
        <w:t>putchar</w:t>
      </w:r>
      <w:proofErr w:type="spellEnd"/>
      <w:r w:rsidRPr="00E222D0">
        <w:rPr>
          <w:rFonts w:ascii="LM Roman 12" w:hAnsi="LM Roman 12"/>
          <w:sz w:val="24"/>
          <w:szCs w:val="24"/>
        </w:rPr>
        <w:t>(</w:t>
      </w:r>
      <w:proofErr w:type="spellStart"/>
      <w:r w:rsidRPr="00E222D0">
        <w:rPr>
          <w:rFonts w:ascii="LM Roman 12" w:hAnsi="LM Roman 12"/>
          <w:sz w:val="24"/>
          <w:szCs w:val="24"/>
        </w:rPr>
        <w:t>ch</w:t>
      </w:r>
      <w:proofErr w:type="spellEnd"/>
      <w:r w:rsidRPr="00E222D0">
        <w:rPr>
          <w:rFonts w:ascii="LM Roman 12" w:hAnsi="LM Roman 12"/>
          <w:sz w:val="24"/>
          <w:szCs w:val="24"/>
        </w:rPr>
        <w:t>);</w:t>
      </w:r>
    </w:p>
    <w:p w14:paraId="47669F39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    }</w:t>
      </w:r>
    </w:p>
    <w:p w14:paraId="46F7375B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    </w:t>
      </w:r>
      <w:proofErr w:type="spellStart"/>
      <w:r w:rsidRPr="00E222D0">
        <w:rPr>
          <w:rFonts w:ascii="LM Roman 12" w:hAnsi="LM Roman 12"/>
          <w:sz w:val="24"/>
          <w:szCs w:val="24"/>
        </w:rPr>
        <w:t>ch</w:t>
      </w:r>
      <w:proofErr w:type="spellEnd"/>
      <w:r w:rsidRPr="00E222D0">
        <w:rPr>
          <w:rFonts w:ascii="LM Roman 12" w:hAnsi="LM Roman 12"/>
          <w:sz w:val="24"/>
          <w:szCs w:val="24"/>
        </w:rPr>
        <w:t>=</w:t>
      </w:r>
      <w:proofErr w:type="spellStart"/>
      <w:r w:rsidRPr="00E222D0">
        <w:rPr>
          <w:rFonts w:ascii="LM Roman 12" w:hAnsi="LM Roman 12"/>
          <w:sz w:val="24"/>
          <w:szCs w:val="24"/>
        </w:rPr>
        <w:t>fgetc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27923CBA" w14:textId="7F978B3F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    }</w:t>
      </w:r>
    </w:p>
    <w:p w14:paraId="2AA786E0" w14:textId="2F843FFD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 xml:space="preserve">    </w:t>
      </w:r>
      <w:proofErr w:type="spellStart"/>
      <w:r w:rsidRPr="00E222D0">
        <w:rPr>
          <w:rFonts w:ascii="LM Roman 12" w:hAnsi="LM Roman 12"/>
          <w:sz w:val="24"/>
          <w:szCs w:val="24"/>
        </w:rPr>
        <w:t>fclose</w:t>
      </w:r>
      <w:proofErr w:type="spellEnd"/>
      <w:r w:rsidRPr="00E222D0">
        <w:rPr>
          <w:rFonts w:ascii="LM Roman 12" w:hAnsi="LM Roman 12"/>
          <w:sz w:val="24"/>
          <w:szCs w:val="24"/>
        </w:rPr>
        <w:t>(file);</w:t>
      </w:r>
    </w:p>
    <w:p w14:paraId="77EE0581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E222D0">
        <w:rPr>
          <w:rFonts w:ascii="LM Roman 12" w:hAnsi="LM Roman 12"/>
          <w:sz w:val="24"/>
          <w:szCs w:val="24"/>
        </w:rPr>
        <w:t>}</w:t>
      </w:r>
    </w:p>
    <w:p w14:paraId="015626AB" w14:textId="77777777" w:rsidR="00E222D0" w:rsidRPr="00E222D0" w:rsidRDefault="00E222D0" w:rsidP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</w:p>
    <w:p w14:paraId="7D2B0FD3" w14:textId="70498C13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proofErr w:type="gramStart"/>
      <w:r>
        <w:rPr>
          <w:rFonts w:ascii="LM Roman 12" w:hAnsi="LM Roman 12"/>
          <w:b/>
          <w:bCs/>
          <w:sz w:val="24"/>
          <w:szCs w:val="24"/>
        </w:rPr>
        <w:t>Output:-</w:t>
      </w:r>
      <w:proofErr w:type="gramEnd"/>
    </w:p>
    <w:p w14:paraId="31076274" w14:textId="02B3E8BF" w:rsidR="00E222D0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r>
        <w:rPr>
          <w:rFonts w:ascii="LM Roman 12" w:hAnsi="LM Roman 12"/>
          <w:b/>
          <w:bCs/>
          <w:noProof/>
          <w:sz w:val="24"/>
          <w:szCs w:val="24"/>
        </w:rPr>
        <w:drawing>
          <wp:inline distT="0" distB="0" distL="0" distR="0" wp14:anchorId="4AF49DEF" wp14:editId="4B6159EA">
            <wp:extent cx="4496190" cy="1150720"/>
            <wp:effectExtent l="0" t="0" r="0" b="0"/>
            <wp:docPr id="14559083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08333" name="Picture 14559083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22B1" w14:textId="7592A44F" w:rsidR="00E222D0" w:rsidRPr="00681047" w:rsidRDefault="00E222D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r>
        <w:rPr>
          <w:rFonts w:ascii="LM Roman 12" w:hAnsi="LM Roman 12"/>
          <w:b/>
          <w:bCs/>
          <w:noProof/>
          <w:sz w:val="24"/>
          <w:szCs w:val="24"/>
        </w:rPr>
        <w:drawing>
          <wp:inline distT="0" distB="0" distL="0" distR="0" wp14:anchorId="15B66C8E" wp14:editId="6D7C1876">
            <wp:extent cx="4419983" cy="1425063"/>
            <wp:effectExtent l="0" t="0" r="0" b="3810"/>
            <wp:docPr id="509028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28938" name="Picture 5090289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2D0" w:rsidRPr="00681047" w:rsidSect="00B5337E">
      <w:headerReference w:type="default" r:id="rId18"/>
      <w:footerReference w:type="default" r:id="rId19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E4319C" w14:textId="77777777" w:rsidR="00B4041D" w:rsidRDefault="00B4041D">
      <w:pPr>
        <w:spacing w:after="0" w:line="240" w:lineRule="auto"/>
      </w:pPr>
      <w:r>
        <w:separator/>
      </w:r>
    </w:p>
  </w:endnote>
  <w:endnote w:type="continuationSeparator" w:id="0">
    <w:p w14:paraId="037E98D6" w14:textId="77777777" w:rsidR="00B4041D" w:rsidRDefault="00B40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77565DB9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F30F57">
          <w:rPr>
            <w:noProof/>
          </w:rPr>
          <w:t>1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81BB6D" w14:textId="77777777" w:rsidR="00B4041D" w:rsidRDefault="00B4041D">
      <w:pPr>
        <w:spacing w:after="0" w:line="240" w:lineRule="auto"/>
      </w:pPr>
      <w:r>
        <w:separator/>
      </w:r>
    </w:p>
  </w:footnote>
  <w:footnote w:type="continuationSeparator" w:id="0">
    <w:p w14:paraId="18671364" w14:textId="77777777" w:rsidR="00B4041D" w:rsidRDefault="00B40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1125611A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34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bidi="ar-SA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27ECA4A2"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14:paraId="7492BDE3" w14:textId="77777777" w:rsidR="00642072" w:rsidRDefault="00642072">
          <w:pPr>
            <w:spacing w:after="0" w:line="240" w:lineRule="auto"/>
          </w:pPr>
        </w:p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67FFCCB1"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4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F30F57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>
          <w:pPr>
            <w:spacing w:after="0" w:line="240" w:lineRule="auto"/>
          </w:pPr>
        </w:p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>
          <w:pPr>
            <w:spacing w:after="0" w:line="240" w:lineRule="auto"/>
          </w:pPr>
        </w:p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60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7777777" w:rsidR="00642072" w:rsidRDefault="00BA19AD">
                <w:pPr>
                  <w:spacing w:after="0" w:line="240" w:lineRule="auto"/>
                </w:pPr>
                <w:proofErr w:type="gramStart"/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  <w:proofErr w:type="gramEnd"/>
              </w:p>
            </w:tc>
          </w:tr>
        </w:tbl>
        <w:p w14:paraId="183B680A" w14:textId="77777777"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730776E4" w:rsidR="00642072" w:rsidRPr="00960A10" w:rsidRDefault="00F30F57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F30F57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2304CS201</w:t>
                </w:r>
                <w:r w:rsidR="00717579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– C Programming - I</w:t>
                </w: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I</w:t>
                </w:r>
              </w:p>
            </w:tc>
          </w:tr>
        </w:tbl>
        <w:p w14:paraId="0A8E917C" w14:textId="77777777"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06CA1DEB"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Ashok G. </w:t>
                </w:r>
                <w:proofErr w:type="spellStart"/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Badresiya</w:t>
                </w:r>
                <w:proofErr w:type="spellEnd"/>
              </w:p>
            </w:tc>
          </w:tr>
        </w:tbl>
        <w:p w14:paraId="155E85F1" w14:textId="77777777" w:rsidR="00642072" w:rsidRDefault="00642072">
          <w:pPr>
            <w:spacing w:after="0" w:line="240" w:lineRule="auto"/>
          </w:pPr>
        </w:p>
      </w:tc>
    </w:tr>
  </w:tbl>
  <w:p w14:paraId="04E6BBD7" w14:textId="77777777" w:rsidR="00A411F1" w:rsidRDefault="00A411F1" w:rsidP="00B5337E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0" w15:restartNumberingAfterBreak="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1" w15:restartNumberingAfterBreak="0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2" w15:restartNumberingAfterBreak="0">
    <w:nsid w:val="36FC1F28"/>
    <w:multiLevelType w:val="hybridMultilevel"/>
    <w:tmpl w:val="EDA0B6AE"/>
    <w:lvl w:ilvl="0" w:tplc="A7421048">
      <w:start w:val="1"/>
      <w:numFmt w:val="lowerRoman"/>
      <w:lvlText w:val="%1)"/>
      <w:lvlJc w:val="left"/>
      <w:pPr>
        <w:ind w:left="720" w:hanging="720"/>
      </w:pPr>
      <w:rPr>
        <w:rFonts w:cs="Courier New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4" w15:restartNumberingAfterBreak="0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 w15:restartNumberingAfterBreak="0">
    <w:nsid w:val="4598179E"/>
    <w:multiLevelType w:val="hybridMultilevel"/>
    <w:tmpl w:val="66809372"/>
    <w:lvl w:ilvl="0" w:tplc="5DBEAC1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EB2529C"/>
    <w:multiLevelType w:val="hybridMultilevel"/>
    <w:tmpl w:val="D4266BFC"/>
    <w:lvl w:ilvl="0" w:tplc="738C3A3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8" w15:restartNumberingAfterBreak="0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 w15:restartNumberingAfterBreak="0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260978">
    <w:abstractNumId w:val="0"/>
  </w:num>
  <w:num w:numId="2" w16cid:durableId="2057925777">
    <w:abstractNumId w:val="1"/>
  </w:num>
  <w:num w:numId="3" w16cid:durableId="977566310">
    <w:abstractNumId w:val="2"/>
  </w:num>
  <w:num w:numId="4" w16cid:durableId="1512124">
    <w:abstractNumId w:val="3"/>
  </w:num>
  <w:num w:numId="5" w16cid:durableId="1235123044">
    <w:abstractNumId w:val="4"/>
  </w:num>
  <w:num w:numId="6" w16cid:durableId="1157845134">
    <w:abstractNumId w:val="5"/>
  </w:num>
  <w:num w:numId="7" w16cid:durableId="744953212">
    <w:abstractNumId w:val="6"/>
  </w:num>
  <w:num w:numId="8" w16cid:durableId="1754206752">
    <w:abstractNumId w:val="7"/>
  </w:num>
  <w:num w:numId="9" w16cid:durableId="908079604">
    <w:abstractNumId w:val="8"/>
  </w:num>
  <w:num w:numId="10" w16cid:durableId="386926430">
    <w:abstractNumId w:val="9"/>
  </w:num>
  <w:num w:numId="11" w16cid:durableId="531458218">
    <w:abstractNumId w:val="10"/>
  </w:num>
  <w:num w:numId="12" w16cid:durableId="446242794">
    <w:abstractNumId w:val="11"/>
  </w:num>
  <w:num w:numId="13" w16cid:durableId="2017145913">
    <w:abstractNumId w:val="12"/>
  </w:num>
  <w:num w:numId="14" w16cid:durableId="733312118">
    <w:abstractNumId w:val="13"/>
  </w:num>
  <w:num w:numId="15" w16cid:durableId="1194465127">
    <w:abstractNumId w:val="14"/>
  </w:num>
  <w:num w:numId="16" w16cid:durableId="13312316">
    <w:abstractNumId w:val="15"/>
  </w:num>
  <w:num w:numId="17" w16cid:durableId="666009254">
    <w:abstractNumId w:val="16"/>
  </w:num>
  <w:num w:numId="18" w16cid:durableId="362368494">
    <w:abstractNumId w:val="17"/>
  </w:num>
  <w:num w:numId="19" w16cid:durableId="1003819538">
    <w:abstractNumId w:val="18"/>
  </w:num>
  <w:num w:numId="20" w16cid:durableId="1717239999">
    <w:abstractNumId w:val="19"/>
  </w:num>
  <w:num w:numId="21" w16cid:durableId="437143404">
    <w:abstractNumId w:val="20"/>
  </w:num>
  <w:num w:numId="22" w16cid:durableId="459229528">
    <w:abstractNumId w:val="21"/>
  </w:num>
  <w:num w:numId="23" w16cid:durableId="236327956">
    <w:abstractNumId w:val="22"/>
  </w:num>
  <w:num w:numId="24" w16cid:durableId="1669140587">
    <w:abstractNumId w:val="23"/>
  </w:num>
  <w:num w:numId="25" w16cid:durableId="861630033">
    <w:abstractNumId w:val="24"/>
  </w:num>
  <w:num w:numId="26" w16cid:durableId="13769549">
    <w:abstractNumId w:val="25"/>
  </w:num>
  <w:num w:numId="27" w16cid:durableId="1915122298">
    <w:abstractNumId w:val="26"/>
  </w:num>
  <w:num w:numId="28" w16cid:durableId="1751193007">
    <w:abstractNumId w:val="27"/>
  </w:num>
  <w:num w:numId="29" w16cid:durableId="867719968">
    <w:abstractNumId w:val="28"/>
  </w:num>
  <w:num w:numId="30" w16cid:durableId="553735884">
    <w:abstractNumId w:val="39"/>
  </w:num>
  <w:num w:numId="31" w16cid:durableId="676151837">
    <w:abstractNumId w:val="31"/>
  </w:num>
  <w:num w:numId="32" w16cid:durableId="1551113231">
    <w:abstractNumId w:val="33"/>
  </w:num>
  <w:num w:numId="33" w16cid:durableId="115875970">
    <w:abstractNumId w:val="29"/>
  </w:num>
  <w:num w:numId="34" w16cid:durableId="1797793400">
    <w:abstractNumId w:val="30"/>
  </w:num>
  <w:num w:numId="35" w16cid:durableId="46609106">
    <w:abstractNumId w:val="38"/>
  </w:num>
  <w:num w:numId="36" w16cid:durableId="1337267069">
    <w:abstractNumId w:val="37"/>
  </w:num>
  <w:num w:numId="37" w16cid:durableId="698240324">
    <w:abstractNumId w:val="34"/>
  </w:num>
  <w:num w:numId="38" w16cid:durableId="1996034326">
    <w:abstractNumId w:val="32"/>
  </w:num>
  <w:num w:numId="39" w16cid:durableId="1384211320">
    <w:abstractNumId w:val="36"/>
  </w:num>
  <w:num w:numId="40" w16cid:durableId="110546302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072"/>
    <w:rsid w:val="0000259E"/>
    <w:rsid w:val="00026C82"/>
    <w:rsid w:val="000310B2"/>
    <w:rsid w:val="00051AC2"/>
    <w:rsid w:val="000557B8"/>
    <w:rsid w:val="000715D0"/>
    <w:rsid w:val="000831D0"/>
    <w:rsid w:val="000A3FE8"/>
    <w:rsid w:val="000B2F5D"/>
    <w:rsid w:val="000B591D"/>
    <w:rsid w:val="000B6B24"/>
    <w:rsid w:val="000C56AD"/>
    <w:rsid w:val="000D18EE"/>
    <w:rsid w:val="000F6329"/>
    <w:rsid w:val="00102E26"/>
    <w:rsid w:val="001068C3"/>
    <w:rsid w:val="00115437"/>
    <w:rsid w:val="00121577"/>
    <w:rsid w:val="00152A1F"/>
    <w:rsid w:val="00153312"/>
    <w:rsid w:val="001571E9"/>
    <w:rsid w:val="00162E8F"/>
    <w:rsid w:val="0016413B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F7902"/>
    <w:rsid w:val="002165E9"/>
    <w:rsid w:val="002178FA"/>
    <w:rsid w:val="00266FAB"/>
    <w:rsid w:val="00274FD0"/>
    <w:rsid w:val="00280FE6"/>
    <w:rsid w:val="00282213"/>
    <w:rsid w:val="00290ACE"/>
    <w:rsid w:val="002928F2"/>
    <w:rsid w:val="002A2DA5"/>
    <w:rsid w:val="002B7759"/>
    <w:rsid w:val="002C0F9C"/>
    <w:rsid w:val="002C3D0E"/>
    <w:rsid w:val="002E255C"/>
    <w:rsid w:val="002E7219"/>
    <w:rsid w:val="002F7BD8"/>
    <w:rsid w:val="003040BC"/>
    <w:rsid w:val="0032346B"/>
    <w:rsid w:val="00351293"/>
    <w:rsid w:val="00360ED4"/>
    <w:rsid w:val="00362934"/>
    <w:rsid w:val="00364710"/>
    <w:rsid w:val="0037354A"/>
    <w:rsid w:val="00395AD2"/>
    <w:rsid w:val="003B28E0"/>
    <w:rsid w:val="003C5628"/>
    <w:rsid w:val="003D3ADA"/>
    <w:rsid w:val="003E150A"/>
    <w:rsid w:val="003E6D71"/>
    <w:rsid w:val="003F0846"/>
    <w:rsid w:val="003F3FB1"/>
    <w:rsid w:val="004062DF"/>
    <w:rsid w:val="00412323"/>
    <w:rsid w:val="004179CB"/>
    <w:rsid w:val="00441640"/>
    <w:rsid w:val="0044745D"/>
    <w:rsid w:val="004519E1"/>
    <w:rsid w:val="0045484D"/>
    <w:rsid w:val="00461F74"/>
    <w:rsid w:val="004634C5"/>
    <w:rsid w:val="00471808"/>
    <w:rsid w:val="00482AA1"/>
    <w:rsid w:val="004B4353"/>
    <w:rsid w:val="004C233C"/>
    <w:rsid w:val="004C4DDB"/>
    <w:rsid w:val="004C60F6"/>
    <w:rsid w:val="004D3EDD"/>
    <w:rsid w:val="004E1A24"/>
    <w:rsid w:val="004F020B"/>
    <w:rsid w:val="0050722E"/>
    <w:rsid w:val="005107CD"/>
    <w:rsid w:val="00516380"/>
    <w:rsid w:val="00541C79"/>
    <w:rsid w:val="005528E8"/>
    <w:rsid w:val="00572919"/>
    <w:rsid w:val="005756DD"/>
    <w:rsid w:val="00592F34"/>
    <w:rsid w:val="005B50B3"/>
    <w:rsid w:val="005C1E0C"/>
    <w:rsid w:val="005C405B"/>
    <w:rsid w:val="005E03D4"/>
    <w:rsid w:val="005E347F"/>
    <w:rsid w:val="005E41BB"/>
    <w:rsid w:val="005E6380"/>
    <w:rsid w:val="005F4157"/>
    <w:rsid w:val="0061742F"/>
    <w:rsid w:val="00642072"/>
    <w:rsid w:val="006558D4"/>
    <w:rsid w:val="00661586"/>
    <w:rsid w:val="00681047"/>
    <w:rsid w:val="00685050"/>
    <w:rsid w:val="00694C45"/>
    <w:rsid w:val="00697089"/>
    <w:rsid w:val="006A430C"/>
    <w:rsid w:val="006B431E"/>
    <w:rsid w:val="006B60FB"/>
    <w:rsid w:val="006C1C33"/>
    <w:rsid w:val="006C574D"/>
    <w:rsid w:val="006D00B4"/>
    <w:rsid w:val="006F3453"/>
    <w:rsid w:val="006F6FEE"/>
    <w:rsid w:val="00704E83"/>
    <w:rsid w:val="007151E4"/>
    <w:rsid w:val="00715984"/>
    <w:rsid w:val="00717579"/>
    <w:rsid w:val="0073385F"/>
    <w:rsid w:val="00736339"/>
    <w:rsid w:val="007430EC"/>
    <w:rsid w:val="00754521"/>
    <w:rsid w:val="00761DA1"/>
    <w:rsid w:val="00765DBB"/>
    <w:rsid w:val="0077035D"/>
    <w:rsid w:val="00784EA9"/>
    <w:rsid w:val="007B216A"/>
    <w:rsid w:val="007B78D3"/>
    <w:rsid w:val="007C44BA"/>
    <w:rsid w:val="007D2824"/>
    <w:rsid w:val="007D41EF"/>
    <w:rsid w:val="007F20E9"/>
    <w:rsid w:val="007F365D"/>
    <w:rsid w:val="0081532A"/>
    <w:rsid w:val="00816019"/>
    <w:rsid w:val="00816AA8"/>
    <w:rsid w:val="0081777F"/>
    <w:rsid w:val="00827797"/>
    <w:rsid w:val="00847D3D"/>
    <w:rsid w:val="008715FF"/>
    <w:rsid w:val="008809CE"/>
    <w:rsid w:val="008919B5"/>
    <w:rsid w:val="008E61D1"/>
    <w:rsid w:val="008F5D65"/>
    <w:rsid w:val="00903662"/>
    <w:rsid w:val="00906051"/>
    <w:rsid w:val="00910025"/>
    <w:rsid w:val="009410AE"/>
    <w:rsid w:val="009523A9"/>
    <w:rsid w:val="00952B01"/>
    <w:rsid w:val="00960A10"/>
    <w:rsid w:val="009715D3"/>
    <w:rsid w:val="009927E4"/>
    <w:rsid w:val="009950CB"/>
    <w:rsid w:val="009C6510"/>
    <w:rsid w:val="009D54F0"/>
    <w:rsid w:val="009D5D74"/>
    <w:rsid w:val="00A164ED"/>
    <w:rsid w:val="00A22B5B"/>
    <w:rsid w:val="00A273E6"/>
    <w:rsid w:val="00A27420"/>
    <w:rsid w:val="00A40450"/>
    <w:rsid w:val="00A411F1"/>
    <w:rsid w:val="00A511C6"/>
    <w:rsid w:val="00A53B49"/>
    <w:rsid w:val="00A633F8"/>
    <w:rsid w:val="00A66D77"/>
    <w:rsid w:val="00A724AF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F7CFB"/>
    <w:rsid w:val="00AF7E43"/>
    <w:rsid w:val="00B16A83"/>
    <w:rsid w:val="00B2540A"/>
    <w:rsid w:val="00B32003"/>
    <w:rsid w:val="00B34C0F"/>
    <w:rsid w:val="00B4041D"/>
    <w:rsid w:val="00B40B92"/>
    <w:rsid w:val="00B40F96"/>
    <w:rsid w:val="00B47700"/>
    <w:rsid w:val="00B47A6E"/>
    <w:rsid w:val="00B50327"/>
    <w:rsid w:val="00B5337E"/>
    <w:rsid w:val="00B60949"/>
    <w:rsid w:val="00B63F01"/>
    <w:rsid w:val="00B97237"/>
    <w:rsid w:val="00BA19AD"/>
    <w:rsid w:val="00BA6E05"/>
    <w:rsid w:val="00BB41DD"/>
    <w:rsid w:val="00BC04CB"/>
    <w:rsid w:val="00BC78A4"/>
    <w:rsid w:val="00BC7B10"/>
    <w:rsid w:val="00BE3CD4"/>
    <w:rsid w:val="00C05507"/>
    <w:rsid w:val="00C06816"/>
    <w:rsid w:val="00C15304"/>
    <w:rsid w:val="00C24CAF"/>
    <w:rsid w:val="00C25C46"/>
    <w:rsid w:val="00C44502"/>
    <w:rsid w:val="00C47D70"/>
    <w:rsid w:val="00C7551E"/>
    <w:rsid w:val="00C76004"/>
    <w:rsid w:val="00C83CDC"/>
    <w:rsid w:val="00C8604B"/>
    <w:rsid w:val="00C9033E"/>
    <w:rsid w:val="00C93C97"/>
    <w:rsid w:val="00CD2DC5"/>
    <w:rsid w:val="00CF15F7"/>
    <w:rsid w:val="00D13472"/>
    <w:rsid w:val="00D245AF"/>
    <w:rsid w:val="00D355B4"/>
    <w:rsid w:val="00D374CD"/>
    <w:rsid w:val="00D55454"/>
    <w:rsid w:val="00D60863"/>
    <w:rsid w:val="00D6619C"/>
    <w:rsid w:val="00D75524"/>
    <w:rsid w:val="00D7729A"/>
    <w:rsid w:val="00D80F55"/>
    <w:rsid w:val="00D92AF1"/>
    <w:rsid w:val="00DA0FEB"/>
    <w:rsid w:val="00DB5CBB"/>
    <w:rsid w:val="00DC613C"/>
    <w:rsid w:val="00DD4949"/>
    <w:rsid w:val="00DD5F35"/>
    <w:rsid w:val="00DE12DE"/>
    <w:rsid w:val="00DE2611"/>
    <w:rsid w:val="00E222D0"/>
    <w:rsid w:val="00E2235C"/>
    <w:rsid w:val="00E23176"/>
    <w:rsid w:val="00E31C6A"/>
    <w:rsid w:val="00E41AE8"/>
    <w:rsid w:val="00E718FA"/>
    <w:rsid w:val="00E95BB0"/>
    <w:rsid w:val="00EB0AC4"/>
    <w:rsid w:val="00EC4A41"/>
    <w:rsid w:val="00ED307C"/>
    <w:rsid w:val="00EE6002"/>
    <w:rsid w:val="00EE6C68"/>
    <w:rsid w:val="00F02845"/>
    <w:rsid w:val="00F048EF"/>
    <w:rsid w:val="00F078D7"/>
    <w:rsid w:val="00F14821"/>
    <w:rsid w:val="00F163E5"/>
    <w:rsid w:val="00F30F57"/>
    <w:rsid w:val="00F551BC"/>
    <w:rsid w:val="00F7117D"/>
    <w:rsid w:val="00F7213F"/>
    <w:rsid w:val="00F749CF"/>
    <w:rsid w:val="00F74AEC"/>
    <w:rsid w:val="00F80533"/>
    <w:rsid w:val="00F920A8"/>
    <w:rsid w:val="00FA1F01"/>
    <w:rsid w:val="00FA3788"/>
    <w:rsid w:val="00FA423D"/>
    <w:rsid w:val="00FB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CF3B94E2-7601-46AD-A1A7-2F3187FC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47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3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217EA-F891-40E5-810E-D57FE2276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dc:description/>
  <cp:lastModifiedBy>rakhil khant</cp:lastModifiedBy>
  <cp:revision>2</cp:revision>
  <cp:lastPrinted>2024-06-26T17:28:00Z</cp:lastPrinted>
  <dcterms:created xsi:type="dcterms:W3CDTF">2024-12-19T17:41:00Z</dcterms:created>
  <dcterms:modified xsi:type="dcterms:W3CDTF">2024-12-19T17:41:00Z</dcterms:modified>
</cp:coreProperties>
</file>