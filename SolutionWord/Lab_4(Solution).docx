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"/>
        <w:gridCol w:w="9813"/>
      </w:tblGrid>
      <w:tr w:rsidR="00B40F96" w:rsidRPr="00C83123" w14:paraId="0200E4D8" w14:textId="77777777" w:rsidTr="000715D0">
        <w:tc>
          <w:tcPr>
            <w:tcW w:w="10348" w:type="dxa"/>
            <w:gridSpan w:val="2"/>
          </w:tcPr>
          <w:p w14:paraId="09FE75FB" w14:textId="070BFB93" w:rsidR="00960A10" w:rsidRPr="00D80F55" w:rsidRDefault="00B40F96" w:rsidP="00717579">
            <w:pPr>
              <w:jc w:val="center"/>
              <w:rPr>
                <w:rFonts w:ascii="Roboto" w:hAnsi="Roboto" w:cs="Roboto Condensed"/>
                <w:b/>
                <w:sz w:val="24"/>
                <w:szCs w:val="20"/>
              </w:rPr>
            </w:pPr>
            <w:r w:rsidRPr="00BB3FE0">
              <w:rPr>
                <w:rFonts w:ascii="Roboto" w:hAnsi="Roboto" w:cs="Roboto Condensed"/>
                <w:b/>
                <w:sz w:val="24"/>
                <w:szCs w:val="20"/>
              </w:rPr>
              <w:t>Practical-</w:t>
            </w:r>
            <w:r w:rsidR="00EA39AF">
              <w:rPr>
                <w:rFonts w:ascii="Roboto" w:hAnsi="Roboto" w:cs="Roboto Condensed"/>
                <w:b/>
                <w:sz w:val="24"/>
                <w:szCs w:val="20"/>
              </w:rPr>
              <w:t>4</w:t>
            </w:r>
            <w:r w:rsidRPr="00BB3FE0">
              <w:rPr>
                <w:rFonts w:ascii="Roboto" w:hAnsi="Roboto" w:cs="Roboto Condensed"/>
                <w:b/>
                <w:sz w:val="24"/>
                <w:szCs w:val="20"/>
              </w:rPr>
              <w:t xml:space="preserve">: </w:t>
            </w:r>
            <w:r w:rsidR="00EA39AF">
              <w:rPr>
                <w:rFonts w:ascii="Roboto" w:hAnsi="Roboto" w:cs="Roboto Condensed"/>
                <w:b/>
                <w:sz w:val="24"/>
                <w:szCs w:val="20"/>
              </w:rPr>
              <w:t>Basic Programs using Structure and Union</w:t>
            </w:r>
          </w:p>
        </w:tc>
      </w:tr>
      <w:tr w:rsidR="00B40F96" w:rsidRPr="00C83123" w14:paraId="5D777EE8" w14:textId="77777777" w:rsidTr="000715D0">
        <w:tc>
          <w:tcPr>
            <w:tcW w:w="535" w:type="dxa"/>
          </w:tcPr>
          <w:p w14:paraId="668EE227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C83123">
              <w:rPr>
                <w:rFonts w:ascii="Calibri" w:hAnsi="Calibri"/>
                <w:b/>
                <w:sz w:val="24"/>
                <w:szCs w:val="24"/>
              </w:rPr>
              <w:t>1)</w:t>
            </w:r>
          </w:p>
        </w:tc>
        <w:tc>
          <w:tcPr>
            <w:tcW w:w="9813" w:type="dxa"/>
          </w:tcPr>
          <w:p w14:paraId="1286EE7A" w14:textId="199CEAFB" w:rsidR="001B010E" w:rsidRPr="00441640" w:rsidRDefault="00EA39AF" w:rsidP="001B010E">
            <w:pPr>
              <w:jc w:val="both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 xml:space="preserve">Create, </w:t>
            </w:r>
            <w:proofErr w:type="gramStart"/>
            <w:r>
              <w:rPr>
                <w:b/>
                <w:bCs/>
                <w:sz w:val="24"/>
                <w:szCs w:val="24"/>
              </w:rPr>
              <w:t>declare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and initialize structure employee.</w:t>
            </w:r>
          </w:p>
        </w:tc>
      </w:tr>
      <w:tr w:rsidR="00B40F96" w:rsidRPr="00C83123" w14:paraId="16B8A812" w14:textId="77777777" w:rsidTr="000715D0">
        <w:tc>
          <w:tcPr>
            <w:tcW w:w="535" w:type="dxa"/>
          </w:tcPr>
          <w:p w14:paraId="4C4C7A26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2CF6E4EA" w14:textId="77777777" w:rsidR="00B40F96" w:rsidRPr="00C83123" w:rsidRDefault="00B40F96" w:rsidP="00B40F96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proofErr w:type="gramStart"/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>Program :</w:t>
            </w:r>
            <w:proofErr w:type="gramEnd"/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- </w:t>
            </w:r>
          </w:p>
        </w:tc>
      </w:tr>
      <w:tr w:rsidR="00B40F96" w:rsidRPr="00C83123" w14:paraId="6906CC7B" w14:textId="77777777" w:rsidTr="000715D0">
        <w:tc>
          <w:tcPr>
            <w:tcW w:w="535" w:type="dxa"/>
          </w:tcPr>
          <w:p w14:paraId="451483D2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688AD193" w14:textId="3DEC0173" w:rsidR="00717579" w:rsidRPr="00717579" w:rsidRDefault="00717579" w:rsidP="00717579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7579">
              <w:rPr>
                <w:rFonts w:ascii="Calibri" w:hAnsi="Calibri"/>
                <w:bCs/>
                <w:sz w:val="24"/>
                <w:szCs w:val="24"/>
              </w:rPr>
              <w:t>#include&lt;stdio.h&gt;</w:t>
            </w:r>
          </w:p>
          <w:p w14:paraId="175D17E9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>struct Employee</w:t>
            </w:r>
          </w:p>
          <w:p w14:paraId="696B00B0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>{</w:t>
            </w:r>
          </w:p>
          <w:p w14:paraId="49063EDF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 xml:space="preserve">    int </w:t>
            </w:r>
            <w:proofErr w:type="spellStart"/>
            <w:r w:rsidRPr="00716C26">
              <w:rPr>
                <w:rFonts w:ascii="Calibri" w:hAnsi="Calibri"/>
                <w:bCs/>
                <w:sz w:val="24"/>
                <w:szCs w:val="24"/>
              </w:rPr>
              <w:t>Emp_ID</w:t>
            </w:r>
            <w:proofErr w:type="spellEnd"/>
            <w:r w:rsidRPr="00716C26">
              <w:rPr>
                <w:rFonts w:ascii="Calibri" w:hAnsi="Calibri"/>
                <w:bCs/>
                <w:sz w:val="24"/>
                <w:szCs w:val="24"/>
              </w:rPr>
              <w:t>;</w:t>
            </w:r>
          </w:p>
          <w:p w14:paraId="0FA6D02D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 xml:space="preserve">    char </w:t>
            </w:r>
            <w:proofErr w:type="spellStart"/>
            <w:r w:rsidRPr="00716C26">
              <w:rPr>
                <w:rFonts w:ascii="Calibri" w:hAnsi="Calibri"/>
                <w:bCs/>
                <w:sz w:val="24"/>
                <w:szCs w:val="24"/>
              </w:rPr>
              <w:t>Emp_</w:t>
            </w:r>
            <w:proofErr w:type="gramStart"/>
            <w:r w:rsidRPr="00716C26">
              <w:rPr>
                <w:rFonts w:ascii="Calibri" w:hAnsi="Calibri"/>
                <w:bCs/>
                <w:sz w:val="24"/>
                <w:szCs w:val="24"/>
              </w:rPr>
              <w:t>Name</w:t>
            </w:r>
            <w:proofErr w:type="spellEnd"/>
            <w:r w:rsidRPr="00716C26">
              <w:rPr>
                <w:rFonts w:ascii="Calibri" w:hAnsi="Calibri"/>
                <w:bCs/>
                <w:sz w:val="24"/>
                <w:szCs w:val="24"/>
              </w:rPr>
              <w:t>[</w:t>
            </w:r>
            <w:proofErr w:type="gramEnd"/>
            <w:r w:rsidRPr="00716C26">
              <w:rPr>
                <w:rFonts w:ascii="Calibri" w:hAnsi="Calibri"/>
                <w:bCs/>
                <w:sz w:val="24"/>
                <w:szCs w:val="24"/>
              </w:rPr>
              <w:t>50];</w:t>
            </w:r>
          </w:p>
          <w:p w14:paraId="0D8CF5B0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 xml:space="preserve">    int </w:t>
            </w:r>
            <w:proofErr w:type="spellStart"/>
            <w:r w:rsidRPr="00716C26">
              <w:rPr>
                <w:rFonts w:ascii="Calibri" w:hAnsi="Calibri"/>
                <w:bCs/>
                <w:sz w:val="24"/>
                <w:szCs w:val="24"/>
              </w:rPr>
              <w:t>Emp_Age</w:t>
            </w:r>
            <w:proofErr w:type="spellEnd"/>
            <w:r w:rsidRPr="00716C26">
              <w:rPr>
                <w:rFonts w:ascii="Calibri" w:hAnsi="Calibri"/>
                <w:bCs/>
                <w:sz w:val="24"/>
                <w:szCs w:val="24"/>
              </w:rPr>
              <w:t>;</w:t>
            </w:r>
          </w:p>
          <w:p w14:paraId="73BA2246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 xml:space="preserve">    char </w:t>
            </w:r>
            <w:proofErr w:type="spellStart"/>
            <w:r w:rsidRPr="00716C26">
              <w:rPr>
                <w:rFonts w:ascii="Calibri" w:hAnsi="Calibri"/>
                <w:bCs/>
                <w:sz w:val="24"/>
                <w:szCs w:val="24"/>
              </w:rPr>
              <w:t>Emp_</w:t>
            </w:r>
            <w:proofErr w:type="gramStart"/>
            <w:r w:rsidRPr="00716C26">
              <w:rPr>
                <w:rFonts w:ascii="Calibri" w:hAnsi="Calibri"/>
                <w:bCs/>
                <w:sz w:val="24"/>
                <w:szCs w:val="24"/>
              </w:rPr>
              <w:t>Department</w:t>
            </w:r>
            <w:proofErr w:type="spellEnd"/>
            <w:r w:rsidRPr="00716C26">
              <w:rPr>
                <w:rFonts w:ascii="Calibri" w:hAnsi="Calibri"/>
                <w:bCs/>
                <w:sz w:val="24"/>
                <w:szCs w:val="24"/>
              </w:rPr>
              <w:t>[</w:t>
            </w:r>
            <w:proofErr w:type="gramEnd"/>
            <w:r w:rsidRPr="00716C26">
              <w:rPr>
                <w:rFonts w:ascii="Calibri" w:hAnsi="Calibri"/>
                <w:bCs/>
                <w:sz w:val="24"/>
                <w:szCs w:val="24"/>
              </w:rPr>
              <w:t>20];</w:t>
            </w:r>
          </w:p>
          <w:p w14:paraId="46C1C041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 xml:space="preserve">    float </w:t>
            </w:r>
            <w:proofErr w:type="spellStart"/>
            <w:r w:rsidRPr="00716C26">
              <w:rPr>
                <w:rFonts w:ascii="Calibri" w:hAnsi="Calibri"/>
                <w:bCs/>
                <w:sz w:val="24"/>
                <w:szCs w:val="24"/>
              </w:rPr>
              <w:t>Emp_Salary</w:t>
            </w:r>
            <w:proofErr w:type="spellEnd"/>
            <w:r w:rsidRPr="00716C26">
              <w:rPr>
                <w:rFonts w:ascii="Calibri" w:hAnsi="Calibri"/>
                <w:bCs/>
                <w:sz w:val="24"/>
                <w:szCs w:val="24"/>
              </w:rPr>
              <w:t>;</w:t>
            </w:r>
          </w:p>
          <w:p w14:paraId="11F95BF3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>};</w:t>
            </w:r>
          </w:p>
          <w:p w14:paraId="2649470E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14:paraId="6437AC64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 xml:space="preserve">void </w:t>
            </w:r>
            <w:proofErr w:type="gramStart"/>
            <w:r w:rsidRPr="00716C26">
              <w:rPr>
                <w:rFonts w:ascii="Calibri" w:hAnsi="Calibri"/>
                <w:bCs/>
                <w:sz w:val="24"/>
                <w:szCs w:val="24"/>
              </w:rPr>
              <w:t>main(</w:t>
            </w:r>
            <w:proofErr w:type="gramEnd"/>
            <w:r w:rsidRPr="00716C26">
              <w:rPr>
                <w:rFonts w:ascii="Calibri" w:hAnsi="Calibri"/>
                <w:bCs/>
                <w:sz w:val="24"/>
                <w:szCs w:val="24"/>
              </w:rPr>
              <w:t>){</w:t>
            </w:r>
          </w:p>
          <w:p w14:paraId="46DD5D08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>    struct Employee E1</w:t>
            </w:r>
            <w:proofErr w:type="gramStart"/>
            <w:r w:rsidRPr="00716C26">
              <w:rPr>
                <w:rFonts w:ascii="Calibri" w:hAnsi="Calibri"/>
                <w:bCs/>
                <w:sz w:val="24"/>
                <w:szCs w:val="24"/>
              </w:rPr>
              <w:t>={</w:t>
            </w:r>
            <w:proofErr w:type="gramEnd"/>
            <w:r w:rsidRPr="00716C26">
              <w:rPr>
                <w:rFonts w:ascii="Calibri" w:hAnsi="Calibri"/>
                <w:bCs/>
                <w:sz w:val="24"/>
                <w:szCs w:val="24"/>
              </w:rPr>
              <w:t>1,"John Doe", 25, "IT", 25000.00};</w:t>
            </w:r>
          </w:p>
          <w:p w14:paraId="3546DA8B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>    struct Employee E2;</w:t>
            </w:r>
          </w:p>
          <w:p w14:paraId="7A3AC9C7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14:paraId="3C5BDBD7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716C26">
              <w:rPr>
                <w:rFonts w:ascii="Calibri" w:hAnsi="Calibri"/>
                <w:bCs/>
                <w:sz w:val="24"/>
                <w:szCs w:val="24"/>
              </w:rPr>
              <w:t>printf</w:t>
            </w:r>
            <w:proofErr w:type="spellEnd"/>
            <w:r w:rsidRPr="00716C26">
              <w:rPr>
                <w:rFonts w:ascii="Calibri" w:hAnsi="Calibri"/>
                <w:bCs/>
                <w:sz w:val="24"/>
                <w:szCs w:val="24"/>
              </w:rPr>
              <w:t>(</w:t>
            </w:r>
            <w:proofErr w:type="gramEnd"/>
            <w:r w:rsidRPr="00716C26">
              <w:rPr>
                <w:rFonts w:ascii="Calibri" w:hAnsi="Calibri"/>
                <w:bCs/>
                <w:sz w:val="24"/>
                <w:szCs w:val="24"/>
              </w:rPr>
              <w:t>"Enter Employee details \n");</w:t>
            </w:r>
          </w:p>
          <w:p w14:paraId="2B0DAD62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>    E</w:t>
            </w:r>
            <w:proofErr w:type="gramStart"/>
            <w:r w:rsidRPr="00716C26">
              <w:rPr>
                <w:rFonts w:ascii="Calibri" w:hAnsi="Calibri"/>
                <w:bCs/>
                <w:sz w:val="24"/>
                <w:szCs w:val="24"/>
              </w:rPr>
              <w:t>2.Emp</w:t>
            </w:r>
            <w:proofErr w:type="gramEnd"/>
            <w:r w:rsidRPr="00716C26">
              <w:rPr>
                <w:rFonts w:ascii="Calibri" w:hAnsi="Calibri"/>
                <w:bCs/>
                <w:sz w:val="24"/>
                <w:szCs w:val="24"/>
              </w:rPr>
              <w:t>_ID=2;</w:t>
            </w:r>
          </w:p>
          <w:p w14:paraId="46C1601E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716C26">
              <w:rPr>
                <w:rFonts w:ascii="Calibri" w:hAnsi="Calibri"/>
                <w:bCs/>
                <w:sz w:val="24"/>
                <w:szCs w:val="24"/>
              </w:rPr>
              <w:t>printf</w:t>
            </w:r>
            <w:proofErr w:type="spellEnd"/>
            <w:r w:rsidRPr="00716C26">
              <w:rPr>
                <w:rFonts w:ascii="Calibri" w:hAnsi="Calibri"/>
                <w:bCs/>
                <w:sz w:val="24"/>
                <w:szCs w:val="24"/>
              </w:rPr>
              <w:t>(</w:t>
            </w:r>
            <w:proofErr w:type="gramEnd"/>
            <w:r w:rsidRPr="00716C26">
              <w:rPr>
                <w:rFonts w:ascii="Calibri" w:hAnsi="Calibri"/>
                <w:bCs/>
                <w:sz w:val="24"/>
                <w:szCs w:val="24"/>
              </w:rPr>
              <w:t>"Enter Name:");</w:t>
            </w:r>
          </w:p>
          <w:p w14:paraId="03913EBC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r w:rsidRPr="00716C26">
              <w:rPr>
                <w:rFonts w:ascii="Calibri" w:hAnsi="Calibri"/>
                <w:bCs/>
                <w:sz w:val="24"/>
                <w:szCs w:val="24"/>
              </w:rPr>
              <w:t>scanf</w:t>
            </w:r>
            <w:proofErr w:type="spellEnd"/>
            <w:r w:rsidRPr="00716C26">
              <w:rPr>
                <w:rFonts w:ascii="Calibri" w:hAnsi="Calibri"/>
                <w:bCs/>
                <w:sz w:val="24"/>
                <w:szCs w:val="24"/>
              </w:rPr>
              <w:t>("%s</w:t>
            </w:r>
            <w:proofErr w:type="gramStart"/>
            <w:r w:rsidRPr="00716C26">
              <w:rPr>
                <w:rFonts w:ascii="Calibri" w:hAnsi="Calibri"/>
                <w:bCs/>
                <w:sz w:val="24"/>
                <w:szCs w:val="24"/>
              </w:rPr>
              <w:t>",E</w:t>
            </w:r>
            <w:proofErr w:type="gramEnd"/>
            <w:r w:rsidRPr="00716C26">
              <w:rPr>
                <w:rFonts w:ascii="Calibri" w:hAnsi="Calibri"/>
                <w:bCs/>
                <w:sz w:val="24"/>
                <w:szCs w:val="24"/>
              </w:rPr>
              <w:t>2.Emp_Name);</w:t>
            </w:r>
          </w:p>
          <w:p w14:paraId="762071FC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</w:p>
          <w:p w14:paraId="55C1B985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716C26">
              <w:rPr>
                <w:rFonts w:ascii="Calibri" w:hAnsi="Calibri"/>
                <w:bCs/>
                <w:sz w:val="24"/>
                <w:szCs w:val="24"/>
              </w:rPr>
              <w:t>printf</w:t>
            </w:r>
            <w:proofErr w:type="spellEnd"/>
            <w:r w:rsidRPr="00716C26">
              <w:rPr>
                <w:rFonts w:ascii="Calibri" w:hAnsi="Calibri"/>
                <w:bCs/>
                <w:sz w:val="24"/>
                <w:szCs w:val="24"/>
              </w:rPr>
              <w:t>(</w:t>
            </w:r>
            <w:proofErr w:type="gramEnd"/>
            <w:r w:rsidRPr="00716C26">
              <w:rPr>
                <w:rFonts w:ascii="Calibri" w:hAnsi="Calibri"/>
                <w:bCs/>
                <w:sz w:val="24"/>
                <w:szCs w:val="24"/>
              </w:rPr>
              <w:t>"Enter Age:");</w:t>
            </w:r>
          </w:p>
          <w:p w14:paraId="03F70F97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r w:rsidRPr="00716C26">
              <w:rPr>
                <w:rFonts w:ascii="Calibri" w:hAnsi="Calibri"/>
                <w:bCs/>
                <w:sz w:val="24"/>
                <w:szCs w:val="24"/>
              </w:rPr>
              <w:t>scanf</w:t>
            </w:r>
            <w:proofErr w:type="spellEnd"/>
            <w:r w:rsidRPr="00716C26">
              <w:rPr>
                <w:rFonts w:ascii="Calibri" w:hAnsi="Calibri"/>
                <w:bCs/>
                <w:sz w:val="24"/>
                <w:szCs w:val="24"/>
              </w:rPr>
              <w:t>("%d</w:t>
            </w:r>
            <w:proofErr w:type="gramStart"/>
            <w:r w:rsidRPr="00716C26">
              <w:rPr>
                <w:rFonts w:ascii="Calibri" w:hAnsi="Calibri"/>
                <w:bCs/>
                <w:sz w:val="24"/>
                <w:szCs w:val="24"/>
              </w:rPr>
              <w:t>",&amp;</w:t>
            </w:r>
            <w:proofErr w:type="gramEnd"/>
            <w:r w:rsidRPr="00716C26">
              <w:rPr>
                <w:rFonts w:ascii="Calibri" w:hAnsi="Calibri"/>
                <w:bCs/>
                <w:sz w:val="24"/>
                <w:szCs w:val="24"/>
              </w:rPr>
              <w:t>E2.Emp_Age);</w:t>
            </w:r>
          </w:p>
          <w:p w14:paraId="381DD964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</w:p>
          <w:p w14:paraId="6C299A61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716C26">
              <w:rPr>
                <w:rFonts w:ascii="Calibri" w:hAnsi="Calibri"/>
                <w:bCs/>
                <w:sz w:val="24"/>
                <w:szCs w:val="24"/>
              </w:rPr>
              <w:t>printf</w:t>
            </w:r>
            <w:proofErr w:type="spellEnd"/>
            <w:r w:rsidRPr="00716C26">
              <w:rPr>
                <w:rFonts w:ascii="Calibri" w:hAnsi="Calibri"/>
                <w:bCs/>
                <w:sz w:val="24"/>
                <w:szCs w:val="24"/>
              </w:rPr>
              <w:t>(</w:t>
            </w:r>
            <w:proofErr w:type="gramEnd"/>
            <w:r w:rsidRPr="00716C26">
              <w:rPr>
                <w:rFonts w:ascii="Calibri" w:hAnsi="Calibri"/>
                <w:bCs/>
                <w:sz w:val="24"/>
                <w:szCs w:val="24"/>
              </w:rPr>
              <w:t>"Enter Department:");</w:t>
            </w:r>
          </w:p>
          <w:p w14:paraId="13147F44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r w:rsidRPr="00716C26">
              <w:rPr>
                <w:rFonts w:ascii="Calibri" w:hAnsi="Calibri"/>
                <w:bCs/>
                <w:sz w:val="24"/>
                <w:szCs w:val="24"/>
              </w:rPr>
              <w:t>scanf</w:t>
            </w:r>
            <w:proofErr w:type="spellEnd"/>
            <w:r w:rsidRPr="00716C26">
              <w:rPr>
                <w:rFonts w:ascii="Calibri" w:hAnsi="Calibri"/>
                <w:bCs/>
                <w:sz w:val="24"/>
                <w:szCs w:val="24"/>
              </w:rPr>
              <w:t>("%s</w:t>
            </w:r>
            <w:proofErr w:type="gramStart"/>
            <w:r w:rsidRPr="00716C26">
              <w:rPr>
                <w:rFonts w:ascii="Calibri" w:hAnsi="Calibri"/>
                <w:bCs/>
                <w:sz w:val="24"/>
                <w:szCs w:val="24"/>
              </w:rPr>
              <w:t>",E</w:t>
            </w:r>
            <w:proofErr w:type="gramEnd"/>
            <w:r w:rsidRPr="00716C26">
              <w:rPr>
                <w:rFonts w:ascii="Calibri" w:hAnsi="Calibri"/>
                <w:bCs/>
                <w:sz w:val="24"/>
                <w:szCs w:val="24"/>
              </w:rPr>
              <w:t>2.Emp_Department);</w:t>
            </w:r>
          </w:p>
          <w:p w14:paraId="14630948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</w:p>
          <w:p w14:paraId="3667BDC3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716C26">
              <w:rPr>
                <w:rFonts w:ascii="Calibri" w:hAnsi="Calibri"/>
                <w:bCs/>
                <w:sz w:val="24"/>
                <w:szCs w:val="24"/>
              </w:rPr>
              <w:t>printf</w:t>
            </w:r>
            <w:proofErr w:type="spellEnd"/>
            <w:r w:rsidRPr="00716C26">
              <w:rPr>
                <w:rFonts w:ascii="Calibri" w:hAnsi="Calibri"/>
                <w:bCs/>
                <w:sz w:val="24"/>
                <w:szCs w:val="24"/>
              </w:rPr>
              <w:t>(</w:t>
            </w:r>
            <w:proofErr w:type="gramEnd"/>
            <w:r w:rsidRPr="00716C26">
              <w:rPr>
                <w:rFonts w:ascii="Calibri" w:hAnsi="Calibri"/>
                <w:bCs/>
                <w:sz w:val="24"/>
                <w:szCs w:val="24"/>
              </w:rPr>
              <w:t>"Enter Salary:");</w:t>
            </w:r>
          </w:p>
          <w:p w14:paraId="44E7BAEE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r w:rsidRPr="00716C26">
              <w:rPr>
                <w:rFonts w:ascii="Calibri" w:hAnsi="Calibri"/>
                <w:bCs/>
                <w:sz w:val="24"/>
                <w:szCs w:val="24"/>
              </w:rPr>
              <w:t>scanf</w:t>
            </w:r>
            <w:proofErr w:type="spellEnd"/>
            <w:r w:rsidRPr="00716C26">
              <w:rPr>
                <w:rFonts w:ascii="Calibri" w:hAnsi="Calibri"/>
                <w:bCs/>
                <w:sz w:val="24"/>
                <w:szCs w:val="24"/>
              </w:rPr>
              <w:t>("%f</w:t>
            </w:r>
            <w:proofErr w:type="gramStart"/>
            <w:r w:rsidRPr="00716C26">
              <w:rPr>
                <w:rFonts w:ascii="Calibri" w:hAnsi="Calibri"/>
                <w:bCs/>
                <w:sz w:val="24"/>
                <w:szCs w:val="24"/>
              </w:rPr>
              <w:t>",&amp;</w:t>
            </w:r>
            <w:proofErr w:type="gramEnd"/>
            <w:r w:rsidRPr="00716C26">
              <w:rPr>
                <w:rFonts w:ascii="Calibri" w:hAnsi="Calibri"/>
                <w:bCs/>
                <w:sz w:val="24"/>
                <w:szCs w:val="24"/>
              </w:rPr>
              <w:t>E2.Emp_Salary);</w:t>
            </w:r>
          </w:p>
          <w:p w14:paraId="08FB152E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</w:p>
          <w:p w14:paraId="23683B96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716C26">
              <w:rPr>
                <w:rFonts w:ascii="Calibri" w:hAnsi="Calibri"/>
                <w:bCs/>
                <w:sz w:val="24"/>
                <w:szCs w:val="24"/>
              </w:rPr>
              <w:t>printf</w:t>
            </w:r>
            <w:proofErr w:type="spellEnd"/>
            <w:r w:rsidRPr="00716C26">
              <w:rPr>
                <w:rFonts w:ascii="Calibri" w:hAnsi="Calibri"/>
                <w:bCs/>
                <w:sz w:val="24"/>
                <w:szCs w:val="24"/>
              </w:rPr>
              <w:t>(</w:t>
            </w:r>
            <w:proofErr w:type="gramEnd"/>
            <w:r w:rsidRPr="00716C26">
              <w:rPr>
                <w:rFonts w:ascii="Calibri" w:hAnsi="Calibri"/>
                <w:bCs/>
                <w:sz w:val="24"/>
                <w:szCs w:val="24"/>
              </w:rPr>
              <w:t>"Employee Details\n\n");</w:t>
            </w:r>
          </w:p>
          <w:p w14:paraId="70C2B3F8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14:paraId="787F200F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716C26">
              <w:rPr>
                <w:rFonts w:ascii="Calibri" w:hAnsi="Calibri"/>
                <w:bCs/>
                <w:sz w:val="24"/>
                <w:szCs w:val="24"/>
              </w:rPr>
              <w:t>printf</w:t>
            </w:r>
            <w:proofErr w:type="spellEnd"/>
            <w:r w:rsidRPr="00716C26">
              <w:rPr>
                <w:rFonts w:ascii="Calibri" w:hAnsi="Calibri"/>
                <w:bCs/>
                <w:sz w:val="24"/>
                <w:szCs w:val="24"/>
              </w:rPr>
              <w:t>(</w:t>
            </w:r>
            <w:proofErr w:type="gramEnd"/>
            <w:r w:rsidRPr="00716C26">
              <w:rPr>
                <w:rFonts w:ascii="Calibri" w:hAnsi="Calibri"/>
                <w:bCs/>
                <w:sz w:val="24"/>
                <w:szCs w:val="24"/>
              </w:rPr>
              <w:t>"ID: %d\n",E1.Emp_ID);</w:t>
            </w:r>
          </w:p>
          <w:p w14:paraId="3FFDE01A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716C26">
              <w:rPr>
                <w:rFonts w:ascii="Calibri" w:hAnsi="Calibri"/>
                <w:bCs/>
                <w:sz w:val="24"/>
                <w:szCs w:val="24"/>
              </w:rPr>
              <w:t>printf</w:t>
            </w:r>
            <w:proofErr w:type="spellEnd"/>
            <w:r w:rsidRPr="00716C26">
              <w:rPr>
                <w:rFonts w:ascii="Calibri" w:hAnsi="Calibri"/>
                <w:bCs/>
                <w:sz w:val="24"/>
                <w:szCs w:val="24"/>
              </w:rPr>
              <w:t>(</w:t>
            </w:r>
            <w:proofErr w:type="gramEnd"/>
            <w:r w:rsidRPr="00716C26">
              <w:rPr>
                <w:rFonts w:ascii="Calibri" w:hAnsi="Calibri"/>
                <w:bCs/>
                <w:sz w:val="24"/>
                <w:szCs w:val="24"/>
              </w:rPr>
              <w:t>"Name: %s\n",E1.Emp_Name);</w:t>
            </w:r>
          </w:p>
          <w:p w14:paraId="098B1AA4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716C26">
              <w:rPr>
                <w:rFonts w:ascii="Calibri" w:hAnsi="Calibri"/>
                <w:bCs/>
                <w:sz w:val="24"/>
                <w:szCs w:val="24"/>
              </w:rPr>
              <w:t>printf</w:t>
            </w:r>
            <w:proofErr w:type="spellEnd"/>
            <w:r w:rsidRPr="00716C26">
              <w:rPr>
                <w:rFonts w:ascii="Calibri" w:hAnsi="Calibri"/>
                <w:bCs/>
                <w:sz w:val="24"/>
                <w:szCs w:val="24"/>
              </w:rPr>
              <w:t>(</w:t>
            </w:r>
            <w:proofErr w:type="gramEnd"/>
            <w:r w:rsidRPr="00716C26">
              <w:rPr>
                <w:rFonts w:ascii="Calibri" w:hAnsi="Calibri"/>
                <w:bCs/>
                <w:sz w:val="24"/>
                <w:szCs w:val="24"/>
              </w:rPr>
              <w:t>"Age: %d\n",E1.Emp_Age);</w:t>
            </w:r>
          </w:p>
          <w:p w14:paraId="3889CD36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716C26">
              <w:rPr>
                <w:rFonts w:ascii="Calibri" w:hAnsi="Calibri"/>
                <w:bCs/>
                <w:sz w:val="24"/>
                <w:szCs w:val="24"/>
              </w:rPr>
              <w:t>printf</w:t>
            </w:r>
            <w:proofErr w:type="spellEnd"/>
            <w:r w:rsidRPr="00716C26">
              <w:rPr>
                <w:rFonts w:ascii="Calibri" w:hAnsi="Calibri"/>
                <w:bCs/>
                <w:sz w:val="24"/>
                <w:szCs w:val="24"/>
              </w:rPr>
              <w:t>(</w:t>
            </w:r>
            <w:proofErr w:type="gramEnd"/>
            <w:r w:rsidRPr="00716C26">
              <w:rPr>
                <w:rFonts w:ascii="Calibri" w:hAnsi="Calibri"/>
                <w:bCs/>
                <w:sz w:val="24"/>
                <w:szCs w:val="24"/>
              </w:rPr>
              <w:t>"Department: %s\n",E1.Emp_Department);</w:t>
            </w:r>
          </w:p>
          <w:p w14:paraId="19925CF9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716C26">
              <w:rPr>
                <w:rFonts w:ascii="Calibri" w:hAnsi="Calibri"/>
                <w:bCs/>
                <w:sz w:val="24"/>
                <w:szCs w:val="24"/>
              </w:rPr>
              <w:t>printf</w:t>
            </w:r>
            <w:proofErr w:type="spellEnd"/>
            <w:r w:rsidRPr="00716C26">
              <w:rPr>
                <w:rFonts w:ascii="Calibri" w:hAnsi="Calibri"/>
                <w:bCs/>
                <w:sz w:val="24"/>
                <w:szCs w:val="24"/>
              </w:rPr>
              <w:t>(</w:t>
            </w:r>
            <w:proofErr w:type="gramEnd"/>
            <w:r w:rsidRPr="00716C26">
              <w:rPr>
                <w:rFonts w:ascii="Calibri" w:hAnsi="Calibri"/>
                <w:bCs/>
                <w:sz w:val="24"/>
                <w:szCs w:val="24"/>
              </w:rPr>
              <w:t>"Salary: %f\n\n",E1.Emp_Salary);</w:t>
            </w:r>
          </w:p>
          <w:p w14:paraId="1F057375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14:paraId="2F2B0F6B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716C26">
              <w:rPr>
                <w:rFonts w:ascii="Calibri" w:hAnsi="Calibri"/>
                <w:bCs/>
                <w:sz w:val="24"/>
                <w:szCs w:val="24"/>
              </w:rPr>
              <w:t>printf</w:t>
            </w:r>
            <w:proofErr w:type="spellEnd"/>
            <w:r w:rsidRPr="00716C26">
              <w:rPr>
                <w:rFonts w:ascii="Calibri" w:hAnsi="Calibri"/>
                <w:bCs/>
                <w:sz w:val="24"/>
                <w:szCs w:val="24"/>
              </w:rPr>
              <w:t>(</w:t>
            </w:r>
            <w:proofErr w:type="gramEnd"/>
            <w:r w:rsidRPr="00716C26">
              <w:rPr>
                <w:rFonts w:ascii="Calibri" w:hAnsi="Calibri"/>
                <w:bCs/>
                <w:sz w:val="24"/>
                <w:szCs w:val="24"/>
              </w:rPr>
              <w:t>"ID: %d\n",E2.Emp_ID);</w:t>
            </w:r>
          </w:p>
          <w:p w14:paraId="21FB5364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716C26">
              <w:rPr>
                <w:rFonts w:ascii="Calibri" w:hAnsi="Calibri"/>
                <w:bCs/>
                <w:sz w:val="24"/>
                <w:szCs w:val="24"/>
              </w:rPr>
              <w:t>printf</w:t>
            </w:r>
            <w:proofErr w:type="spellEnd"/>
            <w:r w:rsidRPr="00716C26">
              <w:rPr>
                <w:rFonts w:ascii="Calibri" w:hAnsi="Calibri"/>
                <w:bCs/>
                <w:sz w:val="24"/>
                <w:szCs w:val="24"/>
              </w:rPr>
              <w:t>(</w:t>
            </w:r>
            <w:proofErr w:type="gramEnd"/>
            <w:r w:rsidRPr="00716C26">
              <w:rPr>
                <w:rFonts w:ascii="Calibri" w:hAnsi="Calibri"/>
                <w:bCs/>
                <w:sz w:val="24"/>
                <w:szCs w:val="24"/>
              </w:rPr>
              <w:t>"Name: %s\n",E2.Emp_Name);</w:t>
            </w:r>
          </w:p>
          <w:p w14:paraId="41BADCCC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716C26">
              <w:rPr>
                <w:rFonts w:ascii="Calibri" w:hAnsi="Calibri"/>
                <w:bCs/>
                <w:sz w:val="24"/>
                <w:szCs w:val="24"/>
              </w:rPr>
              <w:t>printf</w:t>
            </w:r>
            <w:proofErr w:type="spellEnd"/>
            <w:r w:rsidRPr="00716C26">
              <w:rPr>
                <w:rFonts w:ascii="Calibri" w:hAnsi="Calibri"/>
                <w:bCs/>
                <w:sz w:val="24"/>
                <w:szCs w:val="24"/>
              </w:rPr>
              <w:t>(</w:t>
            </w:r>
            <w:proofErr w:type="gramEnd"/>
            <w:r w:rsidRPr="00716C26">
              <w:rPr>
                <w:rFonts w:ascii="Calibri" w:hAnsi="Calibri"/>
                <w:bCs/>
                <w:sz w:val="24"/>
                <w:szCs w:val="24"/>
              </w:rPr>
              <w:t>"Age: %d\n",E2.Emp_Age);</w:t>
            </w:r>
          </w:p>
          <w:p w14:paraId="38B5642A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716C26">
              <w:rPr>
                <w:rFonts w:ascii="Calibri" w:hAnsi="Calibri"/>
                <w:bCs/>
                <w:sz w:val="24"/>
                <w:szCs w:val="24"/>
              </w:rPr>
              <w:t>printf</w:t>
            </w:r>
            <w:proofErr w:type="spellEnd"/>
            <w:r w:rsidRPr="00716C26">
              <w:rPr>
                <w:rFonts w:ascii="Calibri" w:hAnsi="Calibri"/>
                <w:bCs/>
                <w:sz w:val="24"/>
                <w:szCs w:val="24"/>
              </w:rPr>
              <w:t>(</w:t>
            </w:r>
            <w:proofErr w:type="gramEnd"/>
            <w:r w:rsidRPr="00716C26">
              <w:rPr>
                <w:rFonts w:ascii="Calibri" w:hAnsi="Calibri"/>
                <w:bCs/>
                <w:sz w:val="24"/>
                <w:szCs w:val="24"/>
              </w:rPr>
              <w:t>"Department: %s\n",E2.Emp_Department);</w:t>
            </w:r>
          </w:p>
          <w:p w14:paraId="21D061DF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716C26">
              <w:rPr>
                <w:rFonts w:ascii="Calibri" w:hAnsi="Calibri"/>
                <w:bCs/>
                <w:sz w:val="24"/>
                <w:szCs w:val="24"/>
              </w:rPr>
              <w:t>printf</w:t>
            </w:r>
            <w:proofErr w:type="spellEnd"/>
            <w:r w:rsidRPr="00716C26">
              <w:rPr>
                <w:rFonts w:ascii="Calibri" w:hAnsi="Calibri"/>
                <w:bCs/>
                <w:sz w:val="24"/>
                <w:szCs w:val="24"/>
              </w:rPr>
              <w:t>(</w:t>
            </w:r>
            <w:proofErr w:type="gramEnd"/>
            <w:r w:rsidRPr="00716C26">
              <w:rPr>
                <w:rFonts w:ascii="Calibri" w:hAnsi="Calibri"/>
                <w:bCs/>
                <w:sz w:val="24"/>
                <w:szCs w:val="24"/>
              </w:rPr>
              <w:t>"Salary: %f\n",E2.Emp_Salary);</w:t>
            </w:r>
          </w:p>
          <w:p w14:paraId="52476DD8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14:paraId="194DDC66" w14:textId="77777777" w:rsidR="00716C26" w:rsidRPr="00716C26" w:rsidRDefault="00716C26" w:rsidP="00716C2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716C26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  <w:p w14:paraId="19436B11" w14:textId="77777777" w:rsidR="00661586" w:rsidRDefault="00661586" w:rsidP="00717579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14:paraId="236AE4AE" w14:textId="77777777" w:rsidR="00716C26" w:rsidRDefault="00716C26" w:rsidP="00717579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14:paraId="699A8C57" w14:textId="33EF5FFF" w:rsidR="00716C26" w:rsidRPr="001F7902" w:rsidRDefault="00716C26" w:rsidP="00717579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</w:tc>
      </w:tr>
      <w:tr w:rsidR="00B40F96" w:rsidRPr="00C83123" w14:paraId="09B48C1D" w14:textId="77777777" w:rsidTr="000715D0">
        <w:tc>
          <w:tcPr>
            <w:tcW w:w="535" w:type="dxa"/>
          </w:tcPr>
          <w:p w14:paraId="44DF7395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4B62005B" w14:textId="3E6A3342" w:rsidR="00290ACE" w:rsidRPr="00B16A83" w:rsidRDefault="00B40F96" w:rsidP="00B40F96">
            <w:pPr>
              <w:rPr>
                <w:rFonts w:ascii="Calibri" w:hAnsi="Calibri" w:cs="Times New Roman"/>
                <w:b/>
                <w:sz w:val="24"/>
                <w:szCs w:val="24"/>
              </w:rPr>
            </w:pPr>
            <w:proofErr w:type="gramStart"/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</w:t>
            </w:r>
            <w:proofErr w:type="gramEnd"/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-</w:t>
            </w:r>
          </w:p>
        </w:tc>
      </w:tr>
      <w:tr w:rsidR="00B40F96" w:rsidRPr="00C83123" w14:paraId="2ADC9F95" w14:textId="77777777" w:rsidTr="000715D0">
        <w:trPr>
          <w:trHeight w:val="1093"/>
        </w:trPr>
        <w:tc>
          <w:tcPr>
            <w:tcW w:w="535" w:type="dxa"/>
          </w:tcPr>
          <w:p w14:paraId="6E6FDAF9" w14:textId="77777777" w:rsidR="00B40F96" w:rsidRPr="002178FA" w:rsidRDefault="00B40F96" w:rsidP="00B40F9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23A5CE00" w14:textId="4A001C08" w:rsidR="00661586" w:rsidRPr="00441640" w:rsidRDefault="00661586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</w:tc>
      </w:tr>
    </w:tbl>
    <w:p w14:paraId="67E59061" w14:textId="1054F2EE" w:rsidR="00ED307C" w:rsidRDefault="00716C26">
      <w:pPr>
        <w:spacing w:after="0" w:line="240" w:lineRule="auto"/>
        <w:rPr>
          <w:rFonts w:ascii="LM Roman 12" w:hAnsi="LM Roman 12"/>
          <w:sz w:val="22"/>
          <w:szCs w:val="22"/>
        </w:rPr>
      </w:pPr>
      <w:r>
        <w:rPr>
          <w:rFonts w:ascii="LM Roman 12" w:hAnsi="LM Roman 12"/>
          <w:noProof/>
          <w:sz w:val="22"/>
          <w:szCs w:val="22"/>
        </w:rPr>
        <w:drawing>
          <wp:inline distT="0" distB="0" distL="0" distR="0" wp14:anchorId="25F84CF5" wp14:editId="740320DF">
            <wp:extent cx="3779848" cy="4054191"/>
            <wp:effectExtent l="0" t="0" r="0" b="3810"/>
            <wp:docPr id="190404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44598" name="Picture 19040445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5113" w14:textId="77777777" w:rsidR="00716C26" w:rsidRDefault="00716C26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7F2839B8" w14:textId="4DB0EA14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>
        <w:rPr>
          <w:rFonts w:ascii="LM Roman 12" w:hAnsi="LM Roman 12"/>
          <w:b/>
          <w:bCs/>
          <w:sz w:val="22"/>
          <w:szCs w:val="22"/>
        </w:rPr>
        <w:t xml:space="preserve">2) </w:t>
      </w:r>
      <w:r w:rsidRPr="00716C26">
        <w:rPr>
          <w:rFonts w:ascii="LM Roman 12" w:hAnsi="LM Roman 12"/>
          <w:b/>
          <w:bCs/>
          <w:sz w:val="22"/>
          <w:szCs w:val="22"/>
        </w:rPr>
        <w:t>Create a structure book with book title, author, publication, and price. Read data of 3 books and display</w:t>
      </w:r>
      <w:r>
        <w:rPr>
          <w:rFonts w:ascii="LM Roman 12" w:hAnsi="LM Roman 12"/>
          <w:b/>
          <w:bCs/>
          <w:sz w:val="22"/>
          <w:szCs w:val="22"/>
        </w:rPr>
        <w:t>.</w:t>
      </w:r>
    </w:p>
    <w:p w14:paraId="7E2DDB68" w14:textId="5CDAEFE2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>
        <w:rPr>
          <w:rFonts w:ascii="LM Roman 12" w:hAnsi="LM Roman 12"/>
          <w:b/>
          <w:bCs/>
          <w:sz w:val="22"/>
          <w:szCs w:val="22"/>
        </w:rPr>
        <w:t xml:space="preserve">     </w:t>
      </w:r>
      <w:proofErr w:type="gramStart"/>
      <w:r>
        <w:rPr>
          <w:rFonts w:ascii="LM Roman 12" w:hAnsi="LM Roman 12"/>
          <w:b/>
          <w:bCs/>
          <w:sz w:val="22"/>
          <w:szCs w:val="22"/>
        </w:rPr>
        <w:t>Program:-</w:t>
      </w:r>
      <w:proofErr w:type="gramEnd"/>
    </w:p>
    <w:p w14:paraId="34CF56B3" w14:textId="1F77736C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#include&lt;stdio.h&gt;</w:t>
      </w:r>
    </w:p>
    <w:p w14:paraId="113DCEEC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struct </w:t>
      </w:r>
      <w:proofErr w:type="gramStart"/>
      <w:r w:rsidRPr="00716C26">
        <w:rPr>
          <w:rFonts w:ascii="LM Roman 12" w:hAnsi="LM Roman 12"/>
          <w:sz w:val="22"/>
          <w:szCs w:val="22"/>
        </w:rPr>
        <w:t>Book{</w:t>
      </w:r>
      <w:proofErr w:type="gramEnd"/>
    </w:p>
    <w:p w14:paraId="0B37E890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char </w:t>
      </w:r>
      <w:proofErr w:type="spellStart"/>
      <w:r w:rsidRPr="00716C26">
        <w:rPr>
          <w:rFonts w:ascii="LM Roman 12" w:hAnsi="LM Roman 12"/>
          <w:sz w:val="22"/>
          <w:szCs w:val="22"/>
        </w:rPr>
        <w:t>Book_</w:t>
      </w:r>
      <w:proofErr w:type="gramStart"/>
      <w:r w:rsidRPr="00716C26">
        <w:rPr>
          <w:rFonts w:ascii="LM Roman 12" w:hAnsi="LM Roman 12"/>
          <w:sz w:val="22"/>
          <w:szCs w:val="22"/>
        </w:rPr>
        <w:t>Title</w:t>
      </w:r>
      <w:proofErr w:type="spellEnd"/>
      <w:r w:rsidRPr="00716C26">
        <w:rPr>
          <w:rFonts w:ascii="LM Roman 12" w:hAnsi="LM Roman 12"/>
          <w:sz w:val="22"/>
          <w:szCs w:val="22"/>
        </w:rPr>
        <w:t>[</w:t>
      </w:r>
      <w:proofErr w:type="gramEnd"/>
      <w:r w:rsidRPr="00716C26">
        <w:rPr>
          <w:rFonts w:ascii="LM Roman 12" w:hAnsi="LM Roman 12"/>
          <w:sz w:val="22"/>
          <w:szCs w:val="22"/>
        </w:rPr>
        <w:t>20];</w:t>
      </w:r>
    </w:p>
    <w:p w14:paraId="7AE191F5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char </w:t>
      </w:r>
      <w:proofErr w:type="spellStart"/>
      <w:r w:rsidRPr="00716C26">
        <w:rPr>
          <w:rFonts w:ascii="LM Roman 12" w:hAnsi="LM Roman 12"/>
          <w:sz w:val="22"/>
          <w:szCs w:val="22"/>
        </w:rPr>
        <w:t>Book_</w:t>
      </w:r>
      <w:proofErr w:type="gramStart"/>
      <w:r w:rsidRPr="00716C26">
        <w:rPr>
          <w:rFonts w:ascii="LM Roman 12" w:hAnsi="LM Roman 12"/>
          <w:sz w:val="22"/>
          <w:szCs w:val="22"/>
        </w:rPr>
        <w:t>Author</w:t>
      </w:r>
      <w:proofErr w:type="spellEnd"/>
      <w:r w:rsidRPr="00716C26">
        <w:rPr>
          <w:rFonts w:ascii="LM Roman 12" w:hAnsi="LM Roman 12"/>
          <w:sz w:val="22"/>
          <w:szCs w:val="22"/>
        </w:rPr>
        <w:t>[</w:t>
      </w:r>
      <w:proofErr w:type="gramEnd"/>
      <w:r w:rsidRPr="00716C26">
        <w:rPr>
          <w:rFonts w:ascii="LM Roman 12" w:hAnsi="LM Roman 12"/>
          <w:sz w:val="22"/>
          <w:szCs w:val="22"/>
        </w:rPr>
        <w:t>20];</w:t>
      </w:r>
    </w:p>
    <w:p w14:paraId="3AA9664E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char </w:t>
      </w:r>
      <w:proofErr w:type="spellStart"/>
      <w:r w:rsidRPr="00716C26">
        <w:rPr>
          <w:rFonts w:ascii="LM Roman 12" w:hAnsi="LM Roman 12"/>
          <w:sz w:val="22"/>
          <w:szCs w:val="22"/>
        </w:rPr>
        <w:t>Book_</w:t>
      </w:r>
      <w:proofErr w:type="gramStart"/>
      <w:r w:rsidRPr="00716C26">
        <w:rPr>
          <w:rFonts w:ascii="LM Roman 12" w:hAnsi="LM Roman 12"/>
          <w:sz w:val="22"/>
          <w:szCs w:val="22"/>
        </w:rPr>
        <w:t>Publication</w:t>
      </w:r>
      <w:proofErr w:type="spellEnd"/>
      <w:r w:rsidRPr="00716C26">
        <w:rPr>
          <w:rFonts w:ascii="LM Roman 12" w:hAnsi="LM Roman 12"/>
          <w:sz w:val="22"/>
          <w:szCs w:val="22"/>
        </w:rPr>
        <w:t>[</w:t>
      </w:r>
      <w:proofErr w:type="gramEnd"/>
      <w:r w:rsidRPr="00716C26">
        <w:rPr>
          <w:rFonts w:ascii="LM Roman 12" w:hAnsi="LM Roman 12"/>
          <w:sz w:val="22"/>
          <w:szCs w:val="22"/>
        </w:rPr>
        <w:t>20];</w:t>
      </w:r>
    </w:p>
    <w:p w14:paraId="0FC69362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int </w:t>
      </w:r>
      <w:proofErr w:type="spellStart"/>
      <w:r w:rsidRPr="00716C26">
        <w:rPr>
          <w:rFonts w:ascii="LM Roman 12" w:hAnsi="LM Roman 12"/>
          <w:sz w:val="22"/>
          <w:szCs w:val="22"/>
        </w:rPr>
        <w:t>Book_Price</w:t>
      </w:r>
      <w:proofErr w:type="spellEnd"/>
      <w:r w:rsidRPr="00716C26">
        <w:rPr>
          <w:rFonts w:ascii="LM Roman 12" w:hAnsi="LM Roman 12"/>
          <w:sz w:val="22"/>
          <w:szCs w:val="22"/>
        </w:rPr>
        <w:t>;</w:t>
      </w:r>
    </w:p>
    <w:p w14:paraId="5010D04C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};</w:t>
      </w:r>
    </w:p>
    <w:p w14:paraId="3013C834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void </w:t>
      </w:r>
      <w:proofErr w:type="gramStart"/>
      <w:r w:rsidRPr="00716C26">
        <w:rPr>
          <w:rFonts w:ascii="LM Roman 12" w:hAnsi="LM Roman 12"/>
          <w:sz w:val="22"/>
          <w:szCs w:val="22"/>
        </w:rPr>
        <w:t>main(</w:t>
      </w:r>
      <w:proofErr w:type="gramEnd"/>
      <w:r w:rsidRPr="00716C26">
        <w:rPr>
          <w:rFonts w:ascii="LM Roman 12" w:hAnsi="LM Roman 12"/>
          <w:sz w:val="22"/>
          <w:szCs w:val="22"/>
        </w:rPr>
        <w:t>){</w:t>
      </w:r>
    </w:p>
    <w:p w14:paraId="01F44F82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struct Book </w:t>
      </w:r>
      <w:proofErr w:type="gramStart"/>
      <w:r w:rsidRPr="00716C26">
        <w:rPr>
          <w:rFonts w:ascii="LM Roman 12" w:hAnsi="LM Roman 12"/>
          <w:sz w:val="22"/>
          <w:szCs w:val="22"/>
        </w:rPr>
        <w:t>Book[</w:t>
      </w:r>
      <w:proofErr w:type="gramEnd"/>
      <w:r w:rsidRPr="00716C26">
        <w:rPr>
          <w:rFonts w:ascii="LM Roman 12" w:hAnsi="LM Roman 12"/>
          <w:sz w:val="22"/>
          <w:szCs w:val="22"/>
        </w:rPr>
        <w:t>3];</w:t>
      </w:r>
    </w:p>
    <w:p w14:paraId="149ACED3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11FD28A8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printf</w:t>
      </w:r>
      <w:proofErr w:type="spellEnd"/>
      <w:r w:rsidRPr="00716C26">
        <w:rPr>
          <w:rFonts w:ascii="LM Roman 12" w:hAnsi="LM Roman 12"/>
          <w:sz w:val="22"/>
          <w:szCs w:val="22"/>
        </w:rPr>
        <w:t>(</w:t>
      </w:r>
      <w:proofErr w:type="gramEnd"/>
      <w:r w:rsidRPr="00716C26">
        <w:rPr>
          <w:rFonts w:ascii="LM Roman 12" w:hAnsi="LM Roman 12"/>
          <w:sz w:val="22"/>
          <w:szCs w:val="22"/>
        </w:rPr>
        <w:t>"\</w:t>
      </w:r>
      <w:proofErr w:type="spellStart"/>
      <w:r w:rsidRPr="00716C26">
        <w:rPr>
          <w:rFonts w:ascii="LM Roman 12" w:hAnsi="LM Roman 12"/>
          <w:sz w:val="22"/>
          <w:szCs w:val="22"/>
        </w:rPr>
        <w:t>nEnter</w:t>
      </w:r>
      <w:proofErr w:type="spellEnd"/>
      <w:r w:rsidRPr="00716C26">
        <w:rPr>
          <w:rFonts w:ascii="LM Roman 12" w:hAnsi="LM Roman 12"/>
          <w:sz w:val="22"/>
          <w:szCs w:val="22"/>
        </w:rPr>
        <w:t xml:space="preserve"> Book details ");</w:t>
      </w:r>
    </w:p>
    <w:p w14:paraId="380D81C2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7937C950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for (int </w:t>
      </w:r>
      <w:proofErr w:type="spellStart"/>
      <w:r w:rsidRPr="00716C26">
        <w:rPr>
          <w:rFonts w:ascii="LM Roman 12" w:hAnsi="LM Roman 12"/>
          <w:sz w:val="22"/>
          <w:szCs w:val="22"/>
        </w:rPr>
        <w:t>i</w:t>
      </w:r>
      <w:proofErr w:type="spellEnd"/>
      <w:r w:rsidRPr="00716C26">
        <w:rPr>
          <w:rFonts w:ascii="LM Roman 12" w:hAnsi="LM Roman 12"/>
          <w:sz w:val="22"/>
          <w:szCs w:val="22"/>
        </w:rPr>
        <w:t xml:space="preserve"> = 0; </w:t>
      </w:r>
      <w:proofErr w:type="spellStart"/>
      <w:r w:rsidRPr="00716C26">
        <w:rPr>
          <w:rFonts w:ascii="LM Roman 12" w:hAnsi="LM Roman 12"/>
          <w:sz w:val="22"/>
          <w:szCs w:val="22"/>
        </w:rPr>
        <w:t>i</w:t>
      </w:r>
      <w:proofErr w:type="spellEnd"/>
      <w:r w:rsidRPr="00716C26">
        <w:rPr>
          <w:rFonts w:ascii="LM Roman 12" w:hAnsi="LM Roman 12"/>
          <w:sz w:val="22"/>
          <w:szCs w:val="22"/>
        </w:rPr>
        <w:t xml:space="preserve"> &lt; 3; </w:t>
      </w:r>
      <w:proofErr w:type="spellStart"/>
      <w:r w:rsidRPr="00716C26">
        <w:rPr>
          <w:rFonts w:ascii="LM Roman 12" w:hAnsi="LM Roman 12"/>
          <w:sz w:val="22"/>
          <w:szCs w:val="22"/>
        </w:rPr>
        <w:t>i</w:t>
      </w:r>
      <w:proofErr w:type="spellEnd"/>
      <w:r w:rsidRPr="00716C26">
        <w:rPr>
          <w:rFonts w:ascii="LM Roman 12" w:hAnsi="LM Roman 12"/>
          <w:sz w:val="22"/>
          <w:szCs w:val="22"/>
        </w:rPr>
        <w:t>++)</w:t>
      </w:r>
    </w:p>
    <w:p w14:paraId="6C32FA18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    {</w:t>
      </w:r>
    </w:p>
    <w:p w14:paraId="7AB16A9E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   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printf</w:t>
      </w:r>
      <w:proofErr w:type="spellEnd"/>
      <w:r w:rsidRPr="00716C26">
        <w:rPr>
          <w:rFonts w:ascii="LM Roman 12" w:hAnsi="LM Roman 12"/>
          <w:sz w:val="22"/>
          <w:szCs w:val="22"/>
        </w:rPr>
        <w:t>(</w:t>
      </w:r>
      <w:proofErr w:type="gramEnd"/>
      <w:r w:rsidRPr="00716C26">
        <w:rPr>
          <w:rFonts w:ascii="LM Roman 12" w:hAnsi="LM Roman 12"/>
          <w:sz w:val="22"/>
          <w:szCs w:val="22"/>
        </w:rPr>
        <w:t>"\n\</w:t>
      </w:r>
      <w:proofErr w:type="spellStart"/>
      <w:r w:rsidRPr="00716C26">
        <w:rPr>
          <w:rFonts w:ascii="LM Roman 12" w:hAnsi="LM Roman 12"/>
          <w:sz w:val="22"/>
          <w:szCs w:val="22"/>
        </w:rPr>
        <w:t>nEnter</w:t>
      </w:r>
      <w:proofErr w:type="spellEnd"/>
      <w:r w:rsidRPr="00716C26">
        <w:rPr>
          <w:rFonts w:ascii="LM Roman 12" w:hAnsi="LM Roman 12"/>
          <w:sz w:val="22"/>
          <w:szCs w:val="22"/>
        </w:rPr>
        <w:t xml:space="preserve"> details for Book %d\n",i+1);</w:t>
      </w:r>
    </w:p>
    <w:p w14:paraId="03543201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   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printf</w:t>
      </w:r>
      <w:proofErr w:type="spellEnd"/>
      <w:r w:rsidRPr="00716C26">
        <w:rPr>
          <w:rFonts w:ascii="LM Roman 12" w:hAnsi="LM Roman 12"/>
          <w:sz w:val="22"/>
          <w:szCs w:val="22"/>
        </w:rPr>
        <w:t>(</w:t>
      </w:r>
      <w:proofErr w:type="gramEnd"/>
      <w:r w:rsidRPr="00716C26">
        <w:rPr>
          <w:rFonts w:ascii="LM Roman 12" w:hAnsi="LM Roman 12"/>
          <w:sz w:val="22"/>
          <w:szCs w:val="22"/>
        </w:rPr>
        <w:t>"Title: ");</w:t>
      </w:r>
    </w:p>
    <w:p w14:paraId="500EF48E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   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fgets</w:t>
      </w:r>
      <w:proofErr w:type="spellEnd"/>
      <w:r w:rsidRPr="00716C26">
        <w:rPr>
          <w:rFonts w:ascii="LM Roman 12" w:hAnsi="LM Roman 12"/>
          <w:sz w:val="22"/>
          <w:szCs w:val="22"/>
        </w:rPr>
        <w:t>(</w:t>
      </w:r>
      <w:proofErr w:type="gramEnd"/>
      <w:r w:rsidRPr="00716C26">
        <w:rPr>
          <w:rFonts w:ascii="LM Roman 12" w:hAnsi="LM Roman 12"/>
          <w:sz w:val="22"/>
          <w:szCs w:val="22"/>
        </w:rPr>
        <w:t>Book[</w:t>
      </w:r>
      <w:proofErr w:type="spellStart"/>
      <w:r w:rsidRPr="00716C26">
        <w:rPr>
          <w:rFonts w:ascii="LM Roman 12" w:hAnsi="LM Roman 12"/>
          <w:sz w:val="22"/>
          <w:szCs w:val="22"/>
        </w:rPr>
        <w:t>i</w:t>
      </w:r>
      <w:proofErr w:type="spellEnd"/>
      <w:r w:rsidRPr="00716C26">
        <w:rPr>
          <w:rFonts w:ascii="LM Roman 12" w:hAnsi="LM Roman 12"/>
          <w:sz w:val="22"/>
          <w:szCs w:val="22"/>
        </w:rPr>
        <w:t>].</w:t>
      </w:r>
      <w:proofErr w:type="spellStart"/>
      <w:r w:rsidRPr="00716C26">
        <w:rPr>
          <w:rFonts w:ascii="LM Roman 12" w:hAnsi="LM Roman 12"/>
          <w:sz w:val="22"/>
          <w:szCs w:val="22"/>
        </w:rPr>
        <w:t>Book_Title,sizeof</w:t>
      </w:r>
      <w:proofErr w:type="spellEnd"/>
      <w:r w:rsidRPr="00716C26">
        <w:rPr>
          <w:rFonts w:ascii="LM Roman 12" w:hAnsi="LM Roman 12"/>
          <w:sz w:val="22"/>
          <w:szCs w:val="22"/>
        </w:rPr>
        <w:t>(Book[</w:t>
      </w:r>
      <w:proofErr w:type="spellStart"/>
      <w:r w:rsidRPr="00716C26">
        <w:rPr>
          <w:rFonts w:ascii="LM Roman 12" w:hAnsi="LM Roman 12"/>
          <w:sz w:val="22"/>
          <w:szCs w:val="22"/>
        </w:rPr>
        <w:t>i</w:t>
      </w:r>
      <w:proofErr w:type="spellEnd"/>
      <w:r w:rsidRPr="00716C26">
        <w:rPr>
          <w:rFonts w:ascii="LM Roman 12" w:hAnsi="LM Roman 12"/>
          <w:sz w:val="22"/>
          <w:szCs w:val="22"/>
        </w:rPr>
        <w:t>].</w:t>
      </w:r>
      <w:proofErr w:type="spellStart"/>
      <w:r w:rsidRPr="00716C26">
        <w:rPr>
          <w:rFonts w:ascii="LM Roman 12" w:hAnsi="LM Roman 12"/>
          <w:sz w:val="22"/>
          <w:szCs w:val="22"/>
        </w:rPr>
        <w:t>Book_Title</w:t>
      </w:r>
      <w:proofErr w:type="spellEnd"/>
      <w:r w:rsidRPr="00716C26">
        <w:rPr>
          <w:rFonts w:ascii="LM Roman 12" w:hAnsi="LM Roman 12"/>
          <w:sz w:val="22"/>
          <w:szCs w:val="22"/>
        </w:rPr>
        <w:t>), stdin);</w:t>
      </w:r>
    </w:p>
    <w:p w14:paraId="68C8BB29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   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printf</w:t>
      </w:r>
      <w:proofErr w:type="spellEnd"/>
      <w:r w:rsidRPr="00716C26">
        <w:rPr>
          <w:rFonts w:ascii="LM Roman 12" w:hAnsi="LM Roman 12"/>
          <w:sz w:val="22"/>
          <w:szCs w:val="22"/>
        </w:rPr>
        <w:t>(</w:t>
      </w:r>
      <w:proofErr w:type="gramEnd"/>
      <w:r w:rsidRPr="00716C26">
        <w:rPr>
          <w:rFonts w:ascii="LM Roman 12" w:hAnsi="LM Roman 12"/>
          <w:sz w:val="22"/>
          <w:szCs w:val="22"/>
        </w:rPr>
        <w:t>"Author Name: ");</w:t>
      </w:r>
    </w:p>
    <w:p w14:paraId="77C100FD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   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fgets</w:t>
      </w:r>
      <w:proofErr w:type="spellEnd"/>
      <w:r w:rsidRPr="00716C26">
        <w:rPr>
          <w:rFonts w:ascii="LM Roman 12" w:hAnsi="LM Roman 12"/>
          <w:sz w:val="22"/>
          <w:szCs w:val="22"/>
        </w:rPr>
        <w:t>(</w:t>
      </w:r>
      <w:proofErr w:type="gramEnd"/>
      <w:r w:rsidRPr="00716C26">
        <w:rPr>
          <w:rFonts w:ascii="LM Roman 12" w:hAnsi="LM Roman 12"/>
          <w:sz w:val="22"/>
          <w:szCs w:val="22"/>
        </w:rPr>
        <w:t>Book[</w:t>
      </w:r>
      <w:proofErr w:type="spellStart"/>
      <w:r w:rsidRPr="00716C26">
        <w:rPr>
          <w:rFonts w:ascii="LM Roman 12" w:hAnsi="LM Roman 12"/>
          <w:sz w:val="22"/>
          <w:szCs w:val="22"/>
        </w:rPr>
        <w:t>i</w:t>
      </w:r>
      <w:proofErr w:type="spellEnd"/>
      <w:r w:rsidRPr="00716C26">
        <w:rPr>
          <w:rFonts w:ascii="LM Roman 12" w:hAnsi="LM Roman 12"/>
          <w:sz w:val="22"/>
          <w:szCs w:val="22"/>
        </w:rPr>
        <w:t>].</w:t>
      </w:r>
      <w:proofErr w:type="spellStart"/>
      <w:r w:rsidRPr="00716C26">
        <w:rPr>
          <w:rFonts w:ascii="LM Roman 12" w:hAnsi="LM Roman 12"/>
          <w:sz w:val="22"/>
          <w:szCs w:val="22"/>
        </w:rPr>
        <w:t>Book_Author,sizeof</w:t>
      </w:r>
      <w:proofErr w:type="spellEnd"/>
      <w:r w:rsidRPr="00716C26">
        <w:rPr>
          <w:rFonts w:ascii="LM Roman 12" w:hAnsi="LM Roman 12"/>
          <w:sz w:val="22"/>
          <w:szCs w:val="22"/>
        </w:rPr>
        <w:t>(Book[</w:t>
      </w:r>
      <w:proofErr w:type="spellStart"/>
      <w:r w:rsidRPr="00716C26">
        <w:rPr>
          <w:rFonts w:ascii="LM Roman 12" w:hAnsi="LM Roman 12"/>
          <w:sz w:val="22"/>
          <w:szCs w:val="22"/>
        </w:rPr>
        <w:t>i</w:t>
      </w:r>
      <w:proofErr w:type="spellEnd"/>
      <w:r w:rsidRPr="00716C26">
        <w:rPr>
          <w:rFonts w:ascii="LM Roman 12" w:hAnsi="LM Roman 12"/>
          <w:sz w:val="22"/>
          <w:szCs w:val="22"/>
        </w:rPr>
        <w:t>].</w:t>
      </w:r>
      <w:proofErr w:type="spellStart"/>
      <w:r w:rsidRPr="00716C26">
        <w:rPr>
          <w:rFonts w:ascii="LM Roman 12" w:hAnsi="LM Roman 12"/>
          <w:sz w:val="22"/>
          <w:szCs w:val="22"/>
        </w:rPr>
        <w:t>Book_Author</w:t>
      </w:r>
      <w:proofErr w:type="spellEnd"/>
      <w:r w:rsidRPr="00716C26">
        <w:rPr>
          <w:rFonts w:ascii="LM Roman 12" w:hAnsi="LM Roman 12"/>
          <w:sz w:val="22"/>
          <w:szCs w:val="22"/>
        </w:rPr>
        <w:t>), stdin);</w:t>
      </w:r>
    </w:p>
    <w:p w14:paraId="424FD5BB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   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printf</w:t>
      </w:r>
      <w:proofErr w:type="spellEnd"/>
      <w:r w:rsidRPr="00716C26">
        <w:rPr>
          <w:rFonts w:ascii="LM Roman 12" w:hAnsi="LM Roman 12"/>
          <w:sz w:val="22"/>
          <w:szCs w:val="22"/>
        </w:rPr>
        <w:t>(</w:t>
      </w:r>
      <w:proofErr w:type="gramEnd"/>
      <w:r w:rsidRPr="00716C26">
        <w:rPr>
          <w:rFonts w:ascii="LM Roman 12" w:hAnsi="LM Roman 12"/>
          <w:sz w:val="22"/>
          <w:szCs w:val="22"/>
        </w:rPr>
        <w:t>"Publication: ");</w:t>
      </w:r>
    </w:p>
    <w:p w14:paraId="0BC74F76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   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fgets</w:t>
      </w:r>
      <w:proofErr w:type="spellEnd"/>
      <w:r w:rsidRPr="00716C26">
        <w:rPr>
          <w:rFonts w:ascii="LM Roman 12" w:hAnsi="LM Roman 12"/>
          <w:sz w:val="22"/>
          <w:szCs w:val="22"/>
        </w:rPr>
        <w:t>(</w:t>
      </w:r>
      <w:proofErr w:type="gramEnd"/>
      <w:r w:rsidRPr="00716C26">
        <w:rPr>
          <w:rFonts w:ascii="LM Roman 12" w:hAnsi="LM Roman 12"/>
          <w:sz w:val="22"/>
          <w:szCs w:val="22"/>
        </w:rPr>
        <w:t>Book[</w:t>
      </w:r>
      <w:proofErr w:type="spellStart"/>
      <w:r w:rsidRPr="00716C26">
        <w:rPr>
          <w:rFonts w:ascii="LM Roman 12" w:hAnsi="LM Roman 12"/>
          <w:sz w:val="22"/>
          <w:szCs w:val="22"/>
        </w:rPr>
        <w:t>i</w:t>
      </w:r>
      <w:proofErr w:type="spellEnd"/>
      <w:r w:rsidRPr="00716C26">
        <w:rPr>
          <w:rFonts w:ascii="LM Roman 12" w:hAnsi="LM Roman 12"/>
          <w:sz w:val="22"/>
          <w:szCs w:val="22"/>
        </w:rPr>
        <w:t>].</w:t>
      </w:r>
      <w:proofErr w:type="spellStart"/>
      <w:r w:rsidRPr="00716C26">
        <w:rPr>
          <w:rFonts w:ascii="LM Roman 12" w:hAnsi="LM Roman 12"/>
          <w:sz w:val="22"/>
          <w:szCs w:val="22"/>
        </w:rPr>
        <w:t>Book_Publication,sizeof</w:t>
      </w:r>
      <w:proofErr w:type="spellEnd"/>
      <w:r w:rsidRPr="00716C26">
        <w:rPr>
          <w:rFonts w:ascii="LM Roman 12" w:hAnsi="LM Roman 12"/>
          <w:sz w:val="22"/>
          <w:szCs w:val="22"/>
        </w:rPr>
        <w:t>(Book[</w:t>
      </w:r>
      <w:proofErr w:type="spellStart"/>
      <w:r w:rsidRPr="00716C26">
        <w:rPr>
          <w:rFonts w:ascii="LM Roman 12" w:hAnsi="LM Roman 12"/>
          <w:sz w:val="22"/>
          <w:szCs w:val="22"/>
        </w:rPr>
        <w:t>i</w:t>
      </w:r>
      <w:proofErr w:type="spellEnd"/>
      <w:r w:rsidRPr="00716C26">
        <w:rPr>
          <w:rFonts w:ascii="LM Roman 12" w:hAnsi="LM Roman 12"/>
          <w:sz w:val="22"/>
          <w:szCs w:val="22"/>
        </w:rPr>
        <w:t>].</w:t>
      </w:r>
      <w:proofErr w:type="spellStart"/>
      <w:r w:rsidRPr="00716C26">
        <w:rPr>
          <w:rFonts w:ascii="LM Roman 12" w:hAnsi="LM Roman 12"/>
          <w:sz w:val="22"/>
          <w:szCs w:val="22"/>
        </w:rPr>
        <w:t>Book_Publication</w:t>
      </w:r>
      <w:proofErr w:type="spellEnd"/>
      <w:r w:rsidRPr="00716C26">
        <w:rPr>
          <w:rFonts w:ascii="LM Roman 12" w:hAnsi="LM Roman 12"/>
          <w:sz w:val="22"/>
          <w:szCs w:val="22"/>
        </w:rPr>
        <w:t>), stdin);</w:t>
      </w:r>
    </w:p>
    <w:p w14:paraId="78402440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   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printf</w:t>
      </w:r>
      <w:proofErr w:type="spellEnd"/>
      <w:r w:rsidRPr="00716C26">
        <w:rPr>
          <w:rFonts w:ascii="LM Roman 12" w:hAnsi="LM Roman 12"/>
          <w:sz w:val="22"/>
          <w:szCs w:val="22"/>
        </w:rPr>
        <w:t>(</w:t>
      </w:r>
      <w:proofErr w:type="gramEnd"/>
      <w:r w:rsidRPr="00716C26">
        <w:rPr>
          <w:rFonts w:ascii="LM Roman 12" w:hAnsi="LM Roman 12"/>
          <w:sz w:val="22"/>
          <w:szCs w:val="22"/>
        </w:rPr>
        <w:t>"Price: ");</w:t>
      </w:r>
    </w:p>
    <w:p w14:paraId="4FBBA8E7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lastRenderedPageBreak/>
        <w:t xml:space="preserve">        </w:t>
      </w:r>
      <w:proofErr w:type="spellStart"/>
      <w:r w:rsidRPr="00716C26">
        <w:rPr>
          <w:rFonts w:ascii="LM Roman 12" w:hAnsi="LM Roman 12"/>
          <w:sz w:val="22"/>
          <w:szCs w:val="22"/>
        </w:rPr>
        <w:t>scanf</w:t>
      </w:r>
      <w:proofErr w:type="spellEnd"/>
      <w:r w:rsidRPr="00716C26">
        <w:rPr>
          <w:rFonts w:ascii="LM Roman 12" w:hAnsi="LM Roman 12"/>
          <w:sz w:val="22"/>
          <w:szCs w:val="22"/>
        </w:rPr>
        <w:t>("%</w:t>
      </w:r>
      <w:proofErr w:type="spellStart"/>
      <w:r w:rsidRPr="00716C26">
        <w:rPr>
          <w:rFonts w:ascii="LM Roman 12" w:hAnsi="LM Roman 12"/>
          <w:sz w:val="22"/>
          <w:szCs w:val="22"/>
        </w:rPr>
        <w:t>d</w:t>
      </w:r>
      <w:proofErr w:type="gramStart"/>
      <w:r w:rsidRPr="00716C26">
        <w:rPr>
          <w:rFonts w:ascii="LM Roman 12" w:hAnsi="LM Roman 12"/>
          <w:sz w:val="22"/>
          <w:szCs w:val="22"/>
        </w:rPr>
        <w:t>",&amp;</w:t>
      </w:r>
      <w:proofErr w:type="gramEnd"/>
      <w:r w:rsidRPr="00716C26">
        <w:rPr>
          <w:rFonts w:ascii="LM Roman 12" w:hAnsi="LM Roman 12"/>
          <w:sz w:val="22"/>
          <w:szCs w:val="22"/>
        </w:rPr>
        <w:t>Book</w:t>
      </w:r>
      <w:proofErr w:type="spellEnd"/>
      <w:r w:rsidRPr="00716C26">
        <w:rPr>
          <w:rFonts w:ascii="LM Roman 12" w:hAnsi="LM Roman 12"/>
          <w:sz w:val="22"/>
          <w:szCs w:val="22"/>
        </w:rPr>
        <w:t>[</w:t>
      </w:r>
      <w:proofErr w:type="spellStart"/>
      <w:r w:rsidRPr="00716C26">
        <w:rPr>
          <w:rFonts w:ascii="LM Roman 12" w:hAnsi="LM Roman 12"/>
          <w:sz w:val="22"/>
          <w:szCs w:val="22"/>
        </w:rPr>
        <w:t>i</w:t>
      </w:r>
      <w:proofErr w:type="spellEnd"/>
      <w:r w:rsidRPr="00716C26">
        <w:rPr>
          <w:rFonts w:ascii="LM Roman 12" w:hAnsi="LM Roman 12"/>
          <w:sz w:val="22"/>
          <w:szCs w:val="22"/>
        </w:rPr>
        <w:t>].</w:t>
      </w:r>
      <w:proofErr w:type="spellStart"/>
      <w:r w:rsidRPr="00716C26">
        <w:rPr>
          <w:rFonts w:ascii="LM Roman 12" w:hAnsi="LM Roman 12"/>
          <w:sz w:val="22"/>
          <w:szCs w:val="22"/>
        </w:rPr>
        <w:t>Book_Price</w:t>
      </w:r>
      <w:proofErr w:type="spellEnd"/>
      <w:r w:rsidRPr="00716C26">
        <w:rPr>
          <w:rFonts w:ascii="LM Roman 12" w:hAnsi="LM Roman 12"/>
          <w:sz w:val="22"/>
          <w:szCs w:val="22"/>
        </w:rPr>
        <w:t>);</w:t>
      </w:r>
    </w:p>
    <w:p w14:paraId="6D4B9748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   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getchar</w:t>
      </w:r>
      <w:proofErr w:type="spellEnd"/>
      <w:r w:rsidRPr="00716C26">
        <w:rPr>
          <w:rFonts w:ascii="LM Roman 12" w:hAnsi="LM Roman 12"/>
          <w:sz w:val="22"/>
          <w:szCs w:val="22"/>
        </w:rPr>
        <w:t>(</w:t>
      </w:r>
      <w:proofErr w:type="gramEnd"/>
      <w:r w:rsidRPr="00716C26">
        <w:rPr>
          <w:rFonts w:ascii="LM Roman 12" w:hAnsi="LM Roman 12"/>
          <w:sz w:val="22"/>
          <w:szCs w:val="22"/>
        </w:rPr>
        <w:t>);</w:t>
      </w:r>
    </w:p>
    <w:p w14:paraId="07F79E8B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    }</w:t>
      </w:r>
    </w:p>
    <w:p w14:paraId="4189F7DD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64F6AA0E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printf</w:t>
      </w:r>
      <w:proofErr w:type="spellEnd"/>
      <w:r w:rsidRPr="00716C26">
        <w:rPr>
          <w:rFonts w:ascii="LM Roman 12" w:hAnsi="LM Roman 12"/>
          <w:sz w:val="22"/>
          <w:szCs w:val="22"/>
        </w:rPr>
        <w:t>(</w:t>
      </w:r>
      <w:proofErr w:type="gramEnd"/>
      <w:r w:rsidRPr="00716C26">
        <w:rPr>
          <w:rFonts w:ascii="LM Roman 12" w:hAnsi="LM Roman 12"/>
          <w:sz w:val="22"/>
          <w:szCs w:val="22"/>
        </w:rPr>
        <w:t>"\</w:t>
      </w:r>
      <w:proofErr w:type="spellStart"/>
      <w:r w:rsidRPr="00716C26">
        <w:rPr>
          <w:rFonts w:ascii="LM Roman 12" w:hAnsi="LM Roman 12"/>
          <w:sz w:val="22"/>
          <w:szCs w:val="22"/>
        </w:rPr>
        <w:t>nBook</w:t>
      </w:r>
      <w:proofErr w:type="spellEnd"/>
      <w:r w:rsidRPr="00716C26">
        <w:rPr>
          <w:rFonts w:ascii="LM Roman 12" w:hAnsi="LM Roman 12"/>
          <w:sz w:val="22"/>
          <w:szCs w:val="22"/>
        </w:rPr>
        <w:t xml:space="preserve"> Details\n");</w:t>
      </w:r>
    </w:p>
    <w:p w14:paraId="65E6D3F1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635DC43A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for (int </w:t>
      </w:r>
      <w:proofErr w:type="spellStart"/>
      <w:r w:rsidRPr="00716C26">
        <w:rPr>
          <w:rFonts w:ascii="LM Roman 12" w:hAnsi="LM Roman 12"/>
          <w:sz w:val="22"/>
          <w:szCs w:val="22"/>
        </w:rPr>
        <w:t>i</w:t>
      </w:r>
      <w:proofErr w:type="spellEnd"/>
      <w:r w:rsidRPr="00716C26">
        <w:rPr>
          <w:rFonts w:ascii="LM Roman 12" w:hAnsi="LM Roman 12"/>
          <w:sz w:val="22"/>
          <w:szCs w:val="22"/>
        </w:rPr>
        <w:t xml:space="preserve"> = 0; </w:t>
      </w:r>
      <w:proofErr w:type="spellStart"/>
      <w:r w:rsidRPr="00716C26">
        <w:rPr>
          <w:rFonts w:ascii="LM Roman 12" w:hAnsi="LM Roman 12"/>
          <w:sz w:val="22"/>
          <w:szCs w:val="22"/>
        </w:rPr>
        <w:t>i</w:t>
      </w:r>
      <w:proofErr w:type="spellEnd"/>
      <w:r w:rsidRPr="00716C26">
        <w:rPr>
          <w:rFonts w:ascii="LM Roman 12" w:hAnsi="LM Roman 12"/>
          <w:sz w:val="22"/>
          <w:szCs w:val="22"/>
        </w:rPr>
        <w:t xml:space="preserve"> &lt; 3; </w:t>
      </w:r>
      <w:proofErr w:type="spellStart"/>
      <w:r w:rsidRPr="00716C26">
        <w:rPr>
          <w:rFonts w:ascii="LM Roman 12" w:hAnsi="LM Roman 12"/>
          <w:sz w:val="22"/>
          <w:szCs w:val="22"/>
        </w:rPr>
        <w:t>i</w:t>
      </w:r>
      <w:proofErr w:type="spellEnd"/>
      <w:r w:rsidRPr="00716C26">
        <w:rPr>
          <w:rFonts w:ascii="LM Roman 12" w:hAnsi="LM Roman 12"/>
          <w:sz w:val="22"/>
          <w:szCs w:val="22"/>
        </w:rPr>
        <w:t>++)</w:t>
      </w:r>
    </w:p>
    <w:p w14:paraId="1F3DD2B1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    {</w:t>
      </w:r>
    </w:p>
    <w:p w14:paraId="21C8A02D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   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printf</w:t>
      </w:r>
      <w:proofErr w:type="spellEnd"/>
      <w:r w:rsidRPr="00716C26">
        <w:rPr>
          <w:rFonts w:ascii="LM Roman 12" w:hAnsi="LM Roman 12"/>
          <w:sz w:val="22"/>
          <w:szCs w:val="22"/>
        </w:rPr>
        <w:t>(</w:t>
      </w:r>
      <w:proofErr w:type="gramEnd"/>
      <w:r w:rsidRPr="00716C26">
        <w:rPr>
          <w:rFonts w:ascii="LM Roman 12" w:hAnsi="LM Roman 12"/>
          <w:sz w:val="22"/>
          <w:szCs w:val="22"/>
        </w:rPr>
        <w:t>"\</w:t>
      </w:r>
      <w:proofErr w:type="spellStart"/>
      <w:r w:rsidRPr="00716C26">
        <w:rPr>
          <w:rFonts w:ascii="LM Roman 12" w:hAnsi="LM Roman 12"/>
          <w:sz w:val="22"/>
          <w:szCs w:val="22"/>
        </w:rPr>
        <w:t>nBook</w:t>
      </w:r>
      <w:proofErr w:type="spellEnd"/>
      <w:r w:rsidRPr="00716C26">
        <w:rPr>
          <w:rFonts w:ascii="LM Roman 12" w:hAnsi="LM Roman 12"/>
          <w:sz w:val="22"/>
          <w:szCs w:val="22"/>
        </w:rPr>
        <w:t xml:space="preserve"> %d\n",i+1);</w:t>
      </w:r>
    </w:p>
    <w:p w14:paraId="28B5A9F4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   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printf</w:t>
      </w:r>
      <w:proofErr w:type="spellEnd"/>
      <w:r w:rsidRPr="00716C26">
        <w:rPr>
          <w:rFonts w:ascii="LM Roman 12" w:hAnsi="LM Roman 12"/>
          <w:sz w:val="22"/>
          <w:szCs w:val="22"/>
        </w:rPr>
        <w:t>(</w:t>
      </w:r>
      <w:proofErr w:type="gramEnd"/>
      <w:r w:rsidRPr="00716C26">
        <w:rPr>
          <w:rFonts w:ascii="LM Roman 12" w:hAnsi="LM Roman 12"/>
          <w:sz w:val="22"/>
          <w:szCs w:val="22"/>
        </w:rPr>
        <w:t>"Title: %s\</w:t>
      </w:r>
      <w:proofErr w:type="spellStart"/>
      <w:r w:rsidRPr="00716C26">
        <w:rPr>
          <w:rFonts w:ascii="LM Roman 12" w:hAnsi="LM Roman 12"/>
          <w:sz w:val="22"/>
          <w:szCs w:val="22"/>
        </w:rPr>
        <w:t>n",Book</w:t>
      </w:r>
      <w:proofErr w:type="spellEnd"/>
      <w:r w:rsidRPr="00716C26">
        <w:rPr>
          <w:rFonts w:ascii="LM Roman 12" w:hAnsi="LM Roman 12"/>
          <w:sz w:val="22"/>
          <w:szCs w:val="22"/>
        </w:rPr>
        <w:t>[</w:t>
      </w:r>
      <w:proofErr w:type="spellStart"/>
      <w:r w:rsidRPr="00716C26">
        <w:rPr>
          <w:rFonts w:ascii="LM Roman 12" w:hAnsi="LM Roman 12"/>
          <w:sz w:val="22"/>
          <w:szCs w:val="22"/>
        </w:rPr>
        <w:t>i</w:t>
      </w:r>
      <w:proofErr w:type="spellEnd"/>
      <w:r w:rsidRPr="00716C26">
        <w:rPr>
          <w:rFonts w:ascii="LM Roman 12" w:hAnsi="LM Roman 12"/>
          <w:sz w:val="22"/>
          <w:szCs w:val="22"/>
        </w:rPr>
        <w:t>].</w:t>
      </w:r>
      <w:proofErr w:type="spellStart"/>
      <w:r w:rsidRPr="00716C26">
        <w:rPr>
          <w:rFonts w:ascii="LM Roman 12" w:hAnsi="LM Roman 12"/>
          <w:sz w:val="22"/>
          <w:szCs w:val="22"/>
        </w:rPr>
        <w:t>Book_Title</w:t>
      </w:r>
      <w:proofErr w:type="spellEnd"/>
      <w:r w:rsidRPr="00716C26">
        <w:rPr>
          <w:rFonts w:ascii="LM Roman 12" w:hAnsi="LM Roman 12"/>
          <w:sz w:val="22"/>
          <w:szCs w:val="22"/>
        </w:rPr>
        <w:t>);</w:t>
      </w:r>
    </w:p>
    <w:p w14:paraId="5C45B3AE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   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printf</w:t>
      </w:r>
      <w:proofErr w:type="spellEnd"/>
      <w:r w:rsidRPr="00716C26">
        <w:rPr>
          <w:rFonts w:ascii="LM Roman 12" w:hAnsi="LM Roman 12"/>
          <w:sz w:val="22"/>
          <w:szCs w:val="22"/>
        </w:rPr>
        <w:t>(</w:t>
      </w:r>
      <w:proofErr w:type="gramEnd"/>
      <w:r w:rsidRPr="00716C26">
        <w:rPr>
          <w:rFonts w:ascii="LM Roman 12" w:hAnsi="LM Roman 12"/>
          <w:sz w:val="22"/>
          <w:szCs w:val="22"/>
        </w:rPr>
        <w:t>"Author Name: %s\</w:t>
      </w:r>
      <w:proofErr w:type="spellStart"/>
      <w:r w:rsidRPr="00716C26">
        <w:rPr>
          <w:rFonts w:ascii="LM Roman 12" w:hAnsi="LM Roman 12"/>
          <w:sz w:val="22"/>
          <w:szCs w:val="22"/>
        </w:rPr>
        <w:t>n",Book</w:t>
      </w:r>
      <w:proofErr w:type="spellEnd"/>
      <w:r w:rsidRPr="00716C26">
        <w:rPr>
          <w:rFonts w:ascii="LM Roman 12" w:hAnsi="LM Roman 12"/>
          <w:sz w:val="22"/>
          <w:szCs w:val="22"/>
        </w:rPr>
        <w:t>[</w:t>
      </w:r>
      <w:proofErr w:type="spellStart"/>
      <w:r w:rsidRPr="00716C26">
        <w:rPr>
          <w:rFonts w:ascii="LM Roman 12" w:hAnsi="LM Roman 12"/>
          <w:sz w:val="22"/>
          <w:szCs w:val="22"/>
        </w:rPr>
        <w:t>i</w:t>
      </w:r>
      <w:proofErr w:type="spellEnd"/>
      <w:r w:rsidRPr="00716C26">
        <w:rPr>
          <w:rFonts w:ascii="LM Roman 12" w:hAnsi="LM Roman 12"/>
          <w:sz w:val="22"/>
          <w:szCs w:val="22"/>
        </w:rPr>
        <w:t>].</w:t>
      </w:r>
      <w:proofErr w:type="spellStart"/>
      <w:r w:rsidRPr="00716C26">
        <w:rPr>
          <w:rFonts w:ascii="LM Roman 12" w:hAnsi="LM Roman 12"/>
          <w:sz w:val="22"/>
          <w:szCs w:val="22"/>
        </w:rPr>
        <w:t>Book_Author</w:t>
      </w:r>
      <w:proofErr w:type="spellEnd"/>
      <w:r w:rsidRPr="00716C26">
        <w:rPr>
          <w:rFonts w:ascii="LM Roman 12" w:hAnsi="LM Roman 12"/>
          <w:sz w:val="22"/>
          <w:szCs w:val="22"/>
        </w:rPr>
        <w:t>);</w:t>
      </w:r>
    </w:p>
    <w:p w14:paraId="790B0355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   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printf</w:t>
      </w:r>
      <w:proofErr w:type="spellEnd"/>
      <w:r w:rsidRPr="00716C26">
        <w:rPr>
          <w:rFonts w:ascii="LM Roman 12" w:hAnsi="LM Roman 12"/>
          <w:sz w:val="22"/>
          <w:szCs w:val="22"/>
        </w:rPr>
        <w:t>(</w:t>
      </w:r>
      <w:proofErr w:type="gramEnd"/>
      <w:r w:rsidRPr="00716C26">
        <w:rPr>
          <w:rFonts w:ascii="LM Roman 12" w:hAnsi="LM Roman 12"/>
          <w:sz w:val="22"/>
          <w:szCs w:val="22"/>
        </w:rPr>
        <w:t>"Publication: %s\n", Book[</w:t>
      </w:r>
      <w:proofErr w:type="spellStart"/>
      <w:r w:rsidRPr="00716C26">
        <w:rPr>
          <w:rFonts w:ascii="LM Roman 12" w:hAnsi="LM Roman 12"/>
          <w:sz w:val="22"/>
          <w:szCs w:val="22"/>
        </w:rPr>
        <w:t>i</w:t>
      </w:r>
      <w:proofErr w:type="spellEnd"/>
      <w:r w:rsidRPr="00716C26">
        <w:rPr>
          <w:rFonts w:ascii="LM Roman 12" w:hAnsi="LM Roman 12"/>
          <w:sz w:val="22"/>
          <w:szCs w:val="22"/>
        </w:rPr>
        <w:t>].</w:t>
      </w:r>
      <w:proofErr w:type="spellStart"/>
      <w:r w:rsidRPr="00716C26">
        <w:rPr>
          <w:rFonts w:ascii="LM Roman 12" w:hAnsi="LM Roman 12"/>
          <w:sz w:val="22"/>
          <w:szCs w:val="22"/>
        </w:rPr>
        <w:t>Book_Publication</w:t>
      </w:r>
      <w:proofErr w:type="spellEnd"/>
      <w:r w:rsidRPr="00716C26">
        <w:rPr>
          <w:rFonts w:ascii="LM Roman 12" w:hAnsi="LM Roman 12"/>
          <w:sz w:val="22"/>
          <w:szCs w:val="22"/>
        </w:rPr>
        <w:t>);</w:t>
      </w:r>
    </w:p>
    <w:p w14:paraId="368BCE03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   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printf</w:t>
      </w:r>
      <w:proofErr w:type="spellEnd"/>
      <w:r w:rsidRPr="00716C26">
        <w:rPr>
          <w:rFonts w:ascii="LM Roman 12" w:hAnsi="LM Roman 12"/>
          <w:sz w:val="22"/>
          <w:szCs w:val="22"/>
        </w:rPr>
        <w:t>(</w:t>
      </w:r>
      <w:proofErr w:type="gramEnd"/>
      <w:r w:rsidRPr="00716C26">
        <w:rPr>
          <w:rFonts w:ascii="LM Roman 12" w:hAnsi="LM Roman 12"/>
          <w:sz w:val="22"/>
          <w:szCs w:val="22"/>
        </w:rPr>
        <w:t>"Price: %d\</w:t>
      </w:r>
      <w:proofErr w:type="spellStart"/>
      <w:r w:rsidRPr="00716C26">
        <w:rPr>
          <w:rFonts w:ascii="LM Roman 12" w:hAnsi="LM Roman 12"/>
          <w:sz w:val="22"/>
          <w:szCs w:val="22"/>
        </w:rPr>
        <w:t>n",Book</w:t>
      </w:r>
      <w:proofErr w:type="spellEnd"/>
      <w:r w:rsidRPr="00716C26">
        <w:rPr>
          <w:rFonts w:ascii="LM Roman 12" w:hAnsi="LM Roman 12"/>
          <w:sz w:val="22"/>
          <w:szCs w:val="22"/>
        </w:rPr>
        <w:t>[</w:t>
      </w:r>
      <w:proofErr w:type="spellStart"/>
      <w:r w:rsidRPr="00716C26">
        <w:rPr>
          <w:rFonts w:ascii="LM Roman 12" w:hAnsi="LM Roman 12"/>
          <w:sz w:val="22"/>
          <w:szCs w:val="22"/>
        </w:rPr>
        <w:t>i</w:t>
      </w:r>
      <w:proofErr w:type="spellEnd"/>
      <w:r w:rsidRPr="00716C26">
        <w:rPr>
          <w:rFonts w:ascii="LM Roman 12" w:hAnsi="LM Roman 12"/>
          <w:sz w:val="22"/>
          <w:szCs w:val="22"/>
        </w:rPr>
        <w:t>].</w:t>
      </w:r>
      <w:proofErr w:type="spellStart"/>
      <w:r w:rsidRPr="00716C26">
        <w:rPr>
          <w:rFonts w:ascii="LM Roman 12" w:hAnsi="LM Roman 12"/>
          <w:sz w:val="22"/>
          <w:szCs w:val="22"/>
        </w:rPr>
        <w:t>Book_Price</w:t>
      </w:r>
      <w:proofErr w:type="spellEnd"/>
      <w:r w:rsidRPr="00716C26">
        <w:rPr>
          <w:rFonts w:ascii="LM Roman 12" w:hAnsi="LM Roman 12"/>
          <w:sz w:val="22"/>
          <w:szCs w:val="22"/>
        </w:rPr>
        <w:t>);</w:t>
      </w:r>
    </w:p>
    <w:p w14:paraId="2C6B25ED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    </w:t>
      </w:r>
      <w:proofErr w:type="spellStart"/>
      <w:r w:rsidRPr="00716C26">
        <w:rPr>
          <w:rFonts w:ascii="LM Roman 12" w:hAnsi="LM Roman 12"/>
          <w:sz w:val="22"/>
          <w:szCs w:val="22"/>
        </w:rPr>
        <w:t>printf</w:t>
      </w:r>
      <w:proofErr w:type="spellEnd"/>
      <w:r w:rsidRPr="00716C26">
        <w:rPr>
          <w:rFonts w:ascii="LM Roman 12" w:hAnsi="LM Roman 12"/>
          <w:sz w:val="22"/>
          <w:szCs w:val="22"/>
        </w:rPr>
        <w:t>("\n");</w:t>
      </w:r>
    </w:p>
    <w:p w14:paraId="259AD0F6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    }</w:t>
      </w:r>
    </w:p>
    <w:p w14:paraId="5DA5625C" w14:textId="4493B0D4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</w:t>
      </w:r>
    </w:p>
    <w:p w14:paraId="2CBB3BC4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}</w:t>
      </w:r>
    </w:p>
    <w:p w14:paraId="17A2D37E" w14:textId="25F0879A" w:rsidR="00716C26" w:rsidRDefault="00716C26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4AFB7663" w14:textId="1169B012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proofErr w:type="gramStart"/>
      <w:r>
        <w:rPr>
          <w:rFonts w:ascii="LM Roman 12" w:hAnsi="LM Roman 12"/>
          <w:b/>
          <w:bCs/>
          <w:sz w:val="22"/>
          <w:szCs w:val="22"/>
        </w:rPr>
        <w:t>Output:-</w:t>
      </w:r>
      <w:proofErr w:type="gramEnd"/>
    </w:p>
    <w:p w14:paraId="3EAB86FC" w14:textId="77777777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4E44BF35" w14:textId="47F133D6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>
        <w:rPr>
          <w:rFonts w:ascii="LM Roman 12" w:hAnsi="LM Roman 12"/>
          <w:b/>
          <w:bCs/>
          <w:noProof/>
          <w:sz w:val="22"/>
          <w:szCs w:val="22"/>
        </w:rPr>
        <w:drawing>
          <wp:inline distT="0" distB="0" distL="0" distR="0" wp14:anchorId="7BACD769" wp14:editId="5E4EFF4F">
            <wp:extent cx="3228109" cy="4273550"/>
            <wp:effectExtent l="0" t="0" r="0" b="0"/>
            <wp:docPr id="1871401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01935" name="Picture 18714019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114" cy="429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M Roman 12" w:hAnsi="LM Roman 12"/>
          <w:b/>
          <w:bCs/>
          <w:noProof/>
          <w:sz w:val="22"/>
          <w:szCs w:val="22"/>
        </w:rPr>
        <w:drawing>
          <wp:inline distT="0" distB="0" distL="0" distR="0" wp14:anchorId="0B5E6579" wp14:editId="0BF4F9E0">
            <wp:extent cx="2753274" cy="5056909"/>
            <wp:effectExtent l="0" t="0" r="9525" b="0"/>
            <wp:docPr id="13147409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40956" name="Picture 13147409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564" cy="507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CDE1" w14:textId="77777777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3994961D" w14:textId="77777777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5031046B" w14:textId="77777777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5FF2FDAD" w14:textId="77777777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3A4F00C9" w14:textId="0FE2C43F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>
        <w:rPr>
          <w:rFonts w:ascii="LM Roman 12" w:hAnsi="LM Roman 12"/>
          <w:b/>
          <w:bCs/>
          <w:sz w:val="22"/>
          <w:szCs w:val="22"/>
        </w:rPr>
        <w:lastRenderedPageBreak/>
        <w:t>3) Demonstrate difference between Structure and Union.</w:t>
      </w:r>
    </w:p>
    <w:p w14:paraId="5A32657C" w14:textId="45AA7573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proofErr w:type="gramStart"/>
      <w:r>
        <w:rPr>
          <w:rFonts w:ascii="LM Roman 12" w:hAnsi="LM Roman 12"/>
          <w:b/>
          <w:bCs/>
          <w:sz w:val="22"/>
          <w:szCs w:val="22"/>
        </w:rPr>
        <w:t>Program:-</w:t>
      </w:r>
      <w:proofErr w:type="gramEnd"/>
    </w:p>
    <w:p w14:paraId="1056BAB8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#include&lt;stdio.h&gt;</w:t>
      </w:r>
    </w:p>
    <w:p w14:paraId="6A45E488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#include&lt;string.h&gt;</w:t>
      </w:r>
    </w:p>
    <w:p w14:paraId="165D1E62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struct Student</w:t>
      </w:r>
    </w:p>
    <w:p w14:paraId="0D635B70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{</w:t>
      </w:r>
    </w:p>
    <w:p w14:paraId="37B79641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    int roll;</w:t>
      </w:r>
    </w:p>
    <w:p w14:paraId="190C08CB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char </w:t>
      </w:r>
      <w:proofErr w:type="gramStart"/>
      <w:r w:rsidRPr="00716C26">
        <w:rPr>
          <w:rFonts w:ascii="LM Roman 12" w:hAnsi="LM Roman 12"/>
          <w:sz w:val="22"/>
          <w:szCs w:val="22"/>
        </w:rPr>
        <w:t>name[</w:t>
      </w:r>
      <w:proofErr w:type="gramEnd"/>
      <w:r w:rsidRPr="00716C26">
        <w:rPr>
          <w:rFonts w:ascii="LM Roman 12" w:hAnsi="LM Roman 12"/>
          <w:sz w:val="22"/>
          <w:szCs w:val="22"/>
        </w:rPr>
        <w:t>30];</w:t>
      </w:r>
    </w:p>
    <w:p w14:paraId="7DBA0AAA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    float marks;</w:t>
      </w:r>
    </w:p>
    <w:p w14:paraId="6538216E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};</w:t>
      </w:r>
    </w:p>
    <w:p w14:paraId="35675499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union Employee</w:t>
      </w:r>
    </w:p>
    <w:p w14:paraId="5825510A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{</w:t>
      </w:r>
    </w:p>
    <w:p w14:paraId="2AA2D635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    int id;</w:t>
      </w:r>
    </w:p>
    <w:p w14:paraId="44008678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char </w:t>
      </w:r>
      <w:proofErr w:type="gramStart"/>
      <w:r w:rsidRPr="00716C26">
        <w:rPr>
          <w:rFonts w:ascii="LM Roman 12" w:hAnsi="LM Roman 12"/>
          <w:sz w:val="22"/>
          <w:szCs w:val="22"/>
        </w:rPr>
        <w:t>name[</w:t>
      </w:r>
      <w:proofErr w:type="gramEnd"/>
      <w:r w:rsidRPr="00716C26">
        <w:rPr>
          <w:rFonts w:ascii="LM Roman 12" w:hAnsi="LM Roman 12"/>
          <w:sz w:val="22"/>
          <w:szCs w:val="22"/>
        </w:rPr>
        <w:t>30];</w:t>
      </w:r>
    </w:p>
    <w:p w14:paraId="633393EA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    float salary;</w:t>
      </w:r>
    </w:p>
    <w:p w14:paraId="4CBE6E8B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};</w:t>
      </w:r>
    </w:p>
    <w:p w14:paraId="40A3B1F9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void </w:t>
      </w:r>
      <w:proofErr w:type="gramStart"/>
      <w:r w:rsidRPr="00716C26">
        <w:rPr>
          <w:rFonts w:ascii="LM Roman 12" w:hAnsi="LM Roman 12"/>
          <w:sz w:val="22"/>
          <w:szCs w:val="22"/>
        </w:rPr>
        <w:t>main(</w:t>
      </w:r>
      <w:proofErr w:type="gramEnd"/>
      <w:r w:rsidRPr="00716C26">
        <w:rPr>
          <w:rFonts w:ascii="LM Roman 12" w:hAnsi="LM Roman 12"/>
          <w:sz w:val="22"/>
          <w:szCs w:val="22"/>
        </w:rPr>
        <w:t>){</w:t>
      </w:r>
    </w:p>
    <w:p w14:paraId="62EF7160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    struct Student s1;</w:t>
      </w:r>
    </w:p>
    <w:p w14:paraId="16DD5A80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    s</w:t>
      </w:r>
      <w:proofErr w:type="gramStart"/>
      <w:r w:rsidRPr="00716C26">
        <w:rPr>
          <w:rFonts w:ascii="LM Roman 12" w:hAnsi="LM Roman 12"/>
          <w:sz w:val="22"/>
          <w:szCs w:val="22"/>
        </w:rPr>
        <w:t>1.roll</w:t>
      </w:r>
      <w:proofErr w:type="gramEnd"/>
      <w:r w:rsidRPr="00716C26">
        <w:rPr>
          <w:rFonts w:ascii="LM Roman 12" w:hAnsi="LM Roman 12"/>
          <w:sz w:val="22"/>
          <w:szCs w:val="22"/>
        </w:rPr>
        <w:t>=121;</w:t>
      </w:r>
    </w:p>
    <w:p w14:paraId="44E5A62F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</w:t>
      </w:r>
      <w:proofErr w:type="spellStart"/>
      <w:r w:rsidRPr="00716C26">
        <w:rPr>
          <w:rFonts w:ascii="LM Roman 12" w:hAnsi="LM Roman 12"/>
          <w:sz w:val="22"/>
          <w:szCs w:val="22"/>
        </w:rPr>
        <w:t>strcpy</w:t>
      </w:r>
      <w:proofErr w:type="spellEnd"/>
      <w:r w:rsidRPr="00716C26">
        <w:rPr>
          <w:rFonts w:ascii="LM Roman 12" w:hAnsi="LM Roman 12"/>
          <w:sz w:val="22"/>
          <w:szCs w:val="22"/>
        </w:rPr>
        <w:t>(s1.name,"John");</w:t>
      </w:r>
    </w:p>
    <w:p w14:paraId="39253011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    s</w:t>
      </w:r>
      <w:proofErr w:type="gramStart"/>
      <w:r w:rsidRPr="00716C26">
        <w:rPr>
          <w:rFonts w:ascii="LM Roman 12" w:hAnsi="LM Roman 12"/>
          <w:sz w:val="22"/>
          <w:szCs w:val="22"/>
        </w:rPr>
        <w:t>1.marks</w:t>
      </w:r>
      <w:proofErr w:type="gramEnd"/>
      <w:r w:rsidRPr="00716C26">
        <w:rPr>
          <w:rFonts w:ascii="LM Roman 12" w:hAnsi="LM Roman 12"/>
          <w:sz w:val="22"/>
          <w:szCs w:val="22"/>
        </w:rPr>
        <w:t>=45.5;</w:t>
      </w:r>
    </w:p>
    <w:p w14:paraId="62B1D198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5AC290C1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    union Employee e1;</w:t>
      </w:r>
    </w:p>
    <w:p w14:paraId="75382276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    e1.id=201;</w:t>
      </w:r>
    </w:p>
    <w:p w14:paraId="058F0DB8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</w:t>
      </w:r>
      <w:proofErr w:type="spellStart"/>
      <w:r w:rsidRPr="00716C26">
        <w:rPr>
          <w:rFonts w:ascii="LM Roman 12" w:hAnsi="LM Roman 12"/>
          <w:sz w:val="22"/>
          <w:szCs w:val="22"/>
        </w:rPr>
        <w:t>strcpy</w:t>
      </w:r>
      <w:proofErr w:type="spellEnd"/>
      <w:r w:rsidRPr="00716C26">
        <w:rPr>
          <w:rFonts w:ascii="LM Roman 12" w:hAnsi="LM Roman 12"/>
          <w:sz w:val="22"/>
          <w:szCs w:val="22"/>
        </w:rPr>
        <w:t>(e1.name,"Alex");</w:t>
      </w:r>
    </w:p>
    <w:p w14:paraId="5C0E0144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    e</w:t>
      </w:r>
      <w:proofErr w:type="gramStart"/>
      <w:r w:rsidRPr="00716C26">
        <w:rPr>
          <w:rFonts w:ascii="LM Roman 12" w:hAnsi="LM Roman 12"/>
          <w:sz w:val="22"/>
          <w:szCs w:val="22"/>
        </w:rPr>
        <w:t>1.salary</w:t>
      </w:r>
      <w:proofErr w:type="gramEnd"/>
      <w:r w:rsidRPr="00716C26">
        <w:rPr>
          <w:rFonts w:ascii="LM Roman 12" w:hAnsi="LM Roman 12"/>
          <w:sz w:val="22"/>
          <w:szCs w:val="22"/>
        </w:rPr>
        <w:t>=25000;</w:t>
      </w:r>
    </w:p>
    <w:p w14:paraId="20537B1A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3DA64F6A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printf</w:t>
      </w:r>
      <w:proofErr w:type="spellEnd"/>
      <w:r w:rsidRPr="00716C26">
        <w:rPr>
          <w:rFonts w:ascii="LM Roman 12" w:hAnsi="LM Roman 12"/>
          <w:sz w:val="22"/>
          <w:szCs w:val="22"/>
        </w:rPr>
        <w:t>(</w:t>
      </w:r>
      <w:proofErr w:type="gramEnd"/>
      <w:r w:rsidRPr="00716C26">
        <w:rPr>
          <w:rFonts w:ascii="LM Roman 12" w:hAnsi="LM Roman 12"/>
          <w:sz w:val="22"/>
          <w:szCs w:val="22"/>
        </w:rPr>
        <w:t>"\</w:t>
      </w:r>
      <w:proofErr w:type="spellStart"/>
      <w:r w:rsidRPr="00716C26">
        <w:rPr>
          <w:rFonts w:ascii="LM Roman 12" w:hAnsi="LM Roman 12"/>
          <w:sz w:val="22"/>
          <w:szCs w:val="22"/>
        </w:rPr>
        <w:t>nStudent</w:t>
      </w:r>
      <w:proofErr w:type="spellEnd"/>
      <w:r w:rsidRPr="00716C26">
        <w:rPr>
          <w:rFonts w:ascii="LM Roman 12" w:hAnsi="LM Roman 12"/>
          <w:sz w:val="22"/>
          <w:szCs w:val="22"/>
        </w:rPr>
        <w:t xml:space="preserve"> Details(Structure)");</w:t>
      </w:r>
    </w:p>
    <w:p w14:paraId="30416D7A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printf</w:t>
      </w:r>
      <w:proofErr w:type="spellEnd"/>
      <w:r w:rsidRPr="00716C26">
        <w:rPr>
          <w:rFonts w:ascii="LM Roman 12" w:hAnsi="LM Roman 12"/>
          <w:sz w:val="22"/>
          <w:szCs w:val="22"/>
        </w:rPr>
        <w:t>(</w:t>
      </w:r>
      <w:proofErr w:type="gramEnd"/>
      <w:r w:rsidRPr="00716C26">
        <w:rPr>
          <w:rFonts w:ascii="LM Roman 12" w:hAnsi="LM Roman 12"/>
          <w:sz w:val="22"/>
          <w:szCs w:val="22"/>
        </w:rPr>
        <w:t>"\</w:t>
      </w:r>
      <w:proofErr w:type="spellStart"/>
      <w:r w:rsidRPr="00716C26">
        <w:rPr>
          <w:rFonts w:ascii="LM Roman 12" w:hAnsi="LM Roman 12"/>
          <w:sz w:val="22"/>
          <w:szCs w:val="22"/>
        </w:rPr>
        <w:t>nRoll</w:t>
      </w:r>
      <w:proofErr w:type="spellEnd"/>
      <w:r w:rsidRPr="00716C26">
        <w:rPr>
          <w:rFonts w:ascii="LM Roman 12" w:hAnsi="LM Roman 12"/>
          <w:sz w:val="22"/>
          <w:szCs w:val="22"/>
        </w:rPr>
        <w:t>: %d\</w:t>
      </w:r>
      <w:proofErr w:type="spellStart"/>
      <w:r w:rsidRPr="00716C26">
        <w:rPr>
          <w:rFonts w:ascii="LM Roman 12" w:hAnsi="LM Roman 12"/>
          <w:sz w:val="22"/>
          <w:szCs w:val="22"/>
        </w:rPr>
        <w:t>nName</w:t>
      </w:r>
      <w:proofErr w:type="spellEnd"/>
      <w:r w:rsidRPr="00716C26">
        <w:rPr>
          <w:rFonts w:ascii="LM Roman 12" w:hAnsi="LM Roman 12"/>
          <w:sz w:val="22"/>
          <w:szCs w:val="22"/>
        </w:rPr>
        <w:t>: %s\</w:t>
      </w:r>
      <w:proofErr w:type="spellStart"/>
      <w:r w:rsidRPr="00716C26">
        <w:rPr>
          <w:rFonts w:ascii="LM Roman 12" w:hAnsi="LM Roman 12"/>
          <w:sz w:val="22"/>
          <w:szCs w:val="22"/>
        </w:rPr>
        <w:t>nMarks</w:t>
      </w:r>
      <w:proofErr w:type="spellEnd"/>
      <w:r w:rsidRPr="00716C26">
        <w:rPr>
          <w:rFonts w:ascii="LM Roman 12" w:hAnsi="LM Roman 12"/>
          <w:sz w:val="22"/>
          <w:szCs w:val="22"/>
        </w:rPr>
        <w:t>: %f",s1.roll,s1.name,s1.marks);</w:t>
      </w:r>
    </w:p>
    <w:p w14:paraId="59119E3C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13F0577D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</w:t>
      </w:r>
    </w:p>
    <w:p w14:paraId="06591B46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printf</w:t>
      </w:r>
      <w:proofErr w:type="spellEnd"/>
      <w:r w:rsidRPr="00716C26">
        <w:rPr>
          <w:rFonts w:ascii="LM Roman 12" w:hAnsi="LM Roman 12"/>
          <w:sz w:val="22"/>
          <w:szCs w:val="22"/>
        </w:rPr>
        <w:t>(</w:t>
      </w:r>
      <w:proofErr w:type="gramEnd"/>
      <w:r w:rsidRPr="00716C26">
        <w:rPr>
          <w:rFonts w:ascii="LM Roman 12" w:hAnsi="LM Roman 12"/>
          <w:sz w:val="22"/>
          <w:szCs w:val="22"/>
        </w:rPr>
        <w:t>"\n\</w:t>
      </w:r>
      <w:proofErr w:type="spellStart"/>
      <w:r w:rsidRPr="00716C26">
        <w:rPr>
          <w:rFonts w:ascii="LM Roman 12" w:hAnsi="LM Roman 12"/>
          <w:sz w:val="22"/>
          <w:szCs w:val="22"/>
        </w:rPr>
        <w:t>nEmployee</w:t>
      </w:r>
      <w:proofErr w:type="spellEnd"/>
      <w:r w:rsidRPr="00716C26">
        <w:rPr>
          <w:rFonts w:ascii="LM Roman 12" w:hAnsi="LM Roman 12"/>
          <w:sz w:val="22"/>
          <w:szCs w:val="22"/>
        </w:rPr>
        <w:t xml:space="preserve"> Details(Union)");</w:t>
      </w:r>
    </w:p>
    <w:p w14:paraId="2377FD23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printf</w:t>
      </w:r>
      <w:proofErr w:type="spellEnd"/>
      <w:r w:rsidRPr="00716C26">
        <w:rPr>
          <w:rFonts w:ascii="LM Roman 12" w:hAnsi="LM Roman 12"/>
          <w:sz w:val="22"/>
          <w:szCs w:val="22"/>
        </w:rPr>
        <w:t>(</w:t>
      </w:r>
      <w:proofErr w:type="gramEnd"/>
      <w:r w:rsidRPr="00716C26">
        <w:rPr>
          <w:rFonts w:ascii="LM Roman 12" w:hAnsi="LM Roman 12"/>
          <w:sz w:val="22"/>
          <w:szCs w:val="22"/>
        </w:rPr>
        <w:t>"\</w:t>
      </w:r>
      <w:proofErr w:type="spellStart"/>
      <w:r w:rsidRPr="00716C26">
        <w:rPr>
          <w:rFonts w:ascii="LM Roman 12" w:hAnsi="LM Roman 12"/>
          <w:sz w:val="22"/>
          <w:szCs w:val="22"/>
        </w:rPr>
        <w:t>nID</w:t>
      </w:r>
      <w:proofErr w:type="spellEnd"/>
      <w:r w:rsidRPr="00716C26">
        <w:rPr>
          <w:rFonts w:ascii="LM Roman 12" w:hAnsi="LM Roman 12"/>
          <w:sz w:val="22"/>
          <w:szCs w:val="22"/>
        </w:rPr>
        <w:t>: %d(Prints Garbage value)\</w:t>
      </w:r>
      <w:proofErr w:type="spellStart"/>
      <w:r w:rsidRPr="00716C26">
        <w:rPr>
          <w:rFonts w:ascii="LM Roman 12" w:hAnsi="LM Roman 12"/>
          <w:sz w:val="22"/>
          <w:szCs w:val="22"/>
        </w:rPr>
        <w:t>nName</w:t>
      </w:r>
      <w:proofErr w:type="spellEnd"/>
      <w:r w:rsidRPr="00716C26">
        <w:rPr>
          <w:rFonts w:ascii="LM Roman 12" w:hAnsi="LM Roman 12"/>
          <w:sz w:val="22"/>
          <w:szCs w:val="22"/>
        </w:rPr>
        <w:t>: %s(Prints Garbage value)\</w:t>
      </w:r>
      <w:proofErr w:type="spellStart"/>
      <w:r w:rsidRPr="00716C26">
        <w:rPr>
          <w:rFonts w:ascii="LM Roman 12" w:hAnsi="LM Roman 12"/>
          <w:sz w:val="22"/>
          <w:szCs w:val="22"/>
        </w:rPr>
        <w:t>nSalary</w:t>
      </w:r>
      <w:proofErr w:type="spellEnd"/>
      <w:r w:rsidRPr="00716C26">
        <w:rPr>
          <w:rFonts w:ascii="LM Roman 12" w:hAnsi="LM Roman 12"/>
          <w:sz w:val="22"/>
          <w:szCs w:val="22"/>
        </w:rPr>
        <w:t xml:space="preserve">: %f\n",e1.id,e1.name,e1.salary); </w:t>
      </w:r>
    </w:p>
    <w:p w14:paraId="4D36DDBD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}</w:t>
      </w:r>
    </w:p>
    <w:p w14:paraId="42921B21" w14:textId="77777777" w:rsidR="00716C26" w:rsidRDefault="00716C26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43EE531D" w14:textId="4580A86F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proofErr w:type="gramStart"/>
      <w:r>
        <w:rPr>
          <w:rFonts w:ascii="LM Roman 12" w:hAnsi="LM Roman 12"/>
          <w:b/>
          <w:bCs/>
          <w:sz w:val="22"/>
          <w:szCs w:val="22"/>
        </w:rPr>
        <w:t>Output:-</w:t>
      </w:r>
      <w:proofErr w:type="gramEnd"/>
    </w:p>
    <w:p w14:paraId="3AB8D6E1" w14:textId="77777777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1F4A3718" w14:textId="45132231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>
        <w:rPr>
          <w:rFonts w:ascii="LM Roman 12" w:hAnsi="LM Roman 12"/>
          <w:b/>
          <w:bCs/>
          <w:noProof/>
          <w:sz w:val="22"/>
          <w:szCs w:val="22"/>
        </w:rPr>
        <w:drawing>
          <wp:inline distT="0" distB="0" distL="0" distR="0" wp14:anchorId="0A13893F" wp14:editId="2C490F51">
            <wp:extent cx="4282811" cy="2682472"/>
            <wp:effectExtent l="0" t="0" r="3810" b="3810"/>
            <wp:docPr id="1590084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84235" name="Picture 15900842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4ED5" w14:textId="77777777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69ACA051" w14:textId="36DF1F37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>
        <w:rPr>
          <w:rFonts w:ascii="LM Roman 12" w:hAnsi="LM Roman 12"/>
          <w:b/>
          <w:bCs/>
          <w:sz w:val="22"/>
          <w:szCs w:val="22"/>
        </w:rPr>
        <w:lastRenderedPageBreak/>
        <w:t>4) Demonstrate Nested Structure.</w:t>
      </w:r>
    </w:p>
    <w:p w14:paraId="01974FE2" w14:textId="36768F0F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proofErr w:type="gramStart"/>
      <w:r>
        <w:rPr>
          <w:rFonts w:ascii="LM Roman 12" w:hAnsi="LM Roman 12"/>
          <w:b/>
          <w:bCs/>
          <w:sz w:val="22"/>
          <w:szCs w:val="22"/>
        </w:rPr>
        <w:t>Program:-</w:t>
      </w:r>
      <w:proofErr w:type="gramEnd"/>
    </w:p>
    <w:p w14:paraId="68C644AE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#include&lt;stdio.h&gt;</w:t>
      </w:r>
    </w:p>
    <w:p w14:paraId="1945C8C4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#include&lt;string.h&gt;</w:t>
      </w:r>
    </w:p>
    <w:p w14:paraId="2533BCDB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struct </w:t>
      </w:r>
      <w:proofErr w:type="gramStart"/>
      <w:r w:rsidRPr="00716C26">
        <w:rPr>
          <w:rFonts w:ascii="LM Roman 12" w:hAnsi="LM Roman 12"/>
          <w:sz w:val="22"/>
          <w:szCs w:val="22"/>
        </w:rPr>
        <w:t>Address{</w:t>
      </w:r>
      <w:proofErr w:type="gramEnd"/>
    </w:p>
    <w:p w14:paraId="4CE0D322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char </w:t>
      </w:r>
      <w:proofErr w:type="gramStart"/>
      <w:r w:rsidRPr="00716C26">
        <w:rPr>
          <w:rFonts w:ascii="LM Roman 12" w:hAnsi="LM Roman 12"/>
          <w:sz w:val="22"/>
          <w:szCs w:val="22"/>
        </w:rPr>
        <w:t>City[</w:t>
      </w:r>
      <w:proofErr w:type="gramEnd"/>
      <w:r w:rsidRPr="00716C26">
        <w:rPr>
          <w:rFonts w:ascii="LM Roman 12" w:hAnsi="LM Roman 12"/>
          <w:sz w:val="22"/>
          <w:szCs w:val="22"/>
        </w:rPr>
        <w:t>20];</w:t>
      </w:r>
    </w:p>
    <w:p w14:paraId="68109451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char </w:t>
      </w:r>
      <w:proofErr w:type="gramStart"/>
      <w:r w:rsidRPr="00716C26">
        <w:rPr>
          <w:rFonts w:ascii="LM Roman 12" w:hAnsi="LM Roman 12"/>
          <w:sz w:val="22"/>
          <w:szCs w:val="22"/>
        </w:rPr>
        <w:t>State[</w:t>
      </w:r>
      <w:proofErr w:type="gramEnd"/>
      <w:r w:rsidRPr="00716C26">
        <w:rPr>
          <w:rFonts w:ascii="LM Roman 12" w:hAnsi="LM Roman 12"/>
          <w:sz w:val="22"/>
          <w:szCs w:val="22"/>
        </w:rPr>
        <w:t>20];</w:t>
      </w:r>
    </w:p>
    <w:p w14:paraId="5F16E6E1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int </w:t>
      </w:r>
      <w:proofErr w:type="spellStart"/>
      <w:r w:rsidRPr="00716C26">
        <w:rPr>
          <w:rFonts w:ascii="LM Roman 12" w:hAnsi="LM Roman 12"/>
          <w:sz w:val="22"/>
          <w:szCs w:val="22"/>
        </w:rPr>
        <w:t>pincode</w:t>
      </w:r>
      <w:proofErr w:type="spellEnd"/>
      <w:r w:rsidRPr="00716C26">
        <w:rPr>
          <w:rFonts w:ascii="LM Roman 12" w:hAnsi="LM Roman 12"/>
          <w:sz w:val="22"/>
          <w:szCs w:val="22"/>
        </w:rPr>
        <w:t>;</w:t>
      </w:r>
    </w:p>
    <w:p w14:paraId="0CA41E75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};</w:t>
      </w:r>
    </w:p>
    <w:p w14:paraId="0F312461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struct </w:t>
      </w:r>
      <w:proofErr w:type="gramStart"/>
      <w:r w:rsidRPr="00716C26">
        <w:rPr>
          <w:rFonts w:ascii="LM Roman 12" w:hAnsi="LM Roman 12"/>
          <w:sz w:val="22"/>
          <w:szCs w:val="22"/>
        </w:rPr>
        <w:t>Result{</w:t>
      </w:r>
      <w:proofErr w:type="gramEnd"/>
    </w:p>
    <w:p w14:paraId="6B4D67B7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int </w:t>
      </w:r>
      <w:proofErr w:type="spellStart"/>
      <w:r w:rsidRPr="00716C26">
        <w:rPr>
          <w:rFonts w:ascii="LM Roman 12" w:hAnsi="LM Roman 12"/>
          <w:sz w:val="22"/>
          <w:szCs w:val="22"/>
        </w:rPr>
        <w:t>sem</w:t>
      </w:r>
      <w:proofErr w:type="spellEnd"/>
      <w:r w:rsidRPr="00716C26">
        <w:rPr>
          <w:rFonts w:ascii="LM Roman 12" w:hAnsi="LM Roman 12"/>
          <w:sz w:val="22"/>
          <w:szCs w:val="22"/>
        </w:rPr>
        <w:t>;</w:t>
      </w:r>
    </w:p>
    <w:p w14:paraId="1390C674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float </w:t>
      </w:r>
      <w:proofErr w:type="spellStart"/>
      <w:r w:rsidRPr="00716C26">
        <w:rPr>
          <w:rFonts w:ascii="LM Roman 12" w:hAnsi="LM Roman 12"/>
          <w:sz w:val="22"/>
          <w:szCs w:val="22"/>
        </w:rPr>
        <w:t>spi</w:t>
      </w:r>
      <w:proofErr w:type="spellEnd"/>
      <w:r w:rsidRPr="00716C26">
        <w:rPr>
          <w:rFonts w:ascii="LM Roman 12" w:hAnsi="LM Roman 12"/>
          <w:sz w:val="22"/>
          <w:szCs w:val="22"/>
        </w:rPr>
        <w:t>;</w:t>
      </w:r>
    </w:p>
    <w:p w14:paraId="341A0411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};</w:t>
      </w:r>
    </w:p>
    <w:p w14:paraId="651AD54B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struct Student</w:t>
      </w:r>
    </w:p>
    <w:p w14:paraId="51758546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{</w:t>
      </w:r>
    </w:p>
    <w:p w14:paraId="24869EE8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    int roll;</w:t>
      </w:r>
    </w:p>
    <w:p w14:paraId="5B8AE0E7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char </w:t>
      </w:r>
      <w:proofErr w:type="gramStart"/>
      <w:r w:rsidRPr="00716C26">
        <w:rPr>
          <w:rFonts w:ascii="LM Roman 12" w:hAnsi="LM Roman 12"/>
          <w:sz w:val="22"/>
          <w:szCs w:val="22"/>
        </w:rPr>
        <w:t>name[</w:t>
      </w:r>
      <w:proofErr w:type="gramEnd"/>
      <w:r w:rsidRPr="00716C26">
        <w:rPr>
          <w:rFonts w:ascii="LM Roman 12" w:hAnsi="LM Roman 12"/>
          <w:sz w:val="22"/>
          <w:szCs w:val="22"/>
        </w:rPr>
        <w:t>30];</w:t>
      </w:r>
    </w:p>
    <w:p w14:paraId="79E2E7B7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struct Address </w:t>
      </w:r>
      <w:proofErr w:type="gramStart"/>
      <w:r w:rsidRPr="00716C26">
        <w:rPr>
          <w:rFonts w:ascii="LM Roman 12" w:hAnsi="LM Roman 12"/>
          <w:sz w:val="22"/>
          <w:szCs w:val="22"/>
        </w:rPr>
        <w:t>a[</w:t>
      </w:r>
      <w:proofErr w:type="gramEnd"/>
      <w:r w:rsidRPr="00716C26">
        <w:rPr>
          <w:rFonts w:ascii="LM Roman 12" w:hAnsi="LM Roman 12"/>
          <w:sz w:val="22"/>
          <w:szCs w:val="22"/>
        </w:rPr>
        <w:t>2];</w:t>
      </w:r>
    </w:p>
    <w:p w14:paraId="10E0439B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struct Result </w:t>
      </w:r>
      <w:proofErr w:type="spellStart"/>
      <w:r w:rsidRPr="00716C26">
        <w:rPr>
          <w:rFonts w:ascii="LM Roman 12" w:hAnsi="LM Roman 12"/>
          <w:sz w:val="22"/>
          <w:szCs w:val="22"/>
        </w:rPr>
        <w:t>result</w:t>
      </w:r>
      <w:proofErr w:type="spellEnd"/>
      <w:r w:rsidRPr="00716C26">
        <w:rPr>
          <w:rFonts w:ascii="LM Roman 12" w:hAnsi="LM Roman 12"/>
          <w:sz w:val="22"/>
          <w:szCs w:val="22"/>
        </w:rPr>
        <w:t>;</w:t>
      </w:r>
    </w:p>
    <w:p w14:paraId="068E48FC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1B929D74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};</w:t>
      </w:r>
    </w:p>
    <w:p w14:paraId="62AF1D91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void </w:t>
      </w:r>
      <w:proofErr w:type="gramStart"/>
      <w:r w:rsidRPr="00716C26">
        <w:rPr>
          <w:rFonts w:ascii="LM Roman 12" w:hAnsi="LM Roman 12"/>
          <w:sz w:val="22"/>
          <w:szCs w:val="22"/>
        </w:rPr>
        <w:t>main(</w:t>
      </w:r>
      <w:proofErr w:type="gramEnd"/>
      <w:r w:rsidRPr="00716C26">
        <w:rPr>
          <w:rFonts w:ascii="LM Roman 12" w:hAnsi="LM Roman 12"/>
          <w:sz w:val="22"/>
          <w:szCs w:val="22"/>
        </w:rPr>
        <w:t>){</w:t>
      </w:r>
    </w:p>
    <w:p w14:paraId="730E26E1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    struct Student s1</w:t>
      </w:r>
      <w:proofErr w:type="gramStart"/>
      <w:r w:rsidRPr="00716C26">
        <w:rPr>
          <w:rFonts w:ascii="LM Roman 12" w:hAnsi="LM Roman 12"/>
          <w:sz w:val="22"/>
          <w:szCs w:val="22"/>
        </w:rPr>
        <w:t>={</w:t>
      </w:r>
      <w:proofErr w:type="gramEnd"/>
      <w:r w:rsidRPr="00716C26">
        <w:rPr>
          <w:rFonts w:ascii="LM Roman 12" w:hAnsi="LM Roman 12"/>
          <w:sz w:val="22"/>
          <w:szCs w:val="22"/>
        </w:rPr>
        <w:t>121,"John Doe",{{"Rajkot","Gujarat",360004},{"Morbi","Gujarat",363650}},{3,9.5}};</w:t>
      </w:r>
    </w:p>
    <w:p w14:paraId="00F67277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printf</w:t>
      </w:r>
      <w:proofErr w:type="spellEnd"/>
      <w:r w:rsidRPr="00716C26">
        <w:rPr>
          <w:rFonts w:ascii="LM Roman 12" w:hAnsi="LM Roman 12"/>
          <w:sz w:val="22"/>
          <w:szCs w:val="22"/>
        </w:rPr>
        <w:t>(</w:t>
      </w:r>
      <w:proofErr w:type="gramEnd"/>
      <w:r w:rsidRPr="00716C26">
        <w:rPr>
          <w:rFonts w:ascii="LM Roman 12" w:hAnsi="LM Roman 12"/>
          <w:sz w:val="22"/>
          <w:szCs w:val="22"/>
        </w:rPr>
        <w:t>"Roll: %d\</w:t>
      </w:r>
      <w:proofErr w:type="spellStart"/>
      <w:r w:rsidRPr="00716C26">
        <w:rPr>
          <w:rFonts w:ascii="LM Roman 12" w:hAnsi="LM Roman 12"/>
          <w:sz w:val="22"/>
          <w:szCs w:val="22"/>
        </w:rPr>
        <w:t>nName</w:t>
      </w:r>
      <w:proofErr w:type="spellEnd"/>
      <w:r w:rsidRPr="00716C26">
        <w:rPr>
          <w:rFonts w:ascii="LM Roman 12" w:hAnsi="LM Roman 12"/>
          <w:sz w:val="22"/>
          <w:szCs w:val="22"/>
        </w:rPr>
        <w:t>: %s\</w:t>
      </w:r>
      <w:proofErr w:type="spellStart"/>
      <w:r w:rsidRPr="00716C26">
        <w:rPr>
          <w:rFonts w:ascii="LM Roman 12" w:hAnsi="LM Roman 12"/>
          <w:sz w:val="22"/>
          <w:szCs w:val="22"/>
        </w:rPr>
        <w:t>nAddress</w:t>
      </w:r>
      <w:proofErr w:type="spellEnd"/>
      <w:r w:rsidRPr="00716C26">
        <w:rPr>
          <w:rFonts w:ascii="LM Roman 12" w:hAnsi="LM Roman 12"/>
          <w:sz w:val="22"/>
          <w:szCs w:val="22"/>
        </w:rPr>
        <w:t xml:space="preserve"> 1: %s, %s, %d\</w:t>
      </w:r>
      <w:proofErr w:type="spellStart"/>
      <w:r w:rsidRPr="00716C26">
        <w:rPr>
          <w:rFonts w:ascii="LM Roman 12" w:hAnsi="LM Roman 12"/>
          <w:sz w:val="22"/>
          <w:szCs w:val="22"/>
        </w:rPr>
        <w:t>nAddress</w:t>
      </w:r>
      <w:proofErr w:type="spellEnd"/>
      <w:r w:rsidRPr="00716C26">
        <w:rPr>
          <w:rFonts w:ascii="LM Roman 12" w:hAnsi="LM Roman 12"/>
          <w:sz w:val="22"/>
          <w:szCs w:val="22"/>
        </w:rPr>
        <w:t xml:space="preserve"> 2: %s, %s, %d\</w:t>
      </w:r>
      <w:proofErr w:type="spellStart"/>
      <w:r w:rsidRPr="00716C26">
        <w:rPr>
          <w:rFonts w:ascii="LM Roman 12" w:hAnsi="LM Roman 12"/>
          <w:sz w:val="22"/>
          <w:szCs w:val="22"/>
        </w:rPr>
        <w:t>nResult</w:t>
      </w:r>
      <w:proofErr w:type="spellEnd"/>
      <w:r w:rsidRPr="00716C26">
        <w:rPr>
          <w:rFonts w:ascii="LM Roman 12" w:hAnsi="LM Roman 12"/>
          <w:sz w:val="22"/>
          <w:szCs w:val="22"/>
        </w:rPr>
        <w:t>: Sem: %d, SPI: %f",s1.roll,s1.name,s1.a[0].City,</w:t>
      </w:r>
    </w:p>
    <w:p w14:paraId="0991E1ED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    s</w:t>
      </w:r>
      <w:proofErr w:type="gramStart"/>
      <w:r w:rsidRPr="00716C26">
        <w:rPr>
          <w:rFonts w:ascii="LM Roman 12" w:hAnsi="LM Roman 12"/>
          <w:sz w:val="22"/>
          <w:szCs w:val="22"/>
        </w:rPr>
        <w:t>1.a</w:t>
      </w:r>
      <w:proofErr w:type="gramEnd"/>
      <w:r w:rsidRPr="00716C26">
        <w:rPr>
          <w:rFonts w:ascii="LM Roman 12" w:hAnsi="LM Roman 12"/>
          <w:sz w:val="22"/>
          <w:szCs w:val="22"/>
        </w:rPr>
        <w:t>[0].State,s1.a[0].</w:t>
      </w:r>
      <w:proofErr w:type="spellStart"/>
      <w:r w:rsidRPr="00716C26">
        <w:rPr>
          <w:rFonts w:ascii="LM Roman 12" w:hAnsi="LM Roman 12"/>
          <w:sz w:val="22"/>
          <w:szCs w:val="22"/>
        </w:rPr>
        <w:t>pincode</w:t>
      </w:r>
      <w:proofErr w:type="spellEnd"/>
      <w:r w:rsidRPr="00716C26">
        <w:rPr>
          <w:rFonts w:ascii="LM Roman 12" w:hAnsi="LM Roman 12"/>
          <w:sz w:val="22"/>
          <w:szCs w:val="22"/>
        </w:rPr>
        <w:t>, s1.a[1].City,</w:t>
      </w:r>
    </w:p>
    <w:p w14:paraId="3C94F865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    s</w:t>
      </w:r>
      <w:proofErr w:type="gramStart"/>
      <w:r w:rsidRPr="00716C26">
        <w:rPr>
          <w:rFonts w:ascii="LM Roman 12" w:hAnsi="LM Roman 12"/>
          <w:sz w:val="22"/>
          <w:szCs w:val="22"/>
        </w:rPr>
        <w:t>1.a</w:t>
      </w:r>
      <w:proofErr w:type="gramEnd"/>
      <w:r w:rsidRPr="00716C26">
        <w:rPr>
          <w:rFonts w:ascii="LM Roman 12" w:hAnsi="LM Roman 12"/>
          <w:sz w:val="22"/>
          <w:szCs w:val="22"/>
        </w:rPr>
        <w:t>[1].State,s1.a[1].</w:t>
      </w:r>
      <w:proofErr w:type="spellStart"/>
      <w:r w:rsidRPr="00716C26">
        <w:rPr>
          <w:rFonts w:ascii="LM Roman 12" w:hAnsi="LM Roman 12"/>
          <w:sz w:val="22"/>
          <w:szCs w:val="22"/>
        </w:rPr>
        <w:t>pincode</w:t>
      </w:r>
      <w:proofErr w:type="spellEnd"/>
      <w:r w:rsidRPr="00716C26">
        <w:rPr>
          <w:rFonts w:ascii="LM Roman 12" w:hAnsi="LM Roman 12"/>
          <w:sz w:val="22"/>
          <w:szCs w:val="22"/>
        </w:rPr>
        <w:t xml:space="preserve">, s1.result.sem,s1.result.spi);   </w:t>
      </w:r>
    </w:p>
    <w:p w14:paraId="3A0A21FB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}</w:t>
      </w:r>
    </w:p>
    <w:p w14:paraId="25FC66B3" w14:textId="77777777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79003286" w14:textId="42878189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proofErr w:type="gramStart"/>
      <w:r>
        <w:rPr>
          <w:rFonts w:ascii="LM Roman 12" w:hAnsi="LM Roman 12"/>
          <w:b/>
          <w:bCs/>
          <w:sz w:val="22"/>
          <w:szCs w:val="22"/>
        </w:rPr>
        <w:t>Output:-</w:t>
      </w:r>
      <w:proofErr w:type="gramEnd"/>
    </w:p>
    <w:p w14:paraId="01A3A743" w14:textId="77777777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04FE65DB" w14:textId="54338279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>
        <w:rPr>
          <w:rFonts w:ascii="LM Roman 12" w:hAnsi="LM Roman 12"/>
          <w:b/>
          <w:bCs/>
          <w:noProof/>
          <w:sz w:val="22"/>
          <w:szCs w:val="22"/>
        </w:rPr>
        <w:drawing>
          <wp:inline distT="0" distB="0" distL="0" distR="0" wp14:anchorId="57214D79" wp14:editId="01D3FAE5">
            <wp:extent cx="4593021" cy="2105891"/>
            <wp:effectExtent l="0" t="0" r="0" b="8890"/>
            <wp:docPr id="962981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81157" name="Picture 9629811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757" cy="211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6183" w14:textId="77777777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3DEF9175" w14:textId="77777777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2728A562" w14:textId="77777777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623B403E" w14:textId="77777777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5EDDA06F" w14:textId="77777777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50034C8D" w14:textId="77777777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775C127B" w14:textId="77777777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3E70AEFD" w14:textId="77777777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0D69F8B6" w14:textId="77777777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35075917" w14:textId="77777777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4E0A57A4" w14:textId="0DADF6F3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>
        <w:rPr>
          <w:rFonts w:ascii="LM Roman 12" w:hAnsi="LM Roman 12"/>
          <w:b/>
          <w:bCs/>
          <w:sz w:val="22"/>
          <w:szCs w:val="22"/>
        </w:rPr>
        <w:lastRenderedPageBreak/>
        <w:t>5) Add two distances in feet and inches using structure.</w:t>
      </w:r>
    </w:p>
    <w:p w14:paraId="7FFBA4D2" w14:textId="36D3C8E5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proofErr w:type="gramStart"/>
      <w:r>
        <w:rPr>
          <w:rFonts w:ascii="LM Roman 12" w:hAnsi="LM Roman 12"/>
          <w:b/>
          <w:bCs/>
          <w:sz w:val="22"/>
          <w:szCs w:val="22"/>
        </w:rPr>
        <w:t>Program:-</w:t>
      </w:r>
      <w:proofErr w:type="gramEnd"/>
    </w:p>
    <w:p w14:paraId="58C18D6F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#include&lt;stdio.h&gt;</w:t>
      </w:r>
    </w:p>
    <w:p w14:paraId="145BADF9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1C2DEA59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struct Distance</w:t>
      </w:r>
    </w:p>
    <w:p w14:paraId="28841759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{</w:t>
      </w:r>
    </w:p>
    <w:p w14:paraId="6E8081F4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    int feet;</w:t>
      </w:r>
    </w:p>
    <w:p w14:paraId="53065890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    int inches;</w:t>
      </w:r>
    </w:p>
    <w:p w14:paraId="35806DF2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};</w:t>
      </w:r>
    </w:p>
    <w:p w14:paraId="1B06AA64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69C3911F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struct Distance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addDistance</w:t>
      </w:r>
      <w:proofErr w:type="spellEnd"/>
      <w:r w:rsidRPr="00716C26">
        <w:rPr>
          <w:rFonts w:ascii="LM Roman 12" w:hAnsi="LM Roman 12"/>
          <w:sz w:val="22"/>
          <w:szCs w:val="22"/>
        </w:rPr>
        <w:t>(</w:t>
      </w:r>
      <w:proofErr w:type="gramEnd"/>
      <w:r w:rsidRPr="00716C26">
        <w:rPr>
          <w:rFonts w:ascii="LM Roman 12" w:hAnsi="LM Roman 12"/>
          <w:sz w:val="22"/>
          <w:szCs w:val="22"/>
        </w:rPr>
        <w:t xml:space="preserve">struct </w:t>
      </w:r>
      <w:proofErr w:type="spellStart"/>
      <w:r w:rsidRPr="00716C26">
        <w:rPr>
          <w:rFonts w:ascii="LM Roman 12" w:hAnsi="LM Roman 12"/>
          <w:sz w:val="22"/>
          <w:szCs w:val="22"/>
        </w:rPr>
        <w:t>Distance,struct</w:t>
      </w:r>
      <w:proofErr w:type="spellEnd"/>
      <w:r w:rsidRPr="00716C26">
        <w:rPr>
          <w:rFonts w:ascii="LM Roman 12" w:hAnsi="LM Roman 12"/>
          <w:sz w:val="22"/>
          <w:szCs w:val="22"/>
        </w:rPr>
        <w:t xml:space="preserve"> Distance);</w:t>
      </w:r>
    </w:p>
    <w:p w14:paraId="0EA34774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28F8E3EA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void </w:t>
      </w:r>
      <w:proofErr w:type="gramStart"/>
      <w:r w:rsidRPr="00716C26">
        <w:rPr>
          <w:rFonts w:ascii="LM Roman 12" w:hAnsi="LM Roman 12"/>
          <w:sz w:val="22"/>
          <w:szCs w:val="22"/>
        </w:rPr>
        <w:t>main(</w:t>
      </w:r>
      <w:proofErr w:type="gramEnd"/>
      <w:r w:rsidRPr="00716C26">
        <w:rPr>
          <w:rFonts w:ascii="LM Roman 12" w:hAnsi="LM Roman 12"/>
          <w:sz w:val="22"/>
          <w:szCs w:val="22"/>
        </w:rPr>
        <w:t>){</w:t>
      </w:r>
    </w:p>
    <w:p w14:paraId="5F0DC21E" w14:textId="34EF4386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    struct Distance d</w:t>
      </w:r>
      <w:proofErr w:type="gramStart"/>
      <w:r w:rsidRPr="00716C26">
        <w:rPr>
          <w:rFonts w:ascii="LM Roman 12" w:hAnsi="LM Roman 12"/>
          <w:sz w:val="22"/>
          <w:szCs w:val="22"/>
        </w:rPr>
        <w:t>1,d</w:t>
      </w:r>
      <w:proofErr w:type="gramEnd"/>
      <w:r w:rsidRPr="00716C26">
        <w:rPr>
          <w:rFonts w:ascii="LM Roman 12" w:hAnsi="LM Roman 12"/>
          <w:sz w:val="22"/>
          <w:szCs w:val="22"/>
        </w:rPr>
        <w:t>2,d3;</w:t>
      </w:r>
    </w:p>
    <w:p w14:paraId="2DDCD7AF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printf</w:t>
      </w:r>
      <w:proofErr w:type="spellEnd"/>
      <w:r w:rsidRPr="00716C26">
        <w:rPr>
          <w:rFonts w:ascii="LM Roman 12" w:hAnsi="LM Roman 12"/>
          <w:sz w:val="22"/>
          <w:szCs w:val="22"/>
        </w:rPr>
        <w:t>(</w:t>
      </w:r>
      <w:proofErr w:type="gramEnd"/>
      <w:r w:rsidRPr="00716C26">
        <w:rPr>
          <w:rFonts w:ascii="LM Roman 12" w:hAnsi="LM Roman 12"/>
          <w:sz w:val="22"/>
          <w:szCs w:val="22"/>
        </w:rPr>
        <w:t>"Enter Feet and Inches for first distance respectively:");</w:t>
      </w:r>
    </w:p>
    <w:p w14:paraId="39F5D90E" w14:textId="5CF8896C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scanf</w:t>
      </w:r>
      <w:proofErr w:type="spellEnd"/>
      <w:r w:rsidRPr="00716C26">
        <w:rPr>
          <w:rFonts w:ascii="LM Roman 12" w:hAnsi="LM Roman 12"/>
          <w:sz w:val="22"/>
          <w:szCs w:val="22"/>
        </w:rPr>
        <w:t>(</w:t>
      </w:r>
      <w:proofErr w:type="gramEnd"/>
      <w:r w:rsidRPr="00716C26">
        <w:rPr>
          <w:rFonts w:ascii="LM Roman 12" w:hAnsi="LM Roman 12"/>
          <w:sz w:val="22"/>
          <w:szCs w:val="22"/>
        </w:rPr>
        <w:t>"%d %d",&amp;d1.feet,&amp;d1.inches);</w:t>
      </w:r>
    </w:p>
    <w:p w14:paraId="2794AEAD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printf</w:t>
      </w:r>
      <w:proofErr w:type="spellEnd"/>
      <w:r w:rsidRPr="00716C26">
        <w:rPr>
          <w:rFonts w:ascii="LM Roman 12" w:hAnsi="LM Roman 12"/>
          <w:sz w:val="22"/>
          <w:szCs w:val="22"/>
        </w:rPr>
        <w:t>(</w:t>
      </w:r>
      <w:proofErr w:type="gramEnd"/>
      <w:r w:rsidRPr="00716C26">
        <w:rPr>
          <w:rFonts w:ascii="LM Roman 12" w:hAnsi="LM Roman 12"/>
          <w:sz w:val="22"/>
          <w:szCs w:val="22"/>
        </w:rPr>
        <w:t>"Enter Feet and Inches for second distance respectively:");</w:t>
      </w:r>
    </w:p>
    <w:p w14:paraId="616119CD" w14:textId="5C499DF0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scanf</w:t>
      </w:r>
      <w:proofErr w:type="spellEnd"/>
      <w:r w:rsidRPr="00716C26">
        <w:rPr>
          <w:rFonts w:ascii="LM Roman 12" w:hAnsi="LM Roman 12"/>
          <w:sz w:val="22"/>
          <w:szCs w:val="22"/>
        </w:rPr>
        <w:t>(</w:t>
      </w:r>
      <w:proofErr w:type="gramEnd"/>
      <w:r w:rsidRPr="00716C26">
        <w:rPr>
          <w:rFonts w:ascii="LM Roman 12" w:hAnsi="LM Roman 12"/>
          <w:sz w:val="22"/>
          <w:szCs w:val="22"/>
        </w:rPr>
        <w:t>"%d %d",&amp;d2.feet,&amp;d2.inches);</w:t>
      </w:r>
    </w:p>
    <w:p w14:paraId="3FA05ED6" w14:textId="4A9DA141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    d3=</w:t>
      </w:r>
      <w:proofErr w:type="spellStart"/>
      <w:r w:rsidRPr="00716C26">
        <w:rPr>
          <w:rFonts w:ascii="LM Roman 12" w:hAnsi="LM Roman 12"/>
          <w:sz w:val="22"/>
          <w:szCs w:val="22"/>
        </w:rPr>
        <w:t>addDistance</w:t>
      </w:r>
      <w:proofErr w:type="spellEnd"/>
      <w:r w:rsidRPr="00716C26">
        <w:rPr>
          <w:rFonts w:ascii="LM Roman 12" w:hAnsi="LM Roman 12"/>
          <w:sz w:val="22"/>
          <w:szCs w:val="22"/>
        </w:rPr>
        <w:t>(d</w:t>
      </w:r>
      <w:proofErr w:type="gramStart"/>
      <w:r w:rsidRPr="00716C26">
        <w:rPr>
          <w:rFonts w:ascii="LM Roman 12" w:hAnsi="LM Roman 12"/>
          <w:sz w:val="22"/>
          <w:szCs w:val="22"/>
        </w:rPr>
        <w:t>1,d</w:t>
      </w:r>
      <w:proofErr w:type="gramEnd"/>
      <w:r w:rsidRPr="00716C26">
        <w:rPr>
          <w:rFonts w:ascii="LM Roman 12" w:hAnsi="LM Roman 12"/>
          <w:sz w:val="22"/>
          <w:szCs w:val="22"/>
        </w:rPr>
        <w:t>2);</w:t>
      </w:r>
    </w:p>
    <w:p w14:paraId="1F9B2A57" w14:textId="5BD30CC4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printf</w:t>
      </w:r>
      <w:proofErr w:type="spellEnd"/>
      <w:r w:rsidRPr="00716C26">
        <w:rPr>
          <w:rFonts w:ascii="LM Roman 12" w:hAnsi="LM Roman 12"/>
          <w:sz w:val="22"/>
          <w:szCs w:val="22"/>
        </w:rPr>
        <w:t>(</w:t>
      </w:r>
      <w:proofErr w:type="gramEnd"/>
      <w:r w:rsidRPr="00716C26">
        <w:rPr>
          <w:rFonts w:ascii="LM Roman 12" w:hAnsi="LM Roman 12"/>
          <w:sz w:val="22"/>
          <w:szCs w:val="22"/>
        </w:rPr>
        <w:t>"Added Distance\</w:t>
      </w:r>
      <w:proofErr w:type="spellStart"/>
      <w:r w:rsidRPr="00716C26">
        <w:rPr>
          <w:rFonts w:ascii="LM Roman 12" w:hAnsi="LM Roman 12"/>
          <w:sz w:val="22"/>
          <w:szCs w:val="22"/>
        </w:rPr>
        <w:t>nFeet</w:t>
      </w:r>
      <w:proofErr w:type="spellEnd"/>
      <w:r w:rsidRPr="00716C26">
        <w:rPr>
          <w:rFonts w:ascii="LM Roman 12" w:hAnsi="LM Roman 12"/>
          <w:sz w:val="22"/>
          <w:szCs w:val="22"/>
        </w:rPr>
        <w:t>: %d\</w:t>
      </w:r>
      <w:proofErr w:type="spellStart"/>
      <w:r w:rsidRPr="00716C26">
        <w:rPr>
          <w:rFonts w:ascii="LM Roman 12" w:hAnsi="LM Roman 12"/>
          <w:sz w:val="22"/>
          <w:szCs w:val="22"/>
        </w:rPr>
        <w:t>nInches</w:t>
      </w:r>
      <w:proofErr w:type="spellEnd"/>
      <w:r w:rsidRPr="00716C26">
        <w:rPr>
          <w:rFonts w:ascii="LM Roman 12" w:hAnsi="LM Roman 12"/>
          <w:sz w:val="22"/>
          <w:szCs w:val="22"/>
        </w:rPr>
        <w:t>: %d",d3.feet,d3.inches);</w:t>
      </w:r>
    </w:p>
    <w:p w14:paraId="1EB413C4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}</w:t>
      </w:r>
    </w:p>
    <w:p w14:paraId="7D66F69A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720F7F2F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struct Distance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addDistance</w:t>
      </w:r>
      <w:proofErr w:type="spellEnd"/>
      <w:r w:rsidRPr="00716C26">
        <w:rPr>
          <w:rFonts w:ascii="LM Roman 12" w:hAnsi="LM Roman 12"/>
          <w:sz w:val="22"/>
          <w:szCs w:val="22"/>
        </w:rPr>
        <w:t>(</w:t>
      </w:r>
      <w:proofErr w:type="gramEnd"/>
      <w:r w:rsidRPr="00716C26">
        <w:rPr>
          <w:rFonts w:ascii="LM Roman 12" w:hAnsi="LM Roman 12"/>
          <w:sz w:val="22"/>
          <w:szCs w:val="22"/>
        </w:rPr>
        <w:t>struct Distance d1,struct Distance d2){</w:t>
      </w:r>
    </w:p>
    <w:p w14:paraId="277413A2" w14:textId="0D8253BC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    struct Distance result;</w:t>
      </w:r>
    </w:p>
    <w:p w14:paraId="2B21F363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result.feet</w:t>
      </w:r>
      <w:proofErr w:type="spellEnd"/>
      <w:r w:rsidRPr="00716C26">
        <w:rPr>
          <w:rFonts w:ascii="LM Roman 12" w:hAnsi="LM Roman 12"/>
          <w:sz w:val="22"/>
          <w:szCs w:val="22"/>
        </w:rPr>
        <w:t>=d1.feet</w:t>
      </w:r>
      <w:proofErr w:type="gramEnd"/>
      <w:r w:rsidRPr="00716C26">
        <w:rPr>
          <w:rFonts w:ascii="LM Roman 12" w:hAnsi="LM Roman 12"/>
          <w:sz w:val="22"/>
          <w:szCs w:val="22"/>
        </w:rPr>
        <w:t>+d2.feet;</w:t>
      </w:r>
    </w:p>
    <w:p w14:paraId="48BF2B7A" w14:textId="5715BD0C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result.inches</w:t>
      </w:r>
      <w:proofErr w:type="spellEnd"/>
      <w:r w:rsidRPr="00716C26">
        <w:rPr>
          <w:rFonts w:ascii="LM Roman 12" w:hAnsi="LM Roman 12"/>
          <w:sz w:val="22"/>
          <w:szCs w:val="22"/>
        </w:rPr>
        <w:t>=d1.inches</w:t>
      </w:r>
      <w:proofErr w:type="gramEnd"/>
      <w:r w:rsidRPr="00716C26">
        <w:rPr>
          <w:rFonts w:ascii="LM Roman 12" w:hAnsi="LM Roman 12"/>
          <w:sz w:val="22"/>
          <w:szCs w:val="22"/>
        </w:rPr>
        <w:t>+d2.inches;</w:t>
      </w:r>
    </w:p>
    <w:p w14:paraId="68F3C31B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    if (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result.inches</w:t>
      </w:r>
      <w:proofErr w:type="spellEnd"/>
      <w:proofErr w:type="gramEnd"/>
      <w:r w:rsidRPr="00716C26">
        <w:rPr>
          <w:rFonts w:ascii="LM Roman 12" w:hAnsi="LM Roman 12"/>
          <w:sz w:val="22"/>
          <w:szCs w:val="22"/>
        </w:rPr>
        <w:t>&gt;=12)</w:t>
      </w:r>
    </w:p>
    <w:p w14:paraId="6A90D034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    {</w:t>
      </w:r>
    </w:p>
    <w:p w14:paraId="50903C39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   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result.feet</w:t>
      </w:r>
      <w:proofErr w:type="spellEnd"/>
      <w:proofErr w:type="gramEnd"/>
      <w:r w:rsidRPr="00716C26">
        <w:rPr>
          <w:rFonts w:ascii="LM Roman 12" w:hAnsi="LM Roman 12"/>
          <w:sz w:val="22"/>
          <w:szCs w:val="22"/>
        </w:rPr>
        <w:t>+=</w:t>
      </w:r>
      <w:proofErr w:type="spellStart"/>
      <w:r w:rsidRPr="00716C26">
        <w:rPr>
          <w:rFonts w:ascii="LM Roman 12" w:hAnsi="LM Roman 12"/>
          <w:sz w:val="22"/>
          <w:szCs w:val="22"/>
        </w:rPr>
        <w:t>result.inches</w:t>
      </w:r>
      <w:proofErr w:type="spellEnd"/>
      <w:r w:rsidRPr="00716C26">
        <w:rPr>
          <w:rFonts w:ascii="LM Roman 12" w:hAnsi="LM Roman 12"/>
          <w:sz w:val="22"/>
          <w:szCs w:val="22"/>
        </w:rPr>
        <w:t>/12;</w:t>
      </w:r>
    </w:p>
    <w:p w14:paraId="48632EAC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 xml:space="preserve">        </w:t>
      </w:r>
      <w:proofErr w:type="spellStart"/>
      <w:proofErr w:type="gramStart"/>
      <w:r w:rsidRPr="00716C26">
        <w:rPr>
          <w:rFonts w:ascii="LM Roman 12" w:hAnsi="LM Roman 12"/>
          <w:sz w:val="22"/>
          <w:szCs w:val="22"/>
        </w:rPr>
        <w:t>result.inches</w:t>
      </w:r>
      <w:proofErr w:type="spellEnd"/>
      <w:proofErr w:type="gramEnd"/>
      <w:r w:rsidRPr="00716C26">
        <w:rPr>
          <w:rFonts w:ascii="LM Roman 12" w:hAnsi="LM Roman 12"/>
          <w:sz w:val="22"/>
          <w:szCs w:val="22"/>
        </w:rPr>
        <w:t>=result.inches%12;</w:t>
      </w:r>
    </w:p>
    <w:p w14:paraId="1620AF88" w14:textId="47490370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    }</w:t>
      </w:r>
    </w:p>
    <w:p w14:paraId="73A23CC4" w14:textId="7AFD9D50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    return result;</w:t>
      </w:r>
    </w:p>
    <w:p w14:paraId="32022E1B" w14:textId="77777777" w:rsidR="00716C26" w:rsidRPr="00716C26" w:rsidRDefault="00716C26" w:rsidP="00716C26">
      <w:pPr>
        <w:spacing w:after="0" w:line="240" w:lineRule="auto"/>
        <w:rPr>
          <w:rFonts w:ascii="LM Roman 12" w:hAnsi="LM Roman 12"/>
          <w:sz w:val="22"/>
          <w:szCs w:val="22"/>
        </w:rPr>
      </w:pPr>
      <w:r w:rsidRPr="00716C26">
        <w:rPr>
          <w:rFonts w:ascii="LM Roman 12" w:hAnsi="LM Roman 12"/>
          <w:sz w:val="22"/>
          <w:szCs w:val="22"/>
        </w:rPr>
        <w:t>}</w:t>
      </w:r>
    </w:p>
    <w:p w14:paraId="05A49A3E" w14:textId="7013F665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679284CD" w14:textId="71696A60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proofErr w:type="gramStart"/>
      <w:r>
        <w:rPr>
          <w:rFonts w:ascii="LM Roman 12" w:hAnsi="LM Roman 12"/>
          <w:b/>
          <w:bCs/>
          <w:sz w:val="22"/>
          <w:szCs w:val="22"/>
        </w:rPr>
        <w:t>Output:-</w:t>
      </w:r>
      <w:proofErr w:type="gramEnd"/>
    </w:p>
    <w:p w14:paraId="7A929862" w14:textId="713A87EC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>
        <w:rPr>
          <w:rFonts w:ascii="LM Roman 12" w:hAnsi="LM Roman 12"/>
          <w:b/>
          <w:bCs/>
          <w:noProof/>
          <w:sz w:val="22"/>
          <w:szCs w:val="22"/>
        </w:rPr>
        <w:drawing>
          <wp:inline distT="0" distB="0" distL="0" distR="0" wp14:anchorId="6D7D62DD" wp14:editId="02D61B98">
            <wp:extent cx="5006774" cy="2149026"/>
            <wp:effectExtent l="0" t="0" r="3810" b="3810"/>
            <wp:docPr id="6900793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79372" name="Picture 6900793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787A" w14:textId="77777777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7C986546" w14:textId="77777777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1F825977" w14:textId="77777777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5E9BAD7E" w14:textId="77777777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76CB4C69" w14:textId="77777777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4608444A" w14:textId="77777777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549C0E53" w14:textId="5FA2F181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>
        <w:rPr>
          <w:rFonts w:ascii="LM Roman 12" w:hAnsi="LM Roman 12"/>
          <w:b/>
          <w:bCs/>
          <w:sz w:val="22"/>
          <w:szCs w:val="22"/>
        </w:rPr>
        <w:lastRenderedPageBreak/>
        <w:t xml:space="preserve">6) Add two times </w:t>
      </w:r>
      <w:proofErr w:type="spellStart"/>
      <w:r>
        <w:rPr>
          <w:rFonts w:ascii="LM Roman 12" w:hAnsi="LM Roman 12"/>
          <w:b/>
          <w:bCs/>
          <w:sz w:val="22"/>
          <w:szCs w:val="22"/>
        </w:rPr>
        <w:t>hh</w:t>
      </w:r>
      <w:proofErr w:type="spellEnd"/>
      <w:r>
        <w:rPr>
          <w:rFonts w:ascii="LM Roman 12" w:hAnsi="LM Roman 12"/>
          <w:b/>
          <w:bCs/>
          <w:sz w:val="22"/>
          <w:szCs w:val="22"/>
        </w:rPr>
        <w:t>, mm and ss using structure.</w:t>
      </w:r>
    </w:p>
    <w:p w14:paraId="73AA5EF5" w14:textId="4E346151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proofErr w:type="gramStart"/>
      <w:r>
        <w:rPr>
          <w:rFonts w:ascii="LM Roman 12" w:hAnsi="LM Roman 12"/>
          <w:b/>
          <w:bCs/>
          <w:sz w:val="22"/>
          <w:szCs w:val="22"/>
        </w:rPr>
        <w:t>Program:-</w:t>
      </w:r>
      <w:proofErr w:type="gramEnd"/>
    </w:p>
    <w:p w14:paraId="1D7AB0FD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>#include&lt;stdio.h&gt;</w:t>
      </w:r>
    </w:p>
    <w:p w14:paraId="06E490E9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0997FA90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>struct Time</w:t>
      </w:r>
    </w:p>
    <w:p w14:paraId="26741778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>{</w:t>
      </w:r>
    </w:p>
    <w:p w14:paraId="4EB51010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>    int hours;</w:t>
      </w:r>
    </w:p>
    <w:p w14:paraId="13361BDE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>    int minutes;</w:t>
      </w:r>
    </w:p>
    <w:p w14:paraId="1DD7D643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>    int seconds;</w:t>
      </w:r>
    </w:p>
    <w:p w14:paraId="7C438E2B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>};</w:t>
      </w:r>
    </w:p>
    <w:p w14:paraId="46B212EA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388C6842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 xml:space="preserve">struct Time </w:t>
      </w:r>
      <w:proofErr w:type="spellStart"/>
      <w:proofErr w:type="gramStart"/>
      <w:r w:rsidRPr="003219E2">
        <w:rPr>
          <w:rFonts w:ascii="LM Roman 12" w:hAnsi="LM Roman 12"/>
          <w:sz w:val="22"/>
          <w:szCs w:val="22"/>
        </w:rPr>
        <w:t>addTime</w:t>
      </w:r>
      <w:proofErr w:type="spellEnd"/>
      <w:r w:rsidRPr="003219E2">
        <w:rPr>
          <w:rFonts w:ascii="LM Roman 12" w:hAnsi="LM Roman 12"/>
          <w:sz w:val="22"/>
          <w:szCs w:val="22"/>
        </w:rPr>
        <w:t>(</w:t>
      </w:r>
      <w:proofErr w:type="gramEnd"/>
      <w:r w:rsidRPr="003219E2">
        <w:rPr>
          <w:rFonts w:ascii="LM Roman 12" w:hAnsi="LM Roman 12"/>
          <w:sz w:val="22"/>
          <w:szCs w:val="22"/>
        </w:rPr>
        <w:t xml:space="preserve">struct </w:t>
      </w:r>
      <w:proofErr w:type="spellStart"/>
      <w:r w:rsidRPr="003219E2">
        <w:rPr>
          <w:rFonts w:ascii="LM Roman 12" w:hAnsi="LM Roman 12"/>
          <w:sz w:val="22"/>
          <w:szCs w:val="22"/>
        </w:rPr>
        <w:t>Time,struct</w:t>
      </w:r>
      <w:proofErr w:type="spellEnd"/>
      <w:r w:rsidRPr="003219E2">
        <w:rPr>
          <w:rFonts w:ascii="LM Roman 12" w:hAnsi="LM Roman 12"/>
          <w:sz w:val="22"/>
          <w:szCs w:val="22"/>
        </w:rPr>
        <w:t xml:space="preserve"> Time);</w:t>
      </w:r>
    </w:p>
    <w:p w14:paraId="7D88903A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7B12029E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 xml:space="preserve">void </w:t>
      </w:r>
      <w:proofErr w:type="gramStart"/>
      <w:r w:rsidRPr="003219E2">
        <w:rPr>
          <w:rFonts w:ascii="LM Roman 12" w:hAnsi="LM Roman 12"/>
          <w:sz w:val="22"/>
          <w:szCs w:val="22"/>
        </w:rPr>
        <w:t>main(</w:t>
      </w:r>
      <w:proofErr w:type="gramEnd"/>
      <w:r w:rsidRPr="003219E2">
        <w:rPr>
          <w:rFonts w:ascii="LM Roman 12" w:hAnsi="LM Roman 12"/>
          <w:sz w:val="22"/>
          <w:szCs w:val="22"/>
        </w:rPr>
        <w:t>){</w:t>
      </w:r>
    </w:p>
    <w:p w14:paraId="54188CD0" w14:textId="55058D66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>    struct Time t</w:t>
      </w:r>
      <w:proofErr w:type="gramStart"/>
      <w:r w:rsidRPr="003219E2">
        <w:rPr>
          <w:rFonts w:ascii="LM Roman 12" w:hAnsi="LM Roman 12"/>
          <w:sz w:val="22"/>
          <w:szCs w:val="22"/>
        </w:rPr>
        <w:t>1,t</w:t>
      </w:r>
      <w:proofErr w:type="gramEnd"/>
      <w:r w:rsidRPr="003219E2">
        <w:rPr>
          <w:rFonts w:ascii="LM Roman 12" w:hAnsi="LM Roman 12"/>
          <w:sz w:val="22"/>
          <w:szCs w:val="22"/>
        </w:rPr>
        <w:t>2,t3;</w:t>
      </w:r>
    </w:p>
    <w:p w14:paraId="4CDEDF74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 xml:space="preserve">    </w:t>
      </w:r>
      <w:proofErr w:type="spellStart"/>
      <w:proofErr w:type="gramStart"/>
      <w:r w:rsidRPr="003219E2">
        <w:rPr>
          <w:rFonts w:ascii="LM Roman 12" w:hAnsi="LM Roman 12"/>
          <w:sz w:val="22"/>
          <w:szCs w:val="22"/>
        </w:rPr>
        <w:t>printf</w:t>
      </w:r>
      <w:proofErr w:type="spellEnd"/>
      <w:r w:rsidRPr="003219E2">
        <w:rPr>
          <w:rFonts w:ascii="LM Roman 12" w:hAnsi="LM Roman 12"/>
          <w:sz w:val="22"/>
          <w:szCs w:val="22"/>
        </w:rPr>
        <w:t>(</w:t>
      </w:r>
      <w:proofErr w:type="gramEnd"/>
      <w:r w:rsidRPr="003219E2">
        <w:rPr>
          <w:rFonts w:ascii="LM Roman 12" w:hAnsi="LM Roman 12"/>
          <w:sz w:val="22"/>
          <w:szCs w:val="22"/>
        </w:rPr>
        <w:t>"Enter hours, minutes and seconds for first time respectively:");</w:t>
      </w:r>
    </w:p>
    <w:p w14:paraId="38EED097" w14:textId="3085F47D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 xml:space="preserve">    </w:t>
      </w:r>
      <w:proofErr w:type="spellStart"/>
      <w:proofErr w:type="gramStart"/>
      <w:r w:rsidRPr="003219E2">
        <w:rPr>
          <w:rFonts w:ascii="LM Roman 12" w:hAnsi="LM Roman 12"/>
          <w:sz w:val="22"/>
          <w:szCs w:val="22"/>
        </w:rPr>
        <w:t>scanf</w:t>
      </w:r>
      <w:proofErr w:type="spellEnd"/>
      <w:r w:rsidRPr="003219E2">
        <w:rPr>
          <w:rFonts w:ascii="LM Roman 12" w:hAnsi="LM Roman 12"/>
          <w:sz w:val="22"/>
          <w:szCs w:val="22"/>
        </w:rPr>
        <w:t>(</w:t>
      </w:r>
      <w:proofErr w:type="gramEnd"/>
      <w:r w:rsidRPr="003219E2">
        <w:rPr>
          <w:rFonts w:ascii="LM Roman 12" w:hAnsi="LM Roman 12"/>
          <w:sz w:val="22"/>
          <w:szCs w:val="22"/>
        </w:rPr>
        <w:t>"%d %d %d",&amp;t1.hours,&amp;t1.minutes,&amp;t1.seconds);</w:t>
      </w:r>
    </w:p>
    <w:p w14:paraId="3CC4F557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 xml:space="preserve">    </w:t>
      </w:r>
      <w:proofErr w:type="spellStart"/>
      <w:proofErr w:type="gramStart"/>
      <w:r w:rsidRPr="003219E2">
        <w:rPr>
          <w:rFonts w:ascii="LM Roman 12" w:hAnsi="LM Roman 12"/>
          <w:sz w:val="22"/>
          <w:szCs w:val="22"/>
        </w:rPr>
        <w:t>printf</w:t>
      </w:r>
      <w:proofErr w:type="spellEnd"/>
      <w:r w:rsidRPr="003219E2">
        <w:rPr>
          <w:rFonts w:ascii="LM Roman 12" w:hAnsi="LM Roman 12"/>
          <w:sz w:val="22"/>
          <w:szCs w:val="22"/>
        </w:rPr>
        <w:t>(</w:t>
      </w:r>
      <w:proofErr w:type="gramEnd"/>
      <w:r w:rsidRPr="003219E2">
        <w:rPr>
          <w:rFonts w:ascii="LM Roman 12" w:hAnsi="LM Roman 12"/>
          <w:sz w:val="22"/>
          <w:szCs w:val="22"/>
        </w:rPr>
        <w:t>"Enter hours, minutes and seconds for first time respectively:");</w:t>
      </w:r>
    </w:p>
    <w:p w14:paraId="35D979CB" w14:textId="1ACBBC29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 xml:space="preserve">    </w:t>
      </w:r>
      <w:proofErr w:type="spellStart"/>
      <w:proofErr w:type="gramStart"/>
      <w:r w:rsidRPr="003219E2">
        <w:rPr>
          <w:rFonts w:ascii="LM Roman 12" w:hAnsi="LM Roman 12"/>
          <w:sz w:val="22"/>
          <w:szCs w:val="22"/>
        </w:rPr>
        <w:t>scanf</w:t>
      </w:r>
      <w:proofErr w:type="spellEnd"/>
      <w:r w:rsidRPr="003219E2">
        <w:rPr>
          <w:rFonts w:ascii="LM Roman 12" w:hAnsi="LM Roman 12"/>
          <w:sz w:val="22"/>
          <w:szCs w:val="22"/>
        </w:rPr>
        <w:t>(</w:t>
      </w:r>
      <w:proofErr w:type="gramEnd"/>
      <w:r w:rsidRPr="003219E2">
        <w:rPr>
          <w:rFonts w:ascii="LM Roman 12" w:hAnsi="LM Roman 12"/>
          <w:sz w:val="22"/>
          <w:szCs w:val="22"/>
        </w:rPr>
        <w:t>"%d %d %d",&amp;t2.hours,&amp;t2.minutes,&amp;t2.seconds);</w:t>
      </w:r>
    </w:p>
    <w:p w14:paraId="02AFE3DC" w14:textId="647D8DB0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 xml:space="preserve">    </w:t>
      </w:r>
      <w:proofErr w:type="spellStart"/>
      <w:proofErr w:type="gramStart"/>
      <w:r w:rsidRPr="003219E2">
        <w:rPr>
          <w:rFonts w:ascii="LM Roman 12" w:hAnsi="LM Roman 12"/>
          <w:sz w:val="22"/>
          <w:szCs w:val="22"/>
        </w:rPr>
        <w:t>printf</w:t>
      </w:r>
      <w:proofErr w:type="spellEnd"/>
      <w:r w:rsidRPr="003219E2">
        <w:rPr>
          <w:rFonts w:ascii="LM Roman 12" w:hAnsi="LM Roman 12"/>
          <w:sz w:val="22"/>
          <w:szCs w:val="22"/>
        </w:rPr>
        <w:t>(</w:t>
      </w:r>
      <w:proofErr w:type="gramEnd"/>
      <w:r w:rsidRPr="003219E2">
        <w:rPr>
          <w:rFonts w:ascii="LM Roman 12" w:hAnsi="LM Roman 12"/>
          <w:sz w:val="22"/>
          <w:szCs w:val="22"/>
        </w:rPr>
        <w:t>"\</w:t>
      </w:r>
      <w:proofErr w:type="spellStart"/>
      <w:r w:rsidRPr="003219E2">
        <w:rPr>
          <w:rFonts w:ascii="LM Roman 12" w:hAnsi="LM Roman 12"/>
          <w:sz w:val="22"/>
          <w:szCs w:val="22"/>
        </w:rPr>
        <w:t>nEntered</w:t>
      </w:r>
      <w:proofErr w:type="spellEnd"/>
      <w:r w:rsidRPr="003219E2">
        <w:rPr>
          <w:rFonts w:ascii="LM Roman 12" w:hAnsi="LM Roman 12"/>
          <w:sz w:val="22"/>
          <w:szCs w:val="22"/>
        </w:rPr>
        <w:t xml:space="preserve"> Times:");</w:t>
      </w:r>
    </w:p>
    <w:p w14:paraId="30C5179C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 xml:space="preserve">    </w:t>
      </w:r>
      <w:proofErr w:type="spellStart"/>
      <w:r w:rsidRPr="003219E2">
        <w:rPr>
          <w:rFonts w:ascii="LM Roman 12" w:hAnsi="LM Roman 12"/>
          <w:sz w:val="22"/>
          <w:szCs w:val="22"/>
        </w:rPr>
        <w:t>printf</w:t>
      </w:r>
      <w:proofErr w:type="spellEnd"/>
      <w:r w:rsidRPr="003219E2">
        <w:rPr>
          <w:rFonts w:ascii="LM Roman 12" w:hAnsi="LM Roman 12"/>
          <w:sz w:val="22"/>
          <w:szCs w:val="22"/>
        </w:rPr>
        <w:t>("\</w:t>
      </w:r>
      <w:proofErr w:type="spellStart"/>
      <w:r w:rsidRPr="003219E2">
        <w:rPr>
          <w:rFonts w:ascii="LM Roman 12" w:hAnsi="LM Roman 12"/>
          <w:sz w:val="22"/>
          <w:szCs w:val="22"/>
        </w:rPr>
        <w:t>n%</w:t>
      </w:r>
      <w:proofErr w:type="gramStart"/>
      <w:r w:rsidRPr="003219E2">
        <w:rPr>
          <w:rFonts w:ascii="LM Roman 12" w:hAnsi="LM Roman 12"/>
          <w:sz w:val="22"/>
          <w:szCs w:val="22"/>
        </w:rPr>
        <w:t>d</w:t>
      </w:r>
      <w:proofErr w:type="spellEnd"/>
      <w:r w:rsidRPr="003219E2">
        <w:rPr>
          <w:rFonts w:ascii="LM Roman 12" w:hAnsi="LM Roman 12"/>
          <w:sz w:val="22"/>
          <w:szCs w:val="22"/>
        </w:rPr>
        <w:t>:%</w:t>
      </w:r>
      <w:proofErr w:type="gramEnd"/>
      <w:r w:rsidRPr="003219E2">
        <w:rPr>
          <w:rFonts w:ascii="LM Roman 12" w:hAnsi="LM Roman 12"/>
          <w:sz w:val="22"/>
          <w:szCs w:val="22"/>
        </w:rPr>
        <w:t>d:%d",t1.hours,t1.minutes,t1.seconds);</w:t>
      </w:r>
    </w:p>
    <w:p w14:paraId="4B8063B5" w14:textId="3CDC24D3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 xml:space="preserve">    </w:t>
      </w:r>
      <w:proofErr w:type="spellStart"/>
      <w:r w:rsidRPr="003219E2">
        <w:rPr>
          <w:rFonts w:ascii="LM Roman 12" w:hAnsi="LM Roman 12"/>
          <w:sz w:val="22"/>
          <w:szCs w:val="22"/>
        </w:rPr>
        <w:t>printf</w:t>
      </w:r>
      <w:proofErr w:type="spellEnd"/>
      <w:r w:rsidRPr="003219E2">
        <w:rPr>
          <w:rFonts w:ascii="LM Roman 12" w:hAnsi="LM Roman 12"/>
          <w:sz w:val="22"/>
          <w:szCs w:val="22"/>
        </w:rPr>
        <w:t>("\</w:t>
      </w:r>
      <w:proofErr w:type="spellStart"/>
      <w:r w:rsidRPr="003219E2">
        <w:rPr>
          <w:rFonts w:ascii="LM Roman 12" w:hAnsi="LM Roman 12"/>
          <w:sz w:val="22"/>
          <w:szCs w:val="22"/>
        </w:rPr>
        <w:t>n%</w:t>
      </w:r>
      <w:proofErr w:type="gramStart"/>
      <w:r w:rsidRPr="003219E2">
        <w:rPr>
          <w:rFonts w:ascii="LM Roman 12" w:hAnsi="LM Roman 12"/>
          <w:sz w:val="22"/>
          <w:szCs w:val="22"/>
        </w:rPr>
        <w:t>d</w:t>
      </w:r>
      <w:proofErr w:type="spellEnd"/>
      <w:r w:rsidRPr="003219E2">
        <w:rPr>
          <w:rFonts w:ascii="LM Roman 12" w:hAnsi="LM Roman 12"/>
          <w:sz w:val="22"/>
          <w:szCs w:val="22"/>
        </w:rPr>
        <w:t>:%</w:t>
      </w:r>
      <w:proofErr w:type="gramEnd"/>
      <w:r w:rsidRPr="003219E2">
        <w:rPr>
          <w:rFonts w:ascii="LM Roman 12" w:hAnsi="LM Roman 12"/>
          <w:sz w:val="22"/>
          <w:szCs w:val="22"/>
        </w:rPr>
        <w:t>d:%d\n",t2.hours,t2.minutes,t2.seconds);</w:t>
      </w:r>
    </w:p>
    <w:p w14:paraId="55D44545" w14:textId="1614F3DD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>    t3=</w:t>
      </w:r>
      <w:proofErr w:type="spellStart"/>
      <w:r w:rsidRPr="003219E2">
        <w:rPr>
          <w:rFonts w:ascii="LM Roman 12" w:hAnsi="LM Roman 12"/>
          <w:sz w:val="22"/>
          <w:szCs w:val="22"/>
        </w:rPr>
        <w:t>addTime</w:t>
      </w:r>
      <w:proofErr w:type="spellEnd"/>
      <w:r w:rsidRPr="003219E2">
        <w:rPr>
          <w:rFonts w:ascii="LM Roman 12" w:hAnsi="LM Roman 12"/>
          <w:sz w:val="22"/>
          <w:szCs w:val="22"/>
        </w:rPr>
        <w:t>(t</w:t>
      </w:r>
      <w:proofErr w:type="gramStart"/>
      <w:r w:rsidRPr="003219E2">
        <w:rPr>
          <w:rFonts w:ascii="LM Roman 12" w:hAnsi="LM Roman 12"/>
          <w:sz w:val="22"/>
          <w:szCs w:val="22"/>
        </w:rPr>
        <w:t>1,t</w:t>
      </w:r>
      <w:proofErr w:type="gramEnd"/>
      <w:r w:rsidRPr="003219E2">
        <w:rPr>
          <w:rFonts w:ascii="LM Roman 12" w:hAnsi="LM Roman 12"/>
          <w:sz w:val="22"/>
          <w:szCs w:val="22"/>
        </w:rPr>
        <w:t>2);</w:t>
      </w:r>
    </w:p>
    <w:p w14:paraId="4B724128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 xml:space="preserve">    </w:t>
      </w:r>
      <w:proofErr w:type="spellStart"/>
      <w:proofErr w:type="gramStart"/>
      <w:r w:rsidRPr="003219E2">
        <w:rPr>
          <w:rFonts w:ascii="LM Roman 12" w:hAnsi="LM Roman 12"/>
          <w:sz w:val="22"/>
          <w:szCs w:val="22"/>
        </w:rPr>
        <w:t>printf</w:t>
      </w:r>
      <w:proofErr w:type="spellEnd"/>
      <w:r w:rsidRPr="003219E2">
        <w:rPr>
          <w:rFonts w:ascii="LM Roman 12" w:hAnsi="LM Roman 12"/>
          <w:sz w:val="22"/>
          <w:szCs w:val="22"/>
        </w:rPr>
        <w:t>(</w:t>
      </w:r>
      <w:proofErr w:type="gramEnd"/>
      <w:r w:rsidRPr="003219E2">
        <w:rPr>
          <w:rFonts w:ascii="LM Roman 12" w:hAnsi="LM Roman 12"/>
          <w:sz w:val="22"/>
          <w:szCs w:val="22"/>
        </w:rPr>
        <w:t>"\</w:t>
      </w:r>
      <w:proofErr w:type="spellStart"/>
      <w:r w:rsidRPr="003219E2">
        <w:rPr>
          <w:rFonts w:ascii="LM Roman 12" w:hAnsi="LM Roman 12"/>
          <w:sz w:val="22"/>
          <w:szCs w:val="22"/>
        </w:rPr>
        <w:t>nAdded</w:t>
      </w:r>
      <w:proofErr w:type="spellEnd"/>
      <w:r w:rsidRPr="003219E2">
        <w:rPr>
          <w:rFonts w:ascii="LM Roman 12" w:hAnsi="LM Roman 12"/>
          <w:sz w:val="22"/>
          <w:szCs w:val="22"/>
        </w:rPr>
        <w:t xml:space="preserve"> Time\</w:t>
      </w:r>
      <w:proofErr w:type="spellStart"/>
      <w:r w:rsidRPr="003219E2">
        <w:rPr>
          <w:rFonts w:ascii="LM Roman 12" w:hAnsi="LM Roman 12"/>
          <w:sz w:val="22"/>
          <w:szCs w:val="22"/>
        </w:rPr>
        <w:t>nHours</w:t>
      </w:r>
      <w:proofErr w:type="spellEnd"/>
      <w:r w:rsidRPr="003219E2">
        <w:rPr>
          <w:rFonts w:ascii="LM Roman 12" w:hAnsi="LM Roman 12"/>
          <w:sz w:val="22"/>
          <w:szCs w:val="22"/>
        </w:rPr>
        <w:t>: %d\</w:t>
      </w:r>
      <w:proofErr w:type="spellStart"/>
      <w:r w:rsidRPr="003219E2">
        <w:rPr>
          <w:rFonts w:ascii="LM Roman 12" w:hAnsi="LM Roman 12"/>
          <w:sz w:val="22"/>
          <w:szCs w:val="22"/>
        </w:rPr>
        <w:t>nMinutes</w:t>
      </w:r>
      <w:proofErr w:type="spellEnd"/>
      <w:r w:rsidRPr="003219E2">
        <w:rPr>
          <w:rFonts w:ascii="LM Roman 12" w:hAnsi="LM Roman 12"/>
          <w:sz w:val="22"/>
          <w:szCs w:val="22"/>
        </w:rPr>
        <w:t>: %d\</w:t>
      </w:r>
      <w:proofErr w:type="spellStart"/>
      <w:r w:rsidRPr="003219E2">
        <w:rPr>
          <w:rFonts w:ascii="LM Roman 12" w:hAnsi="LM Roman 12"/>
          <w:sz w:val="22"/>
          <w:szCs w:val="22"/>
        </w:rPr>
        <w:t>nSeconds</w:t>
      </w:r>
      <w:proofErr w:type="spellEnd"/>
      <w:r w:rsidRPr="003219E2">
        <w:rPr>
          <w:rFonts w:ascii="LM Roman 12" w:hAnsi="LM Roman 12"/>
          <w:sz w:val="22"/>
          <w:szCs w:val="22"/>
        </w:rPr>
        <w:t>: %d",t3.hours,t3.minutes,t3.seconds);</w:t>
      </w:r>
    </w:p>
    <w:p w14:paraId="528A711F" w14:textId="510E6A6E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 xml:space="preserve">    </w:t>
      </w:r>
      <w:proofErr w:type="spellStart"/>
      <w:r w:rsidRPr="003219E2">
        <w:rPr>
          <w:rFonts w:ascii="LM Roman 12" w:hAnsi="LM Roman 12"/>
          <w:sz w:val="22"/>
          <w:szCs w:val="22"/>
        </w:rPr>
        <w:t>printf</w:t>
      </w:r>
      <w:proofErr w:type="spellEnd"/>
      <w:r w:rsidRPr="003219E2">
        <w:rPr>
          <w:rFonts w:ascii="LM Roman 12" w:hAnsi="LM Roman 12"/>
          <w:sz w:val="22"/>
          <w:szCs w:val="22"/>
        </w:rPr>
        <w:t>("\</w:t>
      </w:r>
      <w:proofErr w:type="spellStart"/>
      <w:r w:rsidRPr="003219E2">
        <w:rPr>
          <w:rFonts w:ascii="LM Roman 12" w:hAnsi="LM Roman 12"/>
          <w:sz w:val="22"/>
          <w:szCs w:val="22"/>
        </w:rPr>
        <w:t>n%</w:t>
      </w:r>
      <w:proofErr w:type="gramStart"/>
      <w:r w:rsidRPr="003219E2">
        <w:rPr>
          <w:rFonts w:ascii="LM Roman 12" w:hAnsi="LM Roman 12"/>
          <w:sz w:val="22"/>
          <w:szCs w:val="22"/>
        </w:rPr>
        <w:t>d</w:t>
      </w:r>
      <w:proofErr w:type="spellEnd"/>
      <w:r w:rsidRPr="003219E2">
        <w:rPr>
          <w:rFonts w:ascii="LM Roman 12" w:hAnsi="LM Roman 12"/>
          <w:sz w:val="22"/>
          <w:szCs w:val="22"/>
        </w:rPr>
        <w:t>:%</w:t>
      </w:r>
      <w:proofErr w:type="gramEnd"/>
      <w:r w:rsidRPr="003219E2">
        <w:rPr>
          <w:rFonts w:ascii="LM Roman 12" w:hAnsi="LM Roman 12"/>
          <w:sz w:val="22"/>
          <w:szCs w:val="22"/>
        </w:rPr>
        <w:t>d:%d",t3.hours,t3.minutes,t3.seconds);</w:t>
      </w:r>
    </w:p>
    <w:p w14:paraId="2422A32E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>}</w:t>
      </w:r>
    </w:p>
    <w:p w14:paraId="5FDAEB48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6C81259C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 xml:space="preserve">struct Time </w:t>
      </w:r>
      <w:proofErr w:type="spellStart"/>
      <w:proofErr w:type="gramStart"/>
      <w:r w:rsidRPr="003219E2">
        <w:rPr>
          <w:rFonts w:ascii="LM Roman 12" w:hAnsi="LM Roman 12"/>
          <w:sz w:val="22"/>
          <w:szCs w:val="22"/>
        </w:rPr>
        <w:t>addTime</w:t>
      </w:r>
      <w:proofErr w:type="spellEnd"/>
      <w:r w:rsidRPr="003219E2">
        <w:rPr>
          <w:rFonts w:ascii="LM Roman 12" w:hAnsi="LM Roman 12"/>
          <w:sz w:val="22"/>
          <w:szCs w:val="22"/>
        </w:rPr>
        <w:t>(</w:t>
      </w:r>
      <w:proofErr w:type="gramEnd"/>
      <w:r w:rsidRPr="003219E2">
        <w:rPr>
          <w:rFonts w:ascii="LM Roman 12" w:hAnsi="LM Roman 12"/>
          <w:sz w:val="22"/>
          <w:szCs w:val="22"/>
        </w:rPr>
        <w:t>struct Time t1,struct Time t2){</w:t>
      </w:r>
    </w:p>
    <w:p w14:paraId="00AA4394" w14:textId="50D853D5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>    struct Time result;</w:t>
      </w:r>
    </w:p>
    <w:p w14:paraId="1EEF4043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 xml:space="preserve">    </w:t>
      </w:r>
      <w:proofErr w:type="spellStart"/>
      <w:proofErr w:type="gramStart"/>
      <w:r w:rsidRPr="003219E2">
        <w:rPr>
          <w:rFonts w:ascii="LM Roman 12" w:hAnsi="LM Roman 12"/>
          <w:sz w:val="22"/>
          <w:szCs w:val="22"/>
        </w:rPr>
        <w:t>result.hours</w:t>
      </w:r>
      <w:proofErr w:type="spellEnd"/>
      <w:r w:rsidRPr="003219E2">
        <w:rPr>
          <w:rFonts w:ascii="LM Roman 12" w:hAnsi="LM Roman 12"/>
          <w:sz w:val="22"/>
          <w:szCs w:val="22"/>
        </w:rPr>
        <w:t>=t1.hours</w:t>
      </w:r>
      <w:proofErr w:type="gramEnd"/>
      <w:r w:rsidRPr="003219E2">
        <w:rPr>
          <w:rFonts w:ascii="LM Roman 12" w:hAnsi="LM Roman 12"/>
          <w:sz w:val="22"/>
          <w:szCs w:val="22"/>
        </w:rPr>
        <w:t>+t2.hours;</w:t>
      </w:r>
    </w:p>
    <w:p w14:paraId="5B81065B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 xml:space="preserve">    </w:t>
      </w:r>
      <w:proofErr w:type="spellStart"/>
      <w:proofErr w:type="gramStart"/>
      <w:r w:rsidRPr="003219E2">
        <w:rPr>
          <w:rFonts w:ascii="LM Roman 12" w:hAnsi="LM Roman 12"/>
          <w:sz w:val="22"/>
          <w:szCs w:val="22"/>
        </w:rPr>
        <w:t>result.minutes</w:t>
      </w:r>
      <w:proofErr w:type="spellEnd"/>
      <w:r w:rsidRPr="003219E2">
        <w:rPr>
          <w:rFonts w:ascii="LM Roman 12" w:hAnsi="LM Roman 12"/>
          <w:sz w:val="22"/>
          <w:szCs w:val="22"/>
        </w:rPr>
        <w:t>=t1.minutes</w:t>
      </w:r>
      <w:proofErr w:type="gramEnd"/>
      <w:r w:rsidRPr="003219E2">
        <w:rPr>
          <w:rFonts w:ascii="LM Roman 12" w:hAnsi="LM Roman 12"/>
          <w:sz w:val="22"/>
          <w:szCs w:val="22"/>
        </w:rPr>
        <w:t>+t2.minutes;</w:t>
      </w:r>
    </w:p>
    <w:p w14:paraId="7A82869D" w14:textId="4405E980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 xml:space="preserve">    </w:t>
      </w:r>
      <w:proofErr w:type="spellStart"/>
      <w:proofErr w:type="gramStart"/>
      <w:r w:rsidRPr="003219E2">
        <w:rPr>
          <w:rFonts w:ascii="LM Roman 12" w:hAnsi="LM Roman 12"/>
          <w:sz w:val="22"/>
          <w:szCs w:val="22"/>
        </w:rPr>
        <w:t>result.seconds</w:t>
      </w:r>
      <w:proofErr w:type="spellEnd"/>
      <w:r w:rsidRPr="003219E2">
        <w:rPr>
          <w:rFonts w:ascii="LM Roman 12" w:hAnsi="LM Roman 12"/>
          <w:sz w:val="22"/>
          <w:szCs w:val="22"/>
        </w:rPr>
        <w:t>=t1.seconds</w:t>
      </w:r>
      <w:proofErr w:type="gramEnd"/>
      <w:r w:rsidRPr="003219E2">
        <w:rPr>
          <w:rFonts w:ascii="LM Roman 12" w:hAnsi="LM Roman 12"/>
          <w:sz w:val="22"/>
          <w:szCs w:val="22"/>
        </w:rPr>
        <w:t>+t2.seconds;</w:t>
      </w:r>
    </w:p>
    <w:p w14:paraId="7C733E3A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>    if (</w:t>
      </w:r>
      <w:proofErr w:type="spellStart"/>
      <w:proofErr w:type="gramStart"/>
      <w:r w:rsidRPr="003219E2">
        <w:rPr>
          <w:rFonts w:ascii="LM Roman 12" w:hAnsi="LM Roman 12"/>
          <w:sz w:val="22"/>
          <w:szCs w:val="22"/>
        </w:rPr>
        <w:t>result.seconds</w:t>
      </w:r>
      <w:proofErr w:type="spellEnd"/>
      <w:proofErr w:type="gramEnd"/>
      <w:r w:rsidRPr="003219E2">
        <w:rPr>
          <w:rFonts w:ascii="LM Roman 12" w:hAnsi="LM Roman 12"/>
          <w:sz w:val="22"/>
          <w:szCs w:val="22"/>
        </w:rPr>
        <w:t>&gt;=60)</w:t>
      </w:r>
    </w:p>
    <w:p w14:paraId="6C272763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>    {</w:t>
      </w:r>
    </w:p>
    <w:p w14:paraId="351EE598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 xml:space="preserve">        </w:t>
      </w:r>
      <w:proofErr w:type="spellStart"/>
      <w:proofErr w:type="gramStart"/>
      <w:r w:rsidRPr="003219E2">
        <w:rPr>
          <w:rFonts w:ascii="LM Roman 12" w:hAnsi="LM Roman 12"/>
          <w:sz w:val="22"/>
          <w:szCs w:val="22"/>
        </w:rPr>
        <w:t>result.minutes</w:t>
      </w:r>
      <w:proofErr w:type="spellEnd"/>
      <w:proofErr w:type="gramEnd"/>
      <w:r w:rsidRPr="003219E2">
        <w:rPr>
          <w:rFonts w:ascii="LM Roman 12" w:hAnsi="LM Roman 12"/>
          <w:sz w:val="22"/>
          <w:szCs w:val="22"/>
        </w:rPr>
        <w:t>+=</w:t>
      </w:r>
      <w:proofErr w:type="spellStart"/>
      <w:r w:rsidRPr="003219E2">
        <w:rPr>
          <w:rFonts w:ascii="LM Roman 12" w:hAnsi="LM Roman 12"/>
          <w:sz w:val="22"/>
          <w:szCs w:val="22"/>
        </w:rPr>
        <w:t>result.seconds</w:t>
      </w:r>
      <w:proofErr w:type="spellEnd"/>
      <w:r w:rsidRPr="003219E2">
        <w:rPr>
          <w:rFonts w:ascii="LM Roman 12" w:hAnsi="LM Roman 12"/>
          <w:sz w:val="22"/>
          <w:szCs w:val="22"/>
        </w:rPr>
        <w:t>/60;</w:t>
      </w:r>
    </w:p>
    <w:p w14:paraId="7D5ACFF5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 xml:space="preserve">        </w:t>
      </w:r>
      <w:proofErr w:type="spellStart"/>
      <w:proofErr w:type="gramStart"/>
      <w:r w:rsidRPr="003219E2">
        <w:rPr>
          <w:rFonts w:ascii="LM Roman 12" w:hAnsi="LM Roman 12"/>
          <w:sz w:val="22"/>
          <w:szCs w:val="22"/>
        </w:rPr>
        <w:t>result.seconds</w:t>
      </w:r>
      <w:proofErr w:type="spellEnd"/>
      <w:proofErr w:type="gramEnd"/>
      <w:r w:rsidRPr="003219E2">
        <w:rPr>
          <w:rFonts w:ascii="LM Roman 12" w:hAnsi="LM Roman 12"/>
          <w:sz w:val="22"/>
          <w:szCs w:val="22"/>
        </w:rPr>
        <w:t>=result.seconds%60;</w:t>
      </w:r>
    </w:p>
    <w:p w14:paraId="1FE8DEBF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>    }</w:t>
      </w:r>
    </w:p>
    <w:p w14:paraId="43B5F8DD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>    if (</w:t>
      </w:r>
      <w:proofErr w:type="spellStart"/>
      <w:proofErr w:type="gramStart"/>
      <w:r w:rsidRPr="003219E2">
        <w:rPr>
          <w:rFonts w:ascii="LM Roman 12" w:hAnsi="LM Roman 12"/>
          <w:sz w:val="22"/>
          <w:szCs w:val="22"/>
        </w:rPr>
        <w:t>result.minutes</w:t>
      </w:r>
      <w:proofErr w:type="spellEnd"/>
      <w:proofErr w:type="gramEnd"/>
      <w:r w:rsidRPr="003219E2">
        <w:rPr>
          <w:rFonts w:ascii="LM Roman 12" w:hAnsi="LM Roman 12"/>
          <w:sz w:val="22"/>
          <w:szCs w:val="22"/>
        </w:rPr>
        <w:t>&gt;=60)</w:t>
      </w:r>
    </w:p>
    <w:p w14:paraId="371907F5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>    {</w:t>
      </w:r>
    </w:p>
    <w:p w14:paraId="56531B64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 xml:space="preserve">        </w:t>
      </w:r>
      <w:proofErr w:type="spellStart"/>
      <w:proofErr w:type="gramStart"/>
      <w:r w:rsidRPr="003219E2">
        <w:rPr>
          <w:rFonts w:ascii="LM Roman 12" w:hAnsi="LM Roman 12"/>
          <w:sz w:val="22"/>
          <w:szCs w:val="22"/>
        </w:rPr>
        <w:t>result.hours</w:t>
      </w:r>
      <w:proofErr w:type="spellEnd"/>
      <w:proofErr w:type="gramEnd"/>
      <w:r w:rsidRPr="003219E2">
        <w:rPr>
          <w:rFonts w:ascii="LM Roman 12" w:hAnsi="LM Roman 12"/>
          <w:sz w:val="22"/>
          <w:szCs w:val="22"/>
        </w:rPr>
        <w:t>+=</w:t>
      </w:r>
      <w:proofErr w:type="spellStart"/>
      <w:r w:rsidRPr="003219E2">
        <w:rPr>
          <w:rFonts w:ascii="LM Roman 12" w:hAnsi="LM Roman 12"/>
          <w:sz w:val="22"/>
          <w:szCs w:val="22"/>
        </w:rPr>
        <w:t>result.minutes</w:t>
      </w:r>
      <w:proofErr w:type="spellEnd"/>
      <w:r w:rsidRPr="003219E2">
        <w:rPr>
          <w:rFonts w:ascii="LM Roman 12" w:hAnsi="LM Roman 12"/>
          <w:sz w:val="22"/>
          <w:szCs w:val="22"/>
        </w:rPr>
        <w:t>/60;</w:t>
      </w:r>
    </w:p>
    <w:p w14:paraId="4D4EBFEB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 xml:space="preserve">        </w:t>
      </w:r>
      <w:proofErr w:type="spellStart"/>
      <w:proofErr w:type="gramStart"/>
      <w:r w:rsidRPr="003219E2">
        <w:rPr>
          <w:rFonts w:ascii="LM Roman 12" w:hAnsi="LM Roman 12"/>
          <w:sz w:val="22"/>
          <w:szCs w:val="22"/>
        </w:rPr>
        <w:t>result.minutes</w:t>
      </w:r>
      <w:proofErr w:type="spellEnd"/>
      <w:proofErr w:type="gramEnd"/>
      <w:r w:rsidRPr="003219E2">
        <w:rPr>
          <w:rFonts w:ascii="LM Roman 12" w:hAnsi="LM Roman 12"/>
          <w:sz w:val="22"/>
          <w:szCs w:val="22"/>
        </w:rPr>
        <w:t>=result.minutes%60;</w:t>
      </w:r>
    </w:p>
    <w:p w14:paraId="72CBA599" w14:textId="3394FE99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>    }</w:t>
      </w:r>
    </w:p>
    <w:p w14:paraId="6329CA9C" w14:textId="75F7F1D8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>    return result;</w:t>
      </w:r>
    </w:p>
    <w:p w14:paraId="554E9F48" w14:textId="77777777" w:rsidR="003219E2" w:rsidRPr="003219E2" w:rsidRDefault="003219E2" w:rsidP="003219E2">
      <w:pPr>
        <w:spacing w:after="0" w:line="240" w:lineRule="auto"/>
        <w:rPr>
          <w:rFonts w:ascii="LM Roman 12" w:hAnsi="LM Roman 12"/>
          <w:sz w:val="22"/>
          <w:szCs w:val="22"/>
        </w:rPr>
      </w:pPr>
      <w:r w:rsidRPr="003219E2">
        <w:rPr>
          <w:rFonts w:ascii="LM Roman 12" w:hAnsi="LM Roman 12"/>
          <w:sz w:val="22"/>
          <w:szCs w:val="22"/>
        </w:rPr>
        <w:t>}</w:t>
      </w:r>
    </w:p>
    <w:p w14:paraId="1C368034" w14:textId="77777777" w:rsidR="00716C26" w:rsidRDefault="00716C26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1EA67755" w14:textId="77777777" w:rsidR="003219E2" w:rsidRDefault="003219E2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7D2FA991" w14:textId="77777777" w:rsidR="003219E2" w:rsidRDefault="003219E2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2F6ACE8E" w14:textId="77777777" w:rsidR="003219E2" w:rsidRDefault="003219E2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4DB709A4" w14:textId="77777777" w:rsidR="003219E2" w:rsidRDefault="003219E2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63E25D2B" w14:textId="77777777" w:rsidR="003219E2" w:rsidRDefault="003219E2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41A04240" w14:textId="77777777" w:rsidR="003219E2" w:rsidRDefault="003219E2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5D7C982A" w14:textId="77777777" w:rsidR="003219E2" w:rsidRDefault="003219E2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135A9C16" w14:textId="77777777" w:rsidR="003219E2" w:rsidRDefault="003219E2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4AA5F170" w14:textId="77777777" w:rsidR="003219E2" w:rsidRDefault="003219E2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2E2A0377" w14:textId="33D75D62" w:rsidR="003219E2" w:rsidRDefault="003219E2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proofErr w:type="gramStart"/>
      <w:r>
        <w:rPr>
          <w:rFonts w:ascii="LM Roman 12" w:hAnsi="LM Roman 12"/>
          <w:b/>
          <w:bCs/>
          <w:sz w:val="22"/>
          <w:szCs w:val="22"/>
        </w:rPr>
        <w:lastRenderedPageBreak/>
        <w:t>Output:-</w:t>
      </w:r>
      <w:proofErr w:type="gramEnd"/>
    </w:p>
    <w:p w14:paraId="20DF4E9B" w14:textId="2B86B9BA" w:rsidR="003219E2" w:rsidRPr="00716C26" w:rsidRDefault="003219E2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>
        <w:rPr>
          <w:rFonts w:ascii="LM Roman 12" w:hAnsi="LM Roman 12"/>
          <w:b/>
          <w:bCs/>
          <w:noProof/>
          <w:sz w:val="22"/>
          <w:szCs w:val="22"/>
        </w:rPr>
        <w:drawing>
          <wp:inline distT="0" distB="0" distL="0" distR="0" wp14:anchorId="6A8FD6E1" wp14:editId="3E2F8BFC">
            <wp:extent cx="5616427" cy="4313294"/>
            <wp:effectExtent l="0" t="0" r="3810" b="0"/>
            <wp:docPr id="8395412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41261" name="Picture 8395412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9E2" w:rsidRPr="00716C26" w:rsidSect="00B5337E">
      <w:headerReference w:type="default" r:id="rId15"/>
      <w:footerReference w:type="default" r:id="rId16"/>
      <w:pgSz w:w="11908" w:h="16833"/>
      <w:pgMar w:top="83" w:right="284" w:bottom="288" w:left="864" w:header="0" w:footer="1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65E33E" w14:textId="77777777" w:rsidR="00E62558" w:rsidRDefault="00E62558">
      <w:pPr>
        <w:spacing w:after="0" w:line="240" w:lineRule="auto"/>
      </w:pPr>
      <w:r>
        <w:separator/>
      </w:r>
    </w:p>
  </w:endnote>
  <w:endnote w:type="continuationSeparator" w:id="0">
    <w:p w14:paraId="40CF9617" w14:textId="77777777" w:rsidR="00E62558" w:rsidRDefault="00E62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LM Roman 12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060419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88980F" w14:textId="77565DB9" w:rsidR="006C1C33" w:rsidRDefault="00153312" w:rsidP="00153312">
        <w:pPr>
          <w:pStyle w:val="Footer"/>
        </w:pPr>
        <w:r>
          <w:tab/>
        </w:r>
        <w:r>
          <w:tab/>
        </w:r>
        <w:r>
          <w:tab/>
        </w:r>
        <w:r>
          <w:tab/>
        </w:r>
        <w:r w:rsidR="006C1C33">
          <w:fldChar w:fldCharType="begin"/>
        </w:r>
        <w:r w:rsidR="006C1C33">
          <w:instrText xml:space="preserve"> PAGE   \* MERGEFORMAT </w:instrText>
        </w:r>
        <w:r w:rsidR="006C1C33">
          <w:fldChar w:fldCharType="separate"/>
        </w:r>
        <w:r w:rsidR="00F30F57">
          <w:rPr>
            <w:noProof/>
          </w:rPr>
          <w:t>1</w:t>
        </w:r>
        <w:r w:rsidR="006C1C33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C8B9CB" w14:textId="77777777" w:rsidR="00E62558" w:rsidRDefault="00E62558">
      <w:pPr>
        <w:spacing w:after="0" w:line="240" w:lineRule="auto"/>
      </w:pPr>
      <w:r>
        <w:separator/>
      </w:r>
    </w:p>
  </w:footnote>
  <w:footnote w:type="continuationSeparator" w:id="0">
    <w:p w14:paraId="2FF9539E" w14:textId="77777777" w:rsidR="00E62558" w:rsidRDefault="00E625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"/>
      <w:gridCol w:w="960"/>
      <w:gridCol w:w="2928"/>
      <w:gridCol w:w="348"/>
      <w:gridCol w:w="6"/>
      <w:gridCol w:w="1038"/>
      <w:gridCol w:w="99"/>
      <w:gridCol w:w="4923"/>
    </w:tblGrid>
    <w:tr w:rsidR="00642072" w14:paraId="0571060F" w14:textId="77777777" w:rsidTr="0016413B">
      <w:tc>
        <w:tcPr>
          <w:tcW w:w="46" w:type="dxa"/>
        </w:tcPr>
        <w:p w14:paraId="0B7FDD65" w14:textId="1125611A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435D2FA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68F9E9D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68CC49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15E5C0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4BFE22FB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F90E34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246D054C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5D86D610" w14:textId="77777777" w:rsidTr="0016413B">
      <w:tc>
        <w:tcPr>
          <w:tcW w:w="3934" w:type="dxa"/>
          <w:gridSpan w:val="3"/>
          <w:vMerge w:val="restart"/>
        </w:tcPr>
        <w:tbl>
          <w:tblPr>
            <w:tblW w:w="0" w:type="auto"/>
            <w:tblBorders>
              <w:top w:val="nil"/>
              <w:left w:val="nil"/>
              <w:bottom w:val="nil"/>
              <w:right w:val="nil"/>
            </w:tblBorders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934"/>
          </w:tblGrid>
          <w:tr w:rsidR="00642072" w14:paraId="5B427869" w14:textId="77777777">
            <w:trPr>
              <w:trHeight w:val="900"/>
            </w:trPr>
            <w:tc>
              <w:tcPr>
                <w:tcW w:w="3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5C0231EF" w14:textId="77777777" w:rsidR="00642072" w:rsidRDefault="00B32003">
                <w:pPr>
                  <w:spacing w:after="0" w:line="240" w:lineRule="auto"/>
                </w:pPr>
                <w:r w:rsidRPr="002B34E9">
                  <w:rPr>
                    <w:noProof/>
                    <w:lang w:bidi="ar-SA"/>
                  </w:rPr>
                  <w:drawing>
                    <wp:inline distT="0" distB="0" distL="0" distR="0" wp14:anchorId="1F97069B" wp14:editId="59421024">
                      <wp:extent cx="1866900" cy="737134"/>
                      <wp:effectExtent l="0" t="0" r="0" b="6350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14878" cy="7560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20124523" w14:textId="77777777" w:rsidR="00642072" w:rsidRDefault="00642072">
          <w:pPr>
            <w:spacing w:after="0" w:line="240" w:lineRule="auto"/>
          </w:pPr>
        </w:p>
      </w:tc>
      <w:tc>
        <w:tcPr>
          <w:tcW w:w="348" w:type="dxa"/>
        </w:tcPr>
        <w:p w14:paraId="77F3264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460F83F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5C45D05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7D55F23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65392D2C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3C8BAA12" w14:textId="77777777" w:rsidTr="0016413B">
      <w:tc>
        <w:tcPr>
          <w:tcW w:w="3934" w:type="dxa"/>
          <w:gridSpan w:val="3"/>
          <w:vMerge/>
        </w:tcPr>
        <w:p w14:paraId="18CEFEEE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8169F24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6E4082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0" w:type="dxa"/>
          <w:gridSpan w:val="3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0"/>
          </w:tblGrid>
          <w:tr w:rsidR="00642072" w14:paraId="4A6DE263" w14:textId="77777777">
            <w:trPr>
              <w:trHeight w:val="336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2518FB50" w14:textId="27ECA4A2" w:rsidR="00642072" w:rsidRDefault="003E6D71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DICA|</w:t>
                </w:r>
                <w:r w:rsidR="00441640"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B</w:t>
                </w: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CA</w:t>
                </w:r>
              </w:p>
            </w:tc>
          </w:tr>
        </w:tbl>
        <w:p w14:paraId="7492BDE3" w14:textId="77777777" w:rsidR="00642072" w:rsidRDefault="00642072">
          <w:pPr>
            <w:spacing w:after="0" w:line="240" w:lineRule="auto"/>
          </w:pPr>
        </w:p>
      </w:tc>
    </w:tr>
    <w:tr w:rsidR="0037354A" w14:paraId="0CA18548" w14:textId="77777777" w:rsidTr="0016413B">
      <w:tc>
        <w:tcPr>
          <w:tcW w:w="3934" w:type="dxa"/>
          <w:gridSpan w:val="3"/>
          <w:vMerge/>
        </w:tcPr>
        <w:p w14:paraId="5508511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3B1B2C4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1C7D981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1940D2C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6E39C2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44EB2970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366E4FAB" w14:textId="77777777" w:rsidTr="0016413B">
      <w:tc>
        <w:tcPr>
          <w:tcW w:w="3934" w:type="dxa"/>
          <w:gridSpan w:val="3"/>
          <w:vMerge/>
        </w:tcPr>
        <w:p w14:paraId="2B82DB99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62F382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6"/>
          </w:tblGrid>
          <w:tr w:rsidR="00642072" w14:paraId="034207D9" w14:textId="77777777">
            <w:trPr>
              <w:trHeight w:val="262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6C89F327" w14:textId="67FFCCB1" w:rsidR="00642072" w:rsidRDefault="003E6D71" w:rsidP="00910025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color w:val="000000"/>
                  </w:rPr>
                  <w:t>Academic Year 20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441640">
                  <w:rPr>
                    <w:rFonts w:ascii="LM Roman 12" w:eastAsia="LM Roman 12" w:hAnsi="LM Roman 12"/>
                    <w:color w:val="000000"/>
                  </w:rPr>
                  <w:t>4</w:t>
                </w:r>
                <w:r>
                  <w:rPr>
                    <w:rFonts w:ascii="LM Roman 12" w:eastAsia="LM Roman 12" w:hAnsi="LM Roman 12"/>
                    <w:color w:val="000000"/>
                  </w:rPr>
                  <w:t>-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441640">
                  <w:rPr>
                    <w:rFonts w:ascii="LM Roman 12" w:eastAsia="LM Roman 12" w:hAnsi="LM Roman 12"/>
                    <w:color w:val="000000"/>
                  </w:rPr>
                  <w:t>5</w:t>
                </w:r>
                <w:r>
                  <w:rPr>
                    <w:rFonts w:ascii="LM Roman 12" w:eastAsia="LM Roman 12" w:hAnsi="LM Roman 12"/>
                    <w:color w:val="000000"/>
                  </w:rPr>
                  <w:t xml:space="preserve"> | Semester-</w:t>
                </w:r>
                <w:r w:rsidR="00F30F57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BA19AD">
                  <w:rPr>
                    <w:rFonts w:ascii="LM Roman 12" w:eastAsia="LM Roman 12" w:hAnsi="LM Roman 12"/>
                    <w:color w:val="000000"/>
                  </w:rPr>
                  <w:t xml:space="preserve"> </w:t>
                </w:r>
              </w:p>
            </w:tc>
          </w:tr>
        </w:tbl>
        <w:p w14:paraId="1733B9DF" w14:textId="77777777" w:rsidR="00642072" w:rsidRDefault="00642072">
          <w:pPr>
            <w:spacing w:after="0" w:line="240" w:lineRule="auto"/>
          </w:pPr>
        </w:p>
      </w:tc>
    </w:tr>
    <w:tr w:rsidR="0037354A" w14:paraId="460955BE" w14:textId="77777777" w:rsidTr="0016413B">
      <w:tc>
        <w:tcPr>
          <w:tcW w:w="3934" w:type="dxa"/>
          <w:gridSpan w:val="3"/>
          <w:vMerge/>
        </w:tcPr>
        <w:p w14:paraId="40F331AE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4CC5C2E4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59D2872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7C97092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4947FDC8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69DFB400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58873383" w14:textId="77777777" w:rsidTr="0016413B">
      <w:tc>
        <w:tcPr>
          <w:tcW w:w="3934" w:type="dxa"/>
          <w:gridSpan w:val="3"/>
          <w:vMerge/>
        </w:tcPr>
        <w:p w14:paraId="6F2B298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65E4C8C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6"/>
          </w:tblGrid>
          <w:tr w:rsidR="00642072" w14:paraId="168DAAF0" w14:textId="77777777" w:rsidTr="004E1A24">
            <w:trPr>
              <w:trHeight w:val="101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14F8597C" w14:textId="2840BDC0" w:rsidR="00642072" w:rsidRPr="00960A10" w:rsidRDefault="00F74AEC">
                <w:pPr>
                  <w:spacing w:after="0" w:line="240" w:lineRule="auto"/>
                  <w:jc w:val="right"/>
                  <w:rPr>
                    <w:b/>
                  </w:rPr>
                </w:pPr>
                <w:r w:rsidRPr="00D6619C">
                  <w:rPr>
                    <w:rFonts w:ascii="LM Roman 12" w:eastAsia="LM Roman 12" w:hAnsi="LM Roman 12"/>
                    <w:b/>
                    <w:color w:val="C00000"/>
                  </w:rPr>
                  <w:t>Practical</w:t>
                </w:r>
                <w:r w:rsidR="00153312" w:rsidRPr="00D6619C">
                  <w:rPr>
                    <w:rFonts w:ascii="LM Roman 12" w:eastAsia="LM Roman 12" w:hAnsi="LM Roman 12"/>
                    <w:b/>
                    <w:color w:val="C00000"/>
                  </w:rPr>
                  <w:t xml:space="preserve"> </w:t>
                </w:r>
                <w:r w:rsidR="00441640" w:rsidRPr="00D6619C">
                  <w:rPr>
                    <w:rFonts w:ascii="LM Roman 12" w:eastAsia="LM Roman 12" w:hAnsi="LM Roman 12"/>
                    <w:b/>
                    <w:color w:val="C00000"/>
                  </w:rPr>
                  <w:t>Solution</w:t>
                </w:r>
                <w:r w:rsidR="00BA19AD" w:rsidRPr="00D6619C">
                  <w:rPr>
                    <w:rFonts w:ascii="LM Roman 12" w:eastAsia="LM Roman 12" w:hAnsi="LM Roman 12"/>
                    <w:b/>
                    <w:color w:val="C00000"/>
                  </w:rPr>
                  <w:t xml:space="preserve"> </w:t>
                </w:r>
              </w:p>
            </w:tc>
          </w:tr>
        </w:tbl>
        <w:p w14:paraId="53E37834" w14:textId="77777777" w:rsidR="00642072" w:rsidRDefault="00642072">
          <w:pPr>
            <w:spacing w:after="0" w:line="240" w:lineRule="auto"/>
          </w:pPr>
        </w:p>
      </w:tc>
    </w:tr>
    <w:tr w:rsidR="0037354A" w14:paraId="208E9383" w14:textId="77777777" w:rsidTr="0016413B">
      <w:tc>
        <w:tcPr>
          <w:tcW w:w="46" w:type="dxa"/>
        </w:tcPr>
        <w:p w14:paraId="55D0138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2A896A2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74B9FA4F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1DC4A5FB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/>
        </w:tcPr>
        <w:p w14:paraId="1C205CA3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642072" w14:paraId="61518875" w14:textId="77777777" w:rsidTr="00D6619C">
      <w:trPr>
        <w:trHeight w:val="47"/>
      </w:trPr>
      <w:tc>
        <w:tcPr>
          <w:tcW w:w="46" w:type="dxa"/>
        </w:tcPr>
        <w:p w14:paraId="18BDC83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43B654E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44E3C58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711CF0C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E4DF95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1063E3A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321AEDF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1E3E911B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1E94BA17" w14:textId="77777777" w:rsidTr="0016413B">
      <w:tc>
        <w:tcPr>
          <w:tcW w:w="46" w:type="dxa"/>
        </w:tcPr>
        <w:p w14:paraId="0FECCD9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60"/>
          </w:tblGrid>
          <w:tr w:rsidR="00642072" w14:paraId="5D9E2D44" w14:textId="77777777">
            <w:trPr>
              <w:trHeight w:val="262"/>
            </w:trPr>
            <w:tc>
              <w:tcPr>
                <w:tcW w:w="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A96FE15" w14:textId="77777777" w:rsidR="00642072" w:rsidRDefault="00BA19AD">
                <w:pPr>
                  <w:spacing w:after="0" w:line="240" w:lineRule="auto"/>
                </w:pPr>
                <w:proofErr w:type="gramStart"/>
                <w:r>
                  <w:rPr>
                    <w:rFonts w:ascii="LM Roman 12" w:eastAsia="LM Roman 12" w:hAnsi="LM Roman 12"/>
                    <w:b/>
                    <w:color w:val="000000"/>
                  </w:rPr>
                  <w:t>Subject :</w:t>
                </w:r>
                <w:proofErr w:type="gramEnd"/>
              </w:p>
            </w:tc>
          </w:tr>
        </w:tbl>
        <w:p w14:paraId="183B680A" w14:textId="77777777" w:rsidR="00642072" w:rsidRDefault="00642072">
          <w:pPr>
            <w:spacing w:after="0" w:line="240" w:lineRule="auto"/>
          </w:pPr>
        </w:p>
      </w:tc>
      <w:tc>
        <w:tcPr>
          <w:tcW w:w="4320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320"/>
          </w:tblGrid>
          <w:tr w:rsidR="00642072" w14:paraId="09292574" w14:textId="77777777">
            <w:trPr>
              <w:trHeight w:val="262"/>
            </w:trPr>
            <w:tc>
              <w:tcPr>
                <w:tcW w:w="43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3A131569" w14:textId="730776E4" w:rsidR="00642072" w:rsidRPr="00960A10" w:rsidRDefault="00F30F57" w:rsidP="00717579">
                <w:pPr>
                  <w:spacing w:after="0" w:line="240" w:lineRule="auto"/>
                  <w:rPr>
                    <w:rFonts w:ascii="LM Roman 12" w:hAnsi="LM Roman 12"/>
                  </w:rPr>
                </w:pPr>
                <w:r w:rsidRPr="00F30F57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2304CS201</w:t>
                </w:r>
                <w:r w:rsidR="00717579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– C Programming - I</w:t>
                </w:r>
                <w:r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I</w:t>
                </w:r>
              </w:p>
            </w:tc>
          </w:tr>
        </w:tbl>
        <w:p w14:paraId="0A8E917C" w14:textId="77777777" w:rsidR="00642072" w:rsidRDefault="00642072">
          <w:pPr>
            <w:spacing w:after="0" w:line="240" w:lineRule="auto"/>
          </w:pPr>
        </w:p>
      </w:tc>
      <w:tc>
        <w:tcPr>
          <w:tcW w:w="99" w:type="dxa"/>
        </w:tcPr>
        <w:p w14:paraId="1A6FFA5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54E2DF13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66451FED" w14:textId="77777777" w:rsidTr="0016413B">
      <w:tc>
        <w:tcPr>
          <w:tcW w:w="46" w:type="dxa"/>
        </w:tcPr>
        <w:p w14:paraId="4AB3C43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/>
        </w:tcPr>
        <w:p w14:paraId="6D7A82B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320" w:type="dxa"/>
          <w:gridSpan w:val="4"/>
          <w:vMerge/>
        </w:tcPr>
        <w:p w14:paraId="0FF5641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540CEC5E" w14:textId="77777777" w:rsidR="00642072" w:rsidRDefault="00B5337E">
          <w:pPr>
            <w:pStyle w:val="EmptyCellLayoutStyle"/>
            <w:spacing w:after="0" w:line="240" w:lineRule="auto"/>
          </w:pPr>
          <w:r>
            <w:t>Fa</w:t>
          </w:r>
        </w:p>
      </w:tc>
      <w:tc>
        <w:tcPr>
          <w:tcW w:w="4923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923"/>
          </w:tblGrid>
          <w:tr w:rsidR="00642072" w14:paraId="0EF9848B" w14:textId="77777777" w:rsidTr="00D6619C">
            <w:trPr>
              <w:trHeight w:val="235"/>
            </w:trPr>
            <w:tc>
              <w:tcPr>
                <w:tcW w:w="536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ED4A639" w14:textId="06CA1DEB" w:rsidR="00642072" w:rsidRPr="00D6619C" w:rsidRDefault="003E6D71" w:rsidP="00717579">
                <w:pPr>
                  <w:spacing w:after="0" w:line="240" w:lineRule="auto"/>
                  <w:jc w:val="right"/>
                  <w:rPr>
                    <w:b/>
                    <w:bCs/>
                  </w:rPr>
                </w:pPr>
                <w:r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Faculty: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Prof. </w:t>
                </w:r>
                <w:r w:rsidR="00717579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Ashok G. </w:t>
                </w:r>
                <w:proofErr w:type="spellStart"/>
                <w:r w:rsidR="00717579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Badresiya</w:t>
                </w:r>
                <w:proofErr w:type="spellEnd"/>
              </w:p>
            </w:tc>
          </w:tr>
        </w:tbl>
        <w:p w14:paraId="155E85F1" w14:textId="77777777" w:rsidR="00642072" w:rsidRDefault="00642072">
          <w:pPr>
            <w:spacing w:after="0" w:line="240" w:lineRule="auto"/>
          </w:pPr>
        </w:p>
      </w:tc>
    </w:tr>
  </w:tbl>
  <w:p w14:paraId="04E6BBD7" w14:textId="77777777" w:rsidR="00A411F1" w:rsidRDefault="00A411F1" w:rsidP="00B5337E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4" w15:restartNumberingAfterBreak="0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5" w15:restartNumberingAfterBreak="0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6" w15:restartNumberingAfterBreak="0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7" w15:restartNumberingAfterBreak="0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8" w15:restartNumberingAfterBreak="0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9" w15:restartNumberingAfterBreak="0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0" w15:restartNumberingAfterBreak="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1" w15:restartNumberingAfterBreak="0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2" w15:restartNumberingAfterBreak="0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3" w15:restartNumberingAfterBreak="0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4" w15:restartNumberingAfterBreak="0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5" w15:restartNumberingAfterBreak="0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6" w15:restartNumberingAfterBreak="0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7" w15:restartNumberingAfterBreak="0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8" w15:restartNumberingAfterBreak="0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9" w15:restartNumberingAfterBreak="0">
    <w:nsid w:val="12CB3A75"/>
    <w:multiLevelType w:val="hybridMultilevel"/>
    <w:tmpl w:val="A92C7E02"/>
    <w:lvl w:ilvl="0" w:tplc="8206B88E">
      <w:start w:val="1"/>
      <w:numFmt w:val="decimal"/>
      <w:lvlText w:val="%1."/>
      <w:lvlJc w:val="left"/>
      <w:pPr>
        <w:ind w:left="219" w:hanging="185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B6C2BD94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964CFC8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A4ED3F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4D10D012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21E6798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B9AEC3EA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63AE729A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E37820B0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0" w15:restartNumberingAfterBreak="0">
    <w:nsid w:val="1A2950A0"/>
    <w:multiLevelType w:val="hybridMultilevel"/>
    <w:tmpl w:val="BFCECE80"/>
    <w:lvl w:ilvl="0" w:tplc="9E7A417A">
      <w:start w:val="1"/>
      <w:numFmt w:val="decimal"/>
      <w:lvlText w:val="%1."/>
      <w:lvlJc w:val="left"/>
      <w:pPr>
        <w:ind w:left="219" w:hanging="185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39C00EDA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3EFA8EF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AC2ECE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C386720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A4B66556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146CD78C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A6EA02C6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B78CF4A6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1" w15:restartNumberingAfterBreak="0">
    <w:nsid w:val="30B95EB0"/>
    <w:multiLevelType w:val="hybridMultilevel"/>
    <w:tmpl w:val="9702A03C"/>
    <w:lvl w:ilvl="0" w:tplc="B4A00584">
      <w:start w:val="1"/>
      <w:numFmt w:val="decimal"/>
      <w:lvlText w:val="%1."/>
      <w:lvlJc w:val="left"/>
      <w:pPr>
        <w:ind w:left="635" w:hanging="408"/>
        <w:jc w:val="left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D9E4A600">
      <w:numFmt w:val="bullet"/>
      <w:lvlText w:val="•"/>
      <w:lvlJc w:val="left"/>
      <w:pPr>
        <w:ind w:left="1582" w:hanging="408"/>
      </w:pPr>
      <w:rPr>
        <w:rFonts w:hint="default"/>
        <w:lang w:val="en-US" w:eastAsia="en-US" w:bidi="ar-SA"/>
      </w:rPr>
    </w:lvl>
    <w:lvl w:ilvl="2" w:tplc="F808DC72">
      <w:numFmt w:val="bullet"/>
      <w:lvlText w:val="•"/>
      <w:lvlJc w:val="left"/>
      <w:pPr>
        <w:ind w:left="2525" w:hanging="408"/>
      </w:pPr>
      <w:rPr>
        <w:rFonts w:hint="default"/>
        <w:lang w:val="en-US" w:eastAsia="en-US" w:bidi="ar-SA"/>
      </w:rPr>
    </w:lvl>
    <w:lvl w:ilvl="3" w:tplc="984872B4">
      <w:numFmt w:val="bullet"/>
      <w:lvlText w:val="•"/>
      <w:lvlJc w:val="left"/>
      <w:pPr>
        <w:ind w:left="3468" w:hanging="408"/>
      </w:pPr>
      <w:rPr>
        <w:rFonts w:hint="default"/>
        <w:lang w:val="en-US" w:eastAsia="en-US" w:bidi="ar-SA"/>
      </w:rPr>
    </w:lvl>
    <w:lvl w:ilvl="4" w:tplc="C914A392">
      <w:numFmt w:val="bullet"/>
      <w:lvlText w:val="•"/>
      <w:lvlJc w:val="left"/>
      <w:pPr>
        <w:ind w:left="4411" w:hanging="408"/>
      </w:pPr>
      <w:rPr>
        <w:rFonts w:hint="default"/>
        <w:lang w:val="en-US" w:eastAsia="en-US" w:bidi="ar-SA"/>
      </w:rPr>
    </w:lvl>
    <w:lvl w:ilvl="5" w:tplc="8E1AE506">
      <w:numFmt w:val="bullet"/>
      <w:lvlText w:val="•"/>
      <w:lvlJc w:val="left"/>
      <w:pPr>
        <w:ind w:left="5354" w:hanging="408"/>
      </w:pPr>
      <w:rPr>
        <w:rFonts w:hint="default"/>
        <w:lang w:val="en-US" w:eastAsia="en-US" w:bidi="ar-SA"/>
      </w:rPr>
    </w:lvl>
    <w:lvl w:ilvl="6" w:tplc="A222A4CC">
      <w:numFmt w:val="bullet"/>
      <w:lvlText w:val="•"/>
      <w:lvlJc w:val="left"/>
      <w:pPr>
        <w:ind w:left="6297" w:hanging="408"/>
      </w:pPr>
      <w:rPr>
        <w:rFonts w:hint="default"/>
        <w:lang w:val="en-US" w:eastAsia="en-US" w:bidi="ar-SA"/>
      </w:rPr>
    </w:lvl>
    <w:lvl w:ilvl="7" w:tplc="A1B89AEC">
      <w:numFmt w:val="bullet"/>
      <w:lvlText w:val="•"/>
      <w:lvlJc w:val="left"/>
      <w:pPr>
        <w:ind w:left="7239" w:hanging="408"/>
      </w:pPr>
      <w:rPr>
        <w:rFonts w:hint="default"/>
        <w:lang w:val="en-US" w:eastAsia="en-US" w:bidi="ar-SA"/>
      </w:rPr>
    </w:lvl>
    <w:lvl w:ilvl="8" w:tplc="DDBC3074">
      <w:numFmt w:val="bullet"/>
      <w:lvlText w:val="•"/>
      <w:lvlJc w:val="left"/>
      <w:pPr>
        <w:ind w:left="8182" w:hanging="408"/>
      </w:pPr>
      <w:rPr>
        <w:rFonts w:hint="default"/>
        <w:lang w:val="en-US" w:eastAsia="en-US" w:bidi="ar-SA"/>
      </w:rPr>
    </w:lvl>
  </w:abstractNum>
  <w:abstractNum w:abstractNumId="32" w15:restartNumberingAfterBreak="0">
    <w:nsid w:val="36FC1F28"/>
    <w:multiLevelType w:val="hybridMultilevel"/>
    <w:tmpl w:val="EDA0B6AE"/>
    <w:lvl w:ilvl="0" w:tplc="A7421048">
      <w:start w:val="1"/>
      <w:numFmt w:val="lowerRoman"/>
      <w:lvlText w:val="%1)"/>
      <w:lvlJc w:val="left"/>
      <w:pPr>
        <w:ind w:left="720" w:hanging="720"/>
      </w:pPr>
      <w:rPr>
        <w:rFonts w:cs="Courier New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1424F11"/>
    <w:multiLevelType w:val="hybridMultilevel"/>
    <w:tmpl w:val="04E28DDC"/>
    <w:lvl w:ilvl="0" w:tplc="961C2442">
      <w:start w:val="1"/>
      <w:numFmt w:val="decimal"/>
      <w:lvlText w:val="%1."/>
      <w:lvlJc w:val="left"/>
      <w:pPr>
        <w:ind w:left="219" w:hanging="185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666EEA20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BA21ACE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D702EABA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7A0455A4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C67ABB2E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867496CE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7B018CC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4DCDEAE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4" w15:restartNumberingAfterBreak="0">
    <w:nsid w:val="44E53C11"/>
    <w:multiLevelType w:val="hybridMultilevel"/>
    <w:tmpl w:val="4C302E78"/>
    <w:lvl w:ilvl="0" w:tplc="29C03012">
      <w:start w:val="3"/>
      <w:numFmt w:val="decimal"/>
      <w:lvlText w:val="%1."/>
      <w:lvlJc w:val="left"/>
      <w:pPr>
        <w:ind w:left="219" w:hanging="185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7880609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93DCF456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073CD6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A85EBD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DF488A0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A80E6E6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83A2412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53E618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5" w15:restartNumberingAfterBreak="0">
    <w:nsid w:val="4598179E"/>
    <w:multiLevelType w:val="hybridMultilevel"/>
    <w:tmpl w:val="66809372"/>
    <w:lvl w:ilvl="0" w:tplc="5DBEAC10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EB2529C"/>
    <w:multiLevelType w:val="hybridMultilevel"/>
    <w:tmpl w:val="D4266BFC"/>
    <w:lvl w:ilvl="0" w:tplc="738C3A3E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4EC47B30"/>
    <w:multiLevelType w:val="hybridMultilevel"/>
    <w:tmpl w:val="8798772C"/>
    <w:lvl w:ilvl="0" w:tplc="704CA16E">
      <w:start w:val="1"/>
      <w:numFmt w:val="decimal"/>
      <w:lvlText w:val="%1."/>
      <w:lvlJc w:val="left"/>
      <w:pPr>
        <w:ind w:left="219" w:hanging="185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868C257E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BF00149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C2A1DE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92F2F6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7AE4121A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FAED108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25ED80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06E73C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8" w15:restartNumberingAfterBreak="0">
    <w:nsid w:val="59DC02EC"/>
    <w:multiLevelType w:val="hybridMultilevel"/>
    <w:tmpl w:val="A7D40486"/>
    <w:lvl w:ilvl="0" w:tplc="F4502954">
      <w:start w:val="1"/>
      <w:numFmt w:val="decimal"/>
      <w:lvlText w:val="%1."/>
      <w:lvlJc w:val="left"/>
      <w:pPr>
        <w:ind w:left="219" w:hanging="185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FDEA821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D7D0C86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33AE02CC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86A6E2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F0C8EB2C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993E7E70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F0FC830E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15875A2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9" w15:restartNumberingAfterBreak="0">
    <w:nsid w:val="7E4855AC"/>
    <w:multiLevelType w:val="hybridMultilevel"/>
    <w:tmpl w:val="E87C6F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537446">
    <w:abstractNumId w:val="0"/>
  </w:num>
  <w:num w:numId="2" w16cid:durableId="1324163710">
    <w:abstractNumId w:val="1"/>
  </w:num>
  <w:num w:numId="3" w16cid:durableId="713820879">
    <w:abstractNumId w:val="2"/>
  </w:num>
  <w:num w:numId="4" w16cid:durableId="385380002">
    <w:abstractNumId w:val="3"/>
  </w:num>
  <w:num w:numId="5" w16cid:durableId="2114741871">
    <w:abstractNumId w:val="4"/>
  </w:num>
  <w:num w:numId="6" w16cid:durableId="1487429920">
    <w:abstractNumId w:val="5"/>
  </w:num>
  <w:num w:numId="7" w16cid:durableId="1329097956">
    <w:abstractNumId w:val="6"/>
  </w:num>
  <w:num w:numId="8" w16cid:durableId="547029900">
    <w:abstractNumId w:val="7"/>
  </w:num>
  <w:num w:numId="9" w16cid:durableId="261887350">
    <w:abstractNumId w:val="8"/>
  </w:num>
  <w:num w:numId="10" w16cid:durableId="223683490">
    <w:abstractNumId w:val="9"/>
  </w:num>
  <w:num w:numId="11" w16cid:durableId="977346702">
    <w:abstractNumId w:val="10"/>
  </w:num>
  <w:num w:numId="12" w16cid:durableId="388304118">
    <w:abstractNumId w:val="11"/>
  </w:num>
  <w:num w:numId="13" w16cid:durableId="1436511029">
    <w:abstractNumId w:val="12"/>
  </w:num>
  <w:num w:numId="14" w16cid:durableId="853227771">
    <w:abstractNumId w:val="13"/>
  </w:num>
  <w:num w:numId="15" w16cid:durableId="561793391">
    <w:abstractNumId w:val="14"/>
  </w:num>
  <w:num w:numId="16" w16cid:durableId="2064140211">
    <w:abstractNumId w:val="15"/>
  </w:num>
  <w:num w:numId="17" w16cid:durableId="1684286353">
    <w:abstractNumId w:val="16"/>
  </w:num>
  <w:num w:numId="18" w16cid:durableId="115411130">
    <w:abstractNumId w:val="17"/>
  </w:num>
  <w:num w:numId="19" w16cid:durableId="648748446">
    <w:abstractNumId w:val="18"/>
  </w:num>
  <w:num w:numId="20" w16cid:durableId="1748576509">
    <w:abstractNumId w:val="19"/>
  </w:num>
  <w:num w:numId="21" w16cid:durableId="281153193">
    <w:abstractNumId w:val="20"/>
  </w:num>
  <w:num w:numId="22" w16cid:durableId="1549295107">
    <w:abstractNumId w:val="21"/>
  </w:num>
  <w:num w:numId="23" w16cid:durableId="886914636">
    <w:abstractNumId w:val="22"/>
  </w:num>
  <w:num w:numId="24" w16cid:durableId="939412562">
    <w:abstractNumId w:val="23"/>
  </w:num>
  <w:num w:numId="25" w16cid:durableId="1179007627">
    <w:abstractNumId w:val="24"/>
  </w:num>
  <w:num w:numId="26" w16cid:durableId="1615557586">
    <w:abstractNumId w:val="25"/>
  </w:num>
  <w:num w:numId="27" w16cid:durableId="1786121178">
    <w:abstractNumId w:val="26"/>
  </w:num>
  <w:num w:numId="28" w16cid:durableId="323775432">
    <w:abstractNumId w:val="27"/>
  </w:num>
  <w:num w:numId="29" w16cid:durableId="1679187753">
    <w:abstractNumId w:val="28"/>
  </w:num>
  <w:num w:numId="30" w16cid:durableId="1382244413">
    <w:abstractNumId w:val="39"/>
  </w:num>
  <w:num w:numId="31" w16cid:durableId="168953747">
    <w:abstractNumId w:val="31"/>
  </w:num>
  <w:num w:numId="32" w16cid:durableId="1141382478">
    <w:abstractNumId w:val="33"/>
  </w:num>
  <w:num w:numId="33" w16cid:durableId="1167675345">
    <w:abstractNumId w:val="29"/>
  </w:num>
  <w:num w:numId="34" w16cid:durableId="231309077">
    <w:abstractNumId w:val="30"/>
  </w:num>
  <w:num w:numId="35" w16cid:durableId="284316485">
    <w:abstractNumId w:val="38"/>
  </w:num>
  <w:num w:numId="36" w16cid:durableId="1032147794">
    <w:abstractNumId w:val="37"/>
  </w:num>
  <w:num w:numId="37" w16cid:durableId="1537540836">
    <w:abstractNumId w:val="34"/>
  </w:num>
  <w:num w:numId="38" w16cid:durableId="635725966">
    <w:abstractNumId w:val="32"/>
  </w:num>
  <w:num w:numId="39" w16cid:durableId="556402320">
    <w:abstractNumId w:val="36"/>
  </w:num>
  <w:num w:numId="40" w16cid:durableId="89909212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072"/>
    <w:rsid w:val="0000259E"/>
    <w:rsid w:val="00005A3C"/>
    <w:rsid w:val="00026C82"/>
    <w:rsid w:val="000310B2"/>
    <w:rsid w:val="00051AC2"/>
    <w:rsid w:val="000557B8"/>
    <w:rsid w:val="000715D0"/>
    <w:rsid w:val="000831D0"/>
    <w:rsid w:val="000A3FE8"/>
    <w:rsid w:val="000B2F5D"/>
    <w:rsid w:val="000B591D"/>
    <w:rsid w:val="000B6B24"/>
    <w:rsid w:val="000C56AD"/>
    <w:rsid w:val="000D18EE"/>
    <w:rsid w:val="000F6329"/>
    <w:rsid w:val="00102E26"/>
    <w:rsid w:val="001068C3"/>
    <w:rsid w:val="00115437"/>
    <w:rsid w:val="00121577"/>
    <w:rsid w:val="00152A1F"/>
    <w:rsid w:val="00153312"/>
    <w:rsid w:val="001571E9"/>
    <w:rsid w:val="00162E8F"/>
    <w:rsid w:val="0016413B"/>
    <w:rsid w:val="001675B1"/>
    <w:rsid w:val="00175ADC"/>
    <w:rsid w:val="00181DCF"/>
    <w:rsid w:val="00184475"/>
    <w:rsid w:val="00192CBC"/>
    <w:rsid w:val="001A0871"/>
    <w:rsid w:val="001A0FD0"/>
    <w:rsid w:val="001B010E"/>
    <w:rsid w:val="001B639C"/>
    <w:rsid w:val="001F7902"/>
    <w:rsid w:val="002165E9"/>
    <w:rsid w:val="002178FA"/>
    <w:rsid w:val="00266FAB"/>
    <w:rsid w:val="00274FD0"/>
    <w:rsid w:val="00280FE6"/>
    <w:rsid w:val="00290ACE"/>
    <w:rsid w:val="002928F2"/>
    <w:rsid w:val="002A2DA5"/>
    <w:rsid w:val="002B759B"/>
    <w:rsid w:val="002B7759"/>
    <w:rsid w:val="002C0F9C"/>
    <w:rsid w:val="002C3D0E"/>
    <w:rsid w:val="002E255C"/>
    <w:rsid w:val="002E7219"/>
    <w:rsid w:val="002F7BD8"/>
    <w:rsid w:val="003040BC"/>
    <w:rsid w:val="003219E2"/>
    <w:rsid w:val="00351293"/>
    <w:rsid w:val="00360ED4"/>
    <w:rsid w:val="00362934"/>
    <w:rsid w:val="00364710"/>
    <w:rsid w:val="0037354A"/>
    <w:rsid w:val="00395AD2"/>
    <w:rsid w:val="003B28E0"/>
    <w:rsid w:val="003C5628"/>
    <w:rsid w:val="003D3ADA"/>
    <w:rsid w:val="003E150A"/>
    <w:rsid w:val="003E6D71"/>
    <w:rsid w:val="003F0846"/>
    <w:rsid w:val="003F3FB1"/>
    <w:rsid w:val="004062DF"/>
    <w:rsid w:val="00412323"/>
    <w:rsid w:val="004179CB"/>
    <w:rsid w:val="00434CF5"/>
    <w:rsid w:val="00441640"/>
    <w:rsid w:val="0044745D"/>
    <w:rsid w:val="004519E1"/>
    <w:rsid w:val="0045484D"/>
    <w:rsid w:val="00461F74"/>
    <w:rsid w:val="004634C5"/>
    <w:rsid w:val="00471808"/>
    <w:rsid w:val="00482AA1"/>
    <w:rsid w:val="004B4353"/>
    <w:rsid w:val="004C233C"/>
    <w:rsid w:val="004C4DDB"/>
    <w:rsid w:val="004C60F6"/>
    <w:rsid w:val="004D3EDD"/>
    <w:rsid w:val="004E1A24"/>
    <w:rsid w:val="004F020B"/>
    <w:rsid w:val="0050722E"/>
    <w:rsid w:val="005107CD"/>
    <w:rsid w:val="00516380"/>
    <w:rsid w:val="00541C79"/>
    <w:rsid w:val="005528E8"/>
    <w:rsid w:val="00563DC1"/>
    <w:rsid w:val="00572919"/>
    <w:rsid w:val="005756DD"/>
    <w:rsid w:val="00592F34"/>
    <w:rsid w:val="005B50B3"/>
    <w:rsid w:val="005C1E0C"/>
    <w:rsid w:val="005C405B"/>
    <w:rsid w:val="005E03D4"/>
    <w:rsid w:val="005E347F"/>
    <w:rsid w:val="005E35E8"/>
    <w:rsid w:val="005E41BB"/>
    <w:rsid w:val="005E6380"/>
    <w:rsid w:val="005F4157"/>
    <w:rsid w:val="0061742F"/>
    <w:rsid w:val="00642072"/>
    <w:rsid w:val="006558D4"/>
    <w:rsid w:val="00661586"/>
    <w:rsid w:val="00685050"/>
    <w:rsid w:val="00694C45"/>
    <w:rsid w:val="00697089"/>
    <w:rsid w:val="006A430C"/>
    <w:rsid w:val="006B431E"/>
    <w:rsid w:val="006B60FB"/>
    <w:rsid w:val="006C1C33"/>
    <w:rsid w:val="006C574D"/>
    <w:rsid w:val="006D00B4"/>
    <w:rsid w:val="006F3453"/>
    <w:rsid w:val="006F6FEE"/>
    <w:rsid w:val="00704E83"/>
    <w:rsid w:val="007151E4"/>
    <w:rsid w:val="00715984"/>
    <w:rsid w:val="00716C26"/>
    <w:rsid w:val="00717579"/>
    <w:rsid w:val="0073385F"/>
    <w:rsid w:val="00736339"/>
    <w:rsid w:val="007430EC"/>
    <w:rsid w:val="00754521"/>
    <w:rsid w:val="00761DA1"/>
    <w:rsid w:val="00765DBB"/>
    <w:rsid w:val="0077035D"/>
    <w:rsid w:val="00784EA9"/>
    <w:rsid w:val="007B216A"/>
    <w:rsid w:val="007B78D3"/>
    <w:rsid w:val="007C44BA"/>
    <w:rsid w:val="007D2824"/>
    <w:rsid w:val="007D41EF"/>
    <w:rsid w:val="007F20E9"/>
    <w:rsid w:val="007F365D"/>
    <w:rsid w:val="0081532A"/>
    <w:rsid w:val="00816019"/>
    <w:rsid w:val="00816AA8"/>
    <w:rsid w:val="0081777F"/>
    <w:rsid w:val="00827797"/>
    <w:rsid w:val="00832821"/>
    <w:rsid w:val="00847D3D"/>
    <w:rsid w:val="008715FF"/>
    <w:rsid w:val="008809CE"/>
    <w:rsid w:val="008919B5"/>
    <w:rsid w:val="008E61D1"/>
    <w:rsid w:val="008F5D65"/>
    <w:rsid w:val="00903662"/>
    <w:rsid w:val="00906051"/>
    <w:rsid w:val="00910025"/>
    <w:rsid w:val="00917142"/>
    <w:rsid w:val="009523A9"/>
    <w:rsid w:val="00952B01"/>
    <w:rsid w:val="00960A10"/>
    <w:rsid w:val="009715D3"/>
    <w:rsid w:val="009927E4"/>
    <w:rsid w:val="009950CB"/>
    <w:rsid w:val="009C6510"/>
    <w:rsid w:val="009D1956"/>
    <w:rsid w:val="009D54F0"/>
    <w:rsid w:val="009D5D74"/>
    <w:rsid w:val="00A164ED"/>
    <w:rsid w:val="00A22B5B"/>
    <w:rsid w:val="00A273E6"/>
    <w:rsid w:val="00A27420"/>
    <w:rsid w:val="00A40450"/>
    <w:rsid w:val="00A411F1"/>
    <w:rsid w:val="00A511C6"/>
    <w:rsid w:val="00A53B49"/>
    <w:rsid w:val="00A633F8"/>
    <w:rsid w:val="00A66D77"/>
    <w:rsid w:val="00A724AF"/>
    <w:rsid w:val="00A75BF6"/>
    <w:rsid w:val="00A82604"/>
    <w:rsid w:val="00A82B0C"/>
    <w:rsid w:val="00A83557"/>
    <w:rsid w:val="00A85684"/>
    <w:rsid w:val="00A8790C"/>
    <w:rsid w:val="00A91503"/>
    <w:rsid w:val="00A92F75"/>
    <w:rsid w:val="00A943DD"/>
    <w:rsid w:val="00AF7CFB"/>
    <w:rsid w:val="00AF7E43"/>
    <w:rsid w:val="00B16A83"/>
    <w:rsid w:val="00B2540A"/>
    <w:rsid w:val="00B32003"/>
    <w:rsid w:val="00B34C0F"/>
    <w:rsid w:val="00B40F96"/>
    <w:rsid w:val="00B47700"/>
    <w:rsid w:val="00B47A6E"/>
    <w:rsid w:val="00B50327"/>
    <w:rsid w:val="00B5337E"/>
    <w:rsid w:val="00B60949"/>
    <w:rsid w:val="00B63F01"/>
    <w:rsid w:val="00B97237"/>
    <w:rsid w:val="00BA19AD"/>
    <w:rsid w:val="00BA6E05"/>
    <w:rsid w:val="00BB41DD"/>
    <w:rsid w:val="00BB6526"/>
    <w:rsid w:val="00BC04CB"/>
    <w:rsid w:val="00BC78A4"/>
    <w:rsid w:val="00BC7B10"/>
    <w:rsid w:val="00BE3CD4"/>
    <w:rsid w:val="00C05507"/>
    <w:rsid w:val="00C06816"/>
    <w:rsid w:val="00C15304"/>
    <w:rsid w:val="00C24CAF"/>
    <w:rsid w:val="00C25C46"/>
    <w:rsid w:val="00C44502"/>
    <w:rsid w:val="00C47D70"/>
    <w:rsid w:val="00C7551E"/>
    <w:rsid w:val="00C76004"/>
    <w:rsid w:val="00C83CDC"/>
    <w:rsid w:val="00C8604B"/>
    <w:rsid w:val="00C9033E"/>
    <w:rsid w:val="00C93C97"/>
    <w:rsid w:val="00CD2DC5"/>
    <w:rsid w:val="00CF15F7"/>
    <w:rsid w:val="00D13472"/>
    <w:rsid w:val="00D245AF"/>
    <w:rsid w:val="00D355B4"/>
    <w:rsid w:val="00D374CD"/>
    <w:rsid w:val="00D55454"/>
    <w:rsid w:val="00D60863"/>
    <w:rsid w:val="00D6619C"/>
    <w:rsid w:val="00D75524"/>
    <w:rsid w:val="00D7729A"/>
    <w:rsid w:val="00D80F55"/>
    <w:rsid w:val="00D92AF1"/>
    <w:rsid w:val="00DA0FEB"/>
    <w:rsid w:val="00DB5CBB"/>
    <w:rsid w:val="00DC613C"/>
    <w:rsid w:val="00DD4949"/>
    <w:rsid w:val="00DD5F35"/>
    <w:rsid w:val="00DE12DE"/>
    <w:rsid w:val="00DE2611"/>
    <w:rsid w:val="00E2235C"/>
    <w:rsid w:val="00E23176"/>
    <w:rsid w:val="00E31C6A"/>
    <w:rsid w:val="00E41AE8"/>
    <w:rsid w:val="00E62558"/>
    <w:rsid w:val="00E718FA"/>
    <w:rsid w:val="00E95BB0"/>
    <w:rsid w:val="00EA39AF"/>
    <w:rsid w:val="00EB0AC4"/>
    <w:rsid w:val="00EC4A41"/>
    <w:rsid w:val="00ED307C"/>
    <w:rsid w:val="00EE6002"/>
    <w:rsid w:val="00EE6C68"/>
    <w:rsid w:val="00F02845"/>
    <w:rsid w:val="00F048EF"/>
    <w:rsid w:val="00F078D7"/>
    <w:rsid w:val="00F14821"/>
    <w:rsid w:val="00F163E5"/>
    <w:rsid w:val="00F30F57"/>
    <w:rsid w:val="00F551BC"/>
    <w:rsid w:val="00F7117D"/>
    <w:rsid w:val="00F7213F"/>
    <w:rsid w:val="00F749CF"/>
    <w:rsid w:val="00F74AEC"/>
    <w:rsid w:val="00F80533"/>
    <w:rsid w:val="00F920A8"/>
    <w:rsid w:val="00FA3788"/>
    <w:rsid w:val="00FA423D"/>
    <w:rsid w:val="00FB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6BCDB"/>
  <w15:docId w15:val="{CF3B94E2-7601-46AD-A1A7-2F3187FC9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47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  <w:style w:type="paragraph" w:styleId="ListParagraph">
    <w:name w:val="List Paragraph"/>
    <w:basedOn w:val="Normal"/>
    <w:uiPriority w:val="34"/>
    <w:qFormat/>
    <w:rsid w:val="00482A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C33"/>
  </w:style>
  <w:style w:type="paragraph" w:styleId="Footer">
    <w:name w:val="footer"/>
    <w:basedOn w:val="Normal"/>
    <w:link w:val="Foot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C33"/>
  </w:style>
  <w:style w:type="paragraph" w:customStyle="1" w:styleId="TableParagraph">
    <w:name w:val="Table Paragraph"/>
    <w:basedOn w:val="Normal"/>
    <w:uiPriority w:val="1"/>
    <w:qFormat/>
    <w:rsid w:val="00F551BC"/>
    <w:pPr>
      <w:widowControl w:val="0"/>
      <w:autoSpaceDE w:val="0"/>
      <w:autoSpaceDN w:val="0"/>
      <w:spacing w:after="0" w:line="240" w:lineRule="auto"/>
      <w:ind w:left="34"/>
    </w:pPr>
    <w:rPr>
      <w:rFonts w:ascii="Arial" w:eastAsia="Arial" w:hAnsi="Arial" w:cs="Arial"/>
      <w:sz w:val="22"/>
      <w:szCs w:val="22"/>
      <w:lang w:val="en-US" w:eastAsia="en-US" w:bidi="ar-SA"/>
    </w:rPr>
  </w:style>
  <w:style w:type="paragraph" w:styleId="NoSpacing">
    <w:name w:val="No Spacing"/>
    <w:uiPriority w:val="1"/>
    <w:qFormat/>
    <w:rsid w:val="00516380"/>
    <w:pPr>
      <w:spacing w:after="0" w:line="240" w:lineRule="auto"/>
    </w:pPr>
  </w:style>
  <w:style w:type="table" w:styleId="TableGrid">
    <w:name w:val="Table Grid"/>
    <w:basedOn w:val="TableNormal"/>
    <w:uiPriority w:val="59"/>
    <w:rsid w:val="005B50B3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5E347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3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4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475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3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26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9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13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7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2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9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2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6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6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7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6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6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217EA-F891-40E5-810E-D57FE2276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LabPlanning</vt:lpstr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LabPlanning</dc:title>
  <dc:creator>RUPESH-PC</dc:creator>
  <dc:description/>
  <cp:lastModifiedBy>rakhil khant</cp:lastModifiedBy>
  <cp:revision>6</cp:revision>
  <cp:lastPrinted>2024-06-26T17:28:00Z</cp:lastPrinted>
  <dcterms:created xsi:type="dcterms:W3CDTF">2024-12-14T12:41:00Z</dcterms:created>
  <dcterms:modified xsi:type="dcterms:W3CDTF">2024-12-14T13:36:00Z</dcterms:modified>
</cp:coreProperties>
</file>