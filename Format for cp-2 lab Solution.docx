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"/>
        <w:gridCol w:w="9880"/>
      </w:tblGrid>
      <w:tr w:rsidR="00B40F96" w:rsidRPr="002F0FF4" w:rsidTr="00A974ED">
        <w:tc>
          <w:tcPr>
            <w:tcW w:w="10358" w:type="dxa"/>
            <w:gridSpan w:val="2"/>
          </w:tcPr>
          <w:p w:rsidR="007B24F6" w:rsidRPr="002F0FF4" w:rsidRDefault="00B40F96" w:rsidP="00717579">
            <w:pPr>
              <w:jc w:val="center"/>
              <w:rPr>
                <w:rFonts w:ascii="Roboto" w:hAnsi="Roboto" w:cs="Roboto Condensed"/>
                <w:b/>
                <w:sz w:val="36"/>
                <w:szCs w:val="32"/>
              </w:rPr>
            </w:pP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>Practical-</w:t>
            </w:r>
            <w:r w:rsidR="00A974ED">
              <w:rPr>
                <w:rFonts w:ascii="Roboto" w:hAnsi="Roboto" w:cs="Roboto Condensed"/>
                <w:b/>
                <w:sz w:val="36"/>
                <w:szCs w:val="32"/>
              </w:rPr>
              <w:t>13</w:t>
            </w: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 xml:space="preserve">: </w:t>
            </w:r>
            <w:r w:rsidR="00A974ED" w:rsidRPr="00A974ED">
              <w:rPr>
                <w:rFonts w:ascii="Roboto" w:hAnsi="Roboto" w:cs="Roboto Condensed"/>
                <w:b/>
                <w:sz w:val="36"/>
                <w:szCs w:val="32"/>
              </w:rPr>
              <w:t>Advanced Programs Using File Handling</w:t>
            </w:r>
          </w:p>
          <w:p w:rsidR="002F0FF4" w:rsidRPr="00D80F55" w:rsidRDefault="002F0FF4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:rsidTr="00A974ED">
        <w:tc>
          <w:tcPr>
            <w:tcW w:w="478" w:type="dxa"/>
          </w:tcPr>
          <w:p w:rsidR="00B40F96" w:rsidRPr="006E5EC6" w:rsidRDefault="00B40F96" w:rsidP="00B40F96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6E5EC6">
              <w:rPr>
                <w:rFonts w:ascii="Calibri" w:hAnsi="Calibri"/>
                <w:b/>
                <w:sz w:val="32"/>
                <w:szCs w:val="32"/>
              </w:rPr>
              <w:t>1)</w:t>
            </w:r>
          </w:p>
        </w:tc>
        <w:tc>
          <w:tcPr>
            <w:tcW w:w="9880" w:type="dxa"/>
          </w:tcPr>
          <w:p w:rsidR="001B010E" w:rsidRPr="002F0FF4" w:rsidRDefault="00A974ED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32"/>
                <w:szCs w:val="32"/>
              </w:rPr>
            </w:pPr>
            <w:r w:rsidRPr="00A974ED">
              <w:rPr>
                <w:rFonts w:ascii="Calibri" w:hAnsi="Calibri" w:cs="Times New Roman"/>
                <w:b/>
                <w:color w:val="222222"/>
                <w:sz w:val="32"/>
                <w:szCs w:val="32"/>
                <w:shd w:val="clear" w:color="auto" w:fill="FFFFFF"/>
              </w:rPr>
              <w:t>Append one ƒile at the end of other. (A)</w:t>
            </w:r>
          </w:p>
        </w:tc>
      </w:tr>
      <w:tr w:rsidR="00B40F96" w:rsidRPr="00C83123" w:rsidTr="00A974ED">
        <w:tc>
          <w:tcPr>
            <w:tcW w:w="47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Pr="00141007" w:rsidRDefault="00141007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B40F96" w:rsidRPr="00C83123" w:rsidTr="00A974ED">
        <w:tc>
          <w:tcPr>
            <w:tcW w:w="47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</w:pPr>
            <w:r w:rsidRPr="002F0FF4"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  <w:t xml:space="preserve">Program :- 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>#include &lt;stdio.h&gt;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>void main(){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FILE *fp1,*fp2;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char ch;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fp1 = fopen("Demo.txt","r");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fp2 = fopen("Temp.txt","a");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do{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</w:r>
            <w:r w:rsidRPr="00A974ED">
              <w:rPr>
                <w:sz w:val="24"/>
                <w:szCs w:val="24"/>
              </w:rPr>
              <w:tab/>
              <w:t>ch = getc(fp1);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</w:r>
            <w:r w:rsidRPr="00A974ED">
              <w:rPr>
                <w:sz w:val="24"/>
                <w:szCs w:val="24"/>
              </w:rPr>
              <w:tab/>
              <w:t>putc(ch,fp2);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}while(ch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fclose(fp1);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fclose(fp2);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ab/>
              <w:t>printf("File Apended Successfully.");</w:t>
            </w:r>
          </w:p>
          <w:p w:rsidR="002F0FF4" w:rsidRPr="00AD6043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sz w:val="24"/>
                <w:szCs w:val="24"/>
              </w:rPr>
              <w:t>}</w:t>
            </w:r>
          </w:p>
        </w:tc>
      </w:tr>
      <w:tr w:rsidR="00B40F96" w:rsidRPr="00C83123" w:rsidTr="00A974ED">
        <w:tc>
          <w:tcPr>
            <w:tcW w:w="47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B40F96" w:rsidRPr="00C83123" w:rsidTr="00A974ED">
        <w:trPr>
          <w:trHeight w:val="1093"/>
        </w:trPr>
        <w:tc>
          <w:tcPr>
            <w:tcW w:w="478" w:type="dxa"/>
          </w:tcPr>
          <w:p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290ACE" w:rsidRDefault="0071757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17579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173732" cy="428547"/>
                  <wp:effectExtent l="19050" t="0" r="7868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732" cy="42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5EC6" w:rsidRPr="00441640" w:rsidRDefault="006E5EC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:rsidTr="00A974ED">
        <w:tc>
          <w:tcPr>
            <w:tcW w:w="478" w:type="dxa"/>
          </w:tcPr>
          <w:p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2</w:t>
            </w:r>
            <w:r w:rsidR="002178FA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7151E4" w:rsidRPr="00141007" w:rsidRDefault="00A974ED" w:rsidP="0014100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A974ED">
              <w:rPr>
                <w:rFonts w:ascii="Calibri" w:hAnsi="Calibri"/>
                <w:b/>
                <w:sz w:val="32"/>
                <w:szCs w:val="32"/>
              </w:rPr>
              <w:t>Copy one ƒle to another ƒile.(A)</w:t>
            </w:r>
          </w:p>
        </w:tc>
      </w:tr>
      <w:tr w:rsidR="002178FA" w:rsidRPr="00C83123" w:rsidTr="00A974ED">
        <w:tc>
          <w:tcPr>
            <w:tcW w:w="47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141007" w:rsidRDefault="002178FA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2178FA" w:rsidRPr="00C83123" w:rsidTr="00A974ED">
        <w:tc>
          <w:tcPr>
            <w:tcW w:w="47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FILE *fp1,*fp2;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char ch;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fp1 = fopen("Demo.txt","r");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fp2 = fopen("DemoCopy.txt","w");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do{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ch = getc(fp1);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putc(ch,fp2);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}while(ch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fclose(fp1);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fclose(fp2);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printf("File copied successfully...");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</w:tc>
      </w:tr>
      <w:tr w:rsidR="002178FA" w:rsidRPr="00C83123" w:rsidTr="00A974ED">
        <w:tc>
          <w:tcPr>
            <w:tcW w:w="47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178FA" w:rsidRPr="00C83123" w:rsidRDefault="002178FA" w:rsidP="00CE4C80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178FA" w:rsidRPr="00C83123" w:rsidTr="00A974ED">
        <w:trPr>
          <w:trHeight w:val="1101"/>
        </w:trPr>
        <w:tc>
          <w:tcPr>
            <w:tcW w:w="478" w:type="dxa"/>
          </w:tcPr>
          <w:p w:rsidR="002178FA" w:rsidRPr="002178FA" w:rsidRDefault="002178FA" w:rsidP="00CE4C8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C8604B" w:rsidRDefault="00C8604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E41BB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A75BF6">
              <w:rPr>
                <w:rFonts w:ascii="Calibri" w:hAnsi="Calibri" w:cs="Calibri"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525653" cy="505816"/>
                  <wp:effectExtent l="1905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653" cy="5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5BF6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B7759" w:rsidRPr="00E41AE8" w:rsidRDefault="002B7759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D5D74" w:rsidRPr="00C83123" w:rsidTr="00A974ED">
        <w:trPr>
          <w:trHeight w:val="516"/>
        </w:trPr>
        <w:tc>
          <w:tcPr>
            <w:tcW w:w="478" w:type="dxa"/>
          </w:tcPr>
          <w:p w:rsidR="009D5D74" w:rsidRPr="002178FA" w:rsidRDefault="009D5D74" w:rsidP="009D5D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3)</w:t>
            </w:r>
          </w:p>
        </w:tc>
        <w:tc>
          <w:tcPr>
            <w:tcW w:w="9880" w:type="dxa"/>
          </w:tcPr>
          <w:p w:rsidR="00BE3CD4" w:rsidRPr="0059049B" w:rsidRDefault="00A974ED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A974ED">
              <w:rPr>
                <w:rFonts w:ascii="Calibri" w:hAnsi="Calibri"/>
                <w:b/>
                <w:sz w:val="28"/>
                <w:szCs w:val="28"/>
              </w:rPr>
              <w:t>Merge alternate lines from two ƒiles.(B)</w:t>
            </w:r>
          </w:p>
        </w:tc>
      </w:tr>
      <w:tr w:rsidR="009D5D74" w:rsidRPr="00C83123" w:rsidTr="00A974ED">
        <w:trPr>
          <w:trHeight w:val="309"/>
        </w:trPr>
        <w:tc>
          <w:tcPr>
            <w:tcW w:w="47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9D5D74" w:rsidRDefault="009D5D74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974ED">
        <w:trPr>
          <w:trHeight w:val="1101"/>
        </w:trPr>
        <w:tc>
          <w:tcPr>
            <w:tcW w:w="47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A974ED" w:rsidRPr="00A974ED" w:rsidRDefault="009C2C9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void</w:t>
            </w:r>
            <w:r w:rsidR="00A974ED" w:rsidRPr="00A974ED">
              <w:rPr>
                <w:rFonts w:ascii="Calibri" w:hAnsi="Calibri"/>
                <w:bCs/>
                <w:sz w:val="24"/>
                <w:szCs w:val="24"/>
              </w:rPr>
              <w:t xml:space="preserve"> main()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FILE *file1, *file2, *output;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int ch;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int newline_count;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</w:t>
            </w:r>
            <w:r w:rsidRPr="00A974ED">
              <w:rPr>
                <w:rFonts w:ascii="Calibri" w:hAnsi="Calibri"/>
                <w:b/>
                <w:sz w:val="24"/>
                <w:szCs w:val="24"/>
              </w:rPr>
              <w:t>// Open the files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file1 = fopen("file1.txt", "r");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file2 = fopen("file2.txt", "r");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output = fopen("output.txt", "w");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</w:t>
            </w:r>
            <w:r w:rsidRPr="00A974ED">
              <w:rPr>
                <w:rFonts w:ascii="Calibri" w:hAnsi="Calibri"/>
                <w:b/>
                <w:sz w:val="24"/>
                <w:szCs w:val="24"/>
              </w:rPr>
              <w:t>// Alternate between file1 and file2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do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newline_count = 0;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/>
                <w:sz w:val="24"/>
                <w:szCs w:val="24"/>
              </w:rPr>
              <w:t xml:space="preserve">        // Read one line from file1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do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ch = getc(file1);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if (ch == '\n')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    newline_count++;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    break;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}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putc(ch, 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} 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putc('\n', 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/>
                <w:sz w:val="24"/>
                <w:szCs w:val="24"/>
              </w:rPr>
              <w:t>// Read one line from file2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do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ch = getc(file2);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</w:t>
            </w:r>
            <w:r w:rsidRPr="00A974ED">
              <w:rPr>
                <w:rFonts w:ascii="Calibri" w:hAnsi="Calibri"/>
                <w:bCs/>
                <w:sz w:val="24"/>
                <w:szCs w:val="24"/>
              </w:rPr>
              <w:tab/>
              <w:t>if (ch == '\n') {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    newline_count++;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    break;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}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    putc(ch, 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} 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    putc('\n', 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}while(ch != EOF);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</w:t>
            </w:r>
            <w:r w:rsidRPr="00A974ED">
              <w:rPr>
                <w:rFonts w:ascii="Calibri" w:hAnsi="Calibri"/>
                <w:b/>
                <w:sz w:val="24"/>
                <w:szCs w:val="24"/>
              </w:rPr>
              <w:t>// Close the files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fclose(file1);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fclose(file2);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fclose(output);</w:t>
            </w: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A974ED" w:rsidRPr="00A974ED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 xml:space="preserve">    printf("Files merged successfully into output.txt\n");</w:t>
            </w:r>
          </w:p>
          <w:p w:rsidR="009972C1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974ED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A974ED" w:rsidRPr="003F3FB1" w:rsidRDefault="00A974ED" w:rsidP="00A974ED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D5D74" w:rsidRPr="00C83123" w:rsidTr="00A974ED">
        <w:trPr>
          <w:trHeight w:val="241"/>
        </w:trPr>
        <w:tc>
          <w:tcPr>
            <w:tcW w:w="47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E31C6A" w:rsidRPr="00E31C6A" w:rsidRDefault="009D5D74" w:rsidP="00E31C6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974ED">
        <w:trPr>
          <w:trHeight w:val="1101"/>
        </w:trPr>
        <w:tc>
          <w:tcPr>
            <w:tcW w:w="47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9D5D74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F3FB1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401575" cy="536380"/>
                  <wp:effectExtent l="19050" t="0" r="86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575" cy="53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0AC4" w:rsidRDefault="00EB0AC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Pr="00E31C6A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D5D74" w:rsidRPr="00C83123" w:rsidTr="00A974ED">
        <w:trPr>
          <w:trHeight w:val="293"/>
        </w:trPr>
        <w:tc>
          <w:tcPr>
            <w:tcW w:w="478" w:type="dxa"/>
          </w:tcPr>
          <w:p w:rsidR="009D5D74" w:rsidRPr="00C83123" w:rsidRDefault="00A27420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4</w:t>
            </w:r>
            <w:r w:rsidR="009D5D74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0310B2" w:rsidRPr="00AD6043" w:rsidRDefault="00A974ED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A974ED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Delete all blank lines in a ƒile then insert a blank line after the third line in a ƒle.(C)</w:t>
            </w:r>
          </w:p>
        </w:tc>
      </w:tr>
      <w:tr w:rsidR="009D5D74" w:rsidRPr="00C83123" w:rsidTr="00A974ED">
        <w:trPr>
          <w:trHeight w:val="218"/>
        </w:trPr>
        <w:tc>
          <w:tcPr>
            <w:tcW w:w="47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Pr="00441640" w:rsidRDefault="009D5D74" w:rsidP="009D5D74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974ED">
        <w:trPr>
          <w:trHeight w:val="1101"/>
        </w:trPr>
        <w:tc>
          <w:tcPr>
            <w:tcW w:w="47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>void main()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FILE *input, *temp;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int ch;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int line_count = 0, is_blank = 0; 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input = fopen("input.txt", "r");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temp = fopen("temp.txt", "w");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do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is_blank = 1;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Assume the line is blank initially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 xml:space="preserve">        // Read and process characters for the current line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do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ch = getc(input);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if (ch == EOF)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break;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End of file, exit loop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if (ch != '\n' &amp;&amp; ch != ' ' &amp;&amp; ch != '\t')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is_blank = 0;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Found a non-whitespace character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if (!is_blank)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putc(ch, temp);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Write non-blank content to temp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} while (ch != '\n' &amp;&amp; ch != EOF);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Write the newline if the line was not blank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if (!is_blank &amp;&amp; ch == '\n')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putc('\n', temp);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line_count++;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 xml:space="preserve">        // Insert a blank line after the third line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if (line_count == 3) {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putc('\n', temp);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line_count++; </w:t>
            </w: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Increment to prevent adding multiple blank lines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}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} while (ch != EOF);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lastRenderedPageBreak/>
              <w:t xml:space="preserve">    // Close the files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fclose(input);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fclose(temp);</w:t>
            </w: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BC4461" w:rsidRPr="00BC4461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printf("File processed successfully.\n");</w:t>
            </w:r>
          </w:p>
          <w:p w:rsidR="00F5120A" w:rsidRPr="004D3EDD" w:rsidRDefault="00BC4461" w:rsidP="00BC4461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BC4461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</w:tc>
      </w:tr>
      <w:tr w:rsidR="009D5D74" w:rsidRPr="00C83123" w:rsidTr="00A974ED">
        <w:trPr>
          <w:trHeight w:val="54"/>
        </w:trPr>
        <w:tc>
          <w:tcPr>
            <w:tcW w:w="47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974ED">
        <w:trPr>
          <w:trHeight w:val="1101"/>
        </w:trPr>
        <w:tc>
          <w:tcPr>
            <w:tcW w:w="47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D60863" w:rsidRDefault="006E5EC6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654078" cy="726628"/>
                  <wp:effectExtent l="19050" t="0" r="3772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78" cy="72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4D0F" w:rsidRPr="00C83123" w:rsidRDefault="002A4D0F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2F0FF4" w:rsidRDefault="002F0FF4" w:rsidP="002F0FF4">
      <w:pPr>
        <w:spacing w:after="0" w:line="240" w:lineRule="auto"/>
        <w:rPr>
          <w:rFonts w:ascii="LM Roman 12" w:hAnsi="LM Roman 12"/>
          <w:sz w:val="22"/>
          <w:szCs w:val="22"/>
        </w:rPr>
      </w:pPr>
    </w:p>
    <w:p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B5337E">
      <w:headerReference w:type="default" r:id="rId12"/>
      <w:footerReference w:type="default" r:id="rId13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244A" w:rsidRDefault="0098244A">
      <w:pPr>
        <w:spacing w:after="0" w:line="240" w:lineRule="auto"/>
      </w:pPr>
      <w:r>
        <w:separator/>
      </w:r>
    </w:p>
  </w:endnote>
  <w:endnote w:type="continuationSeparator" w:id="1">
    <w:p w:rsidR="0098244A" w:rsidRDefault="00982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471" w:rsidRDefault="00A60471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 w:rsidRPr="00A60471">
      <w:rPr>
        <w:rFonts w:asciiTheme="majorHAnsi" w:hAnsiTheme="majorHAnsi"/>
        <w:b/>
        <w:bCs/>
      </w:rPr>
      <w:t>Vishal Baraiya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BC4461" w:rsidRPr="00BC4461">
        <w:rPr>
          <w:rFonts w:asciiTheme="majorHAnsi" w:hAnsiTheme="majorHAnsi"/>
          <w:noProof/>
        </w:rPr>
        <w:t>4</w:t>
      </w:r>
    </w:fldSimple>
  </w:p>
  <w:p w:rsidR="006C1C33" w:rsidRDefault="006C1C33" w:rsidP="0015331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244A" w:rsidRDefault="0098244A">
      <w:pPr>
        <w:spacing w:after="0" w:line="240" w:lineRule="auto"/>
      </w:pPr>
      <w:r>
        <w:separator/>
      </w:r>
    </w:p>
  </w:footnote>
  <w:footnote w:type="continuationSeparator" w:id="1">
    <w:p w:rsidR="0098244A" w:rsidRDefault="00982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0" w:type="dxa"/>
        <w:right w:w="0" w:type="dxa"/>
      </w:tblCellMar>
      <w:tblLook w:val="000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/>
          </w:tblPr>
          <w:tblGrid>
            <w:gridCol w:w="3934"/>
          </w:tblGrid>
          <w:tr w:rsidR="00642072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hi-IN"/>
                  </w:rPr>
                  <w:drawing>
                    <wp:inline distT="0" distB="0" distL="0" distR="0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0"/>
          </w:tblGrid>
          <w:tr w:rsidR="00642072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642072" w:rsidTr="00D6619C">
      <w:trPr>
        <w:trHeight w:val="47"/>
      </w:trPr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960"/>
          </w:tblGrid>
          <w:tr w:rsidR="00642072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320"/>
          </w:tblGrid>
          <w:tr w:rsidR="00642072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923"/>
          </w:tblGrid>
          <w:tr w:rsidR="00642072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Ashok G. Badresiya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</w:tbl>
  <w:p w:rsidR="00A411F1" w:rsidRDefault="00A411F1" w:rsidP="00B5337E">
    <w:pPr>
      <w:spacing w:after="0" w:line="240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39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  <w:num w:numId="35">
    <w:abstractNumId w:val="38"/>
  </w:num>
  <w:num w:numId="36">
    <w:abstractNumId w:val="37"/>
  </w:num>
  <w:num w:numId="37">
    <w:abstractNumId w:val="34"/>
  </w:num>
  <w:num w:numId="38">
    <w:abstractNumId w:val="32"/>
  </w:num>
  <w:num w:numId="39">
    <w:abstractNumId w:val="36"/>
  </w:num>
  <w:num w:numId="4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4100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F7902"/>
    <w:rsid w:val="002165E9"/>
    <w:rsid w:val="002178FA"/>
    <w:rsid w:val="00266FAB"/>
    <w:rsid w:val="00274FD0"/>
    <w:rsid w:val="00280FE6"/>
    <w:rsid w:val="00290ACE"/>
    <w:rsid w:val="002928F2"/>
    <w:rsid w:val="002A2DA5"/>
    <w:rsid w:val="002A4D0F"/>
    <w:rsid w:val="002B7759"/>
    <w:rsid w:val="002C0F9C"/>
    <w:rsid w:val="002C3D0E"/>
    <w:rsid w:val="002E255C"/>
    <w:rsid w:val="002E7219"/>
    <w:rsid w:val="002F0FF4"/>
    <w:rsid w:val="002F7BD8"/>
    <w:rsid w:val="003040BC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3F5D16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1C12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72919"/>
    <w:rsid w:val="005756DD"/>
    <w:rsid w:val="0059049B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B7EFC"/>
    <w:rsid w:val="006C1C33"/>
    <w:rsid w:val="006C574D"/>
    <w:rsid w:val="006D00B4"/>
    <w:rsid w:val="006E5EC6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3957"/>
    <w:rsid w:val="00754521"/>
    <w:rsid w:val="00761DA1"/>
    <w:rsid w:val="00765DBB"/>
    <w:rsid w:val="0077035D"/>
    <w:rsid w:val="00784EA9"/>
    <w:rsid w:val="007B216A"/>
    <w:rsid w:val="007B24F6"/>
    <w:rsid w:val="007B78D3"/>
    <w:rsid w:val="007C44BA"/>
    <w:rsid w:val="007D2824"/>
    <w:rsid w:val="007D41EF"/>
    <w:rsid w:val="007D43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523A9"/>
    <w:rsid w:val="00952B01"/>
    <w:rsid w:val="00960A10"/>
    <w:rsid w:val="009715D3"/>
    <w:rsid w:val="0098244A"/>
    <w:rsid w:val="009927E4"/>
    <w:rsid w:val="009950CB"/>
    <w:rsid w:val="009972C1"/>
    <w:rsid w:val="009A2685"/>
    <w:rsid w:val="009C2C9D"/>
    <w:rsid w:val="009C6510"/>
    <w:rsid w:val="009D4646"/>
    <w:rsid w:val="009D54F0"/>
    <w:rsid w:val="009D5D74"/>
    <w:rsid w:val="00A164ED"/>
    <w:rsid w:val="00A22B5B"/>
    <w:rsid w:val="00A273E6"/>
    <w:rsid w:val="00A27420"/>
    <w:rsid w:val="00A40450"/>
    <w:rsid w:val="00A411F1"/>
    <w:rsid w:val="00A511C6"/>
    <w:rsid w:val="00A53B49"/>
    <w:rsid w:val="00A60471"/>
    <w:rsid w:val="00A633F8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974ED"/>
    <w:rsid w:val="00AD6043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60949"/>
    <w:rsid w:val="00B63F01"/>
    <w:rsid w:val="00B725D9"/>
    <w:rsid w:val="00B97237"/>
    <w:rsid w:val="00BA19AD"/>
    <w:rsid w:val="00BA6E05"/>
    <w:rsid w:val="00BB41DD"/>
    <w:rsid w:val="00BC04CB"/>
    <w:rsid w:val="00BC4461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D2DC5"/>
    <w:rsid w:val="00CD3368"/>
    <w:rsid w:val="00CF15F7"/>
    <w:rsid w:val="00D13472"/>
    <w:rsid w:val="00D245AF"/>
    <w:rsid w:val="00D355B4"/>
    <w:rsid w:val="00D374CD"/>
    <w:rsid w:val="00D47047"/>
    <w:rsid w:val="00D55454"/>
    <w:rsid w:val="00D60863"/>
    <w:rsid w:val="00D6619C"/>
    <w:rsid w:val="00D75524"/>
    <w:rsid w:val="00D7729A"/>
    <w:rsid w:val="00D80F55"/>
    <w:rsid w:val="00D92AF1"/>
    <w:rsid w:val="00DA0FEB"/>
    <w:rsid w:val="00DB5B8D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718FA"/>
    <w:rsid w:val="00E95BB0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26B04"/>
    <w:rsid w:val="00F30F57"/>
    <w:rsid w:val="00F5120A"/>
    <w:rsid w:val="00F551BC"/>
    <w:rsid w:val="00F7117D"/>
    <w:rsid w:val="00F7213F"/>
    <w:rsid w:val="00F749CF"/>
    <w:rsid w:val="00F74AEC"/>
    <w:rsid w:val="00F80533"/>
    <w:rsid w:val="00F920A8"/>
    <w:rsid w:val="00FA3788"/>
    <w:rsid w:val="00FA423D"/>
    <w:rsid w:val="00FB3C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CD3368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4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3144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dc:description/>
  <cp:lastModifiedBy>Lenovo</cp:lastModifiedBy>
  <cp:revision>81</cp:revision>
  <cp:lastPrinted>2024-06-26T17:28:00Z</cp:lastPrinted>
  <dcterms:created xsi:type="dcterms:W3CDTF">2024-06-26T16:33:00Z</dcterms:created>
  <dcterms:modified xsi:type="dcterms:W3CDTF">2024-12-18T16:48:00Z</dcterms:modified>
</cp:coreProperties>
</file>