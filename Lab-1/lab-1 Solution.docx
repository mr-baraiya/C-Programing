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"/>
        <w:gridCol w:w="9880"/>
      </w:tblGrid>
      <w:tr w:rsidR="00B40F96" w:rsidRPr="00C83123" w:rsidTr="000715D0">
        <w:tc>
          <w:tcPr>
            <w:tcW w:w="10348" w:type="dxa"/>
            <w:gridSpan w:val="2"/>
          </w:tcPr>
          <w:p w:rsidR="00960A10" w:rsidRPr="00AD6043" w:rsidRDefault="00B40F96" w:rsidP="00717579">
            <w:pPr>
              <w:jc w:val="center"/>
              <w:rPr>
                <w:rFonts w:ascii="Roboto" w:hAnsi="Roboto"/>
                <w:b/>
                <w:bCs/>
                <w:sz w:val="32"/>
                <w:szCs w:val="40"/>
              </w:rPr>
            </w:pPr>
            <w:r w:rsidRPr="00AD6043">
              <w:rPr>
                <w:rFonts w:ascii="Roboto" w:hAnsi="Roboto" w:cs="Roboto Condensed"/>
                <w:b/>
                <w:sz w:val="36"/>
                <w:szCs w:val="32"/>
              </w:rPr>
              <w:t>Practical-</w:t>
            </w:r>
            <w:r w:rsidR="007B24F6" w:rsidRPr="00AD6043">
              <w:rPr>
                <w:rFonts w:ascii="Roboto" w:hAnsi="Roboto" w:cs="Roboto Condensed"/>
                <w:b/>
                <w:sz w:val="36"/>
                <w:szCs w:val="32"/>
              </w:rPr>
              <w:t>1</w:t>
            </w:r>
            <w:r w:rsidRPr="00AD6043">
              <w:rPr>
                <w:rFonts w:ascii="Roboto" w:hAnsi="Roboto" w:cs="Roboto Condensed"/>
                <w:b/>
                <w:sz w:val="36"/>
                <w:szCs w:val="32"/>
              </w:rPr>
              <w:t xml:space="preserve">: </w:t>
            </w:r>
            <w:r w:rsidR="007B24F6" w:rsidRPr="00AD6043">
              <w:rPr>
                <w:rFonts w:ascii="Roboto" w:hAnsi="Roboto"/>
                <w:b/>
                <w:bCs/>
                <w:sz w:val="34"/>
                <w:szCs w:val="44"/>
              </w:rPr>
              <w:t>Basic Programs Using User-Deƒined Function</w:t>
            </w:r>
          </w:p>
          <w:p w:rsidR="007B24F6" w:rsidRPr="00D80F55" w:rsidRDefault="007B24F6" w:rsidP="00717579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/>
                <w:b/>
                <w:sz w:val="24"/>
                <w:szCs w:val="24"/>
              </w:rPr>
              <w:t>1)</w:t>
            </w:r>
          </w:p>
        </w:tc>
        <w:tc>
          <w:tcPr>
            <w:tcW w:w="9880" w:type="dxa"/>
          </w:tcPr>
          <w:p w:rsidR="001B010E" w:rsidRPr="00141007" w:rsidRDefault="007B24F6" w:rsidP="007B24F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8"/>
                <w:szCs w:val="28"/>
              </w:rPr>
            </w:pPr>
            <w:r w:rsidRPr="00141007">
              <w:rPr>
                <w:rFonts w:ascii="Calibri" w:hAnsi="Calibri" w:cs="Times New Roman"/>
                <w:b/>
                <w:color w:val="222222"/>
                <w:sz w:val="28"/>
                <w:szCs w:val="28"/>
                <w:shd w:val="clear" w:color="auto" w:fill="FFFFFF"/>
              </w:rPr>
              <w:t>Add two numbers using function. (A)</w:t>
            </w: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7B24F6" w:rsidRDefault="00B40F96" w:rsidP="00B40F96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  <w:p w:rsidR="00141007" w:rsidRPr="00141007" w:rsidRDefault="00141007" w:rsidP="00B40F96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 xml:space="preserve">#include  &lt;stdio.h&gt;  </w:t>
            </w:r>
          </w:p>
          <w:p w:rsidR="0059049B" w:rsidRPr="00AD6043" w:rsidRDefault="0059049B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 xml:space="preserve">void addTwoNumbers(int ,int);  </w:t>
            </w:r>
            <w:r w:rsidRPr="007D43EF">
              <w:rPr>
                <w:b/>
                <w:bCs/>
                <w:sz w:val="24"/>
                <w:szCs w:val="24"/>
              </w:rPr>
              <w:t>//function declaration</w:t>
            </w:r>
          </w:p>
          <w:p w:rsidR="0059049B" w:rsidRPr="00AD6043" w:rsidRDefault="0059049B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>void main(){</w:t>
            </w: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ab/>
              <w:t>int n1,n2;</w:t>
            </w: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ab/>
              <w:t>printf("Enter the First Number : ");</w:t>
            </w: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ab/>
              <w:t>scanf("%d",&amp;n1);</w:t>
            </w: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ab/>
              <w:t>printf("Enter the Second Number : ");</w:t>
            </w: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ab/>
              <w:t>scanf("%d",&amp;n2);</w:t>
            </w:r>
          </w:p>
          <w:p w:rsidR="007B24F6" w:rsidRPr="007D43EF" w:rsidRDefault="007B24F6" w:rsidP="007B24F6">
            <w:p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ab/>
            </w:r>
            <w:r w:rsidRPr="007D43EF">
              <w:rPr>
                <w:b/>
                <w:bCs/>
                <w:sz w:val="24"/>
                <w:szCs w:val="24"/>
              </w:rPr>
              <w:t>//function call</w:t>
            </w: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ab/>
              <w:t>addTwoNumbers(n1,n2);</w:t>
            </w: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>}</w:t>
            </w:r>
          </w:p>
          <w:p w:rsidR="0059049B" w:rsidRPr="00AD6043" w:rsidRDefault="0059049B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:rsidR="007B24F6" w:rsidRPr="007D43EF" w:rsidRDefault="007B24F6" w:rsidP="007B24F6">
            <w:p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43EF">
              <w:rPr>
                <w:b/>
                <w:bCs/>
                <w:sz w:val="24"/>
                <w:szCs w:val="24"/>
              </w:rPr>
              <w:t>//function Defination</w:t>
            </w: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>void addTwoNumbers(int a,int b){</w:t>
            </w:r>
          </w:p>
          <w:p w:rsidR="007B24F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ab/>
              <w:t>printf("%d + %d = %d",a,b,a+b);</w:t>
            </w:r>
          </w:p>
          <w:p w:rsidR="00661586" w:rsidRPr="00AD6043" w:rsidRDefault="007B24F6" w:rsidP="007B24F6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6043">
              <w:rPr>
                <w:sz w:val="24"/>
                <w:szCs w:val="24"/>
              </w:rPr>
              <w:t>}</w:t>
            </w:r>
          </w:p>
          <w:p w:rsidR="0059049B" w:rsidRPr="00AD6043" w:rsidRDefault="0059049B" w:rsidP="007B24F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90ACE" w:rsidRPr="00B16A83" w:rsidRDefault="00B40F96" w:rsidP="00B40F96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B40F96" w:rsidRPr="00C83123" w:rsidTr="00AD6043">
        <w:trPr>
          <w:trHeight w:val="1093"/>
        </w:trPr>
        <w:tc>
          <w:tcPr>
            <w:tcW w:w="468" w:type="dxa"/>
          </w:tcPr>
          <w:p w:rsidR="00B40F96" w:rsidRPr="002178FA" w:rsidRDefault="00B40F96" w:rsidP="00B40F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441640" w:rsidRDefault="00441640" w:rsidP="00441640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:rsidR="00290ACE" w:rsidRDefault="00717579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17579">
              <w:rPr>
                <w:rFonts w:ascii="Calibri" w:hAnsi="Calibri" w:cs="Calibri"/>
                <w:noProof/>
                <w:lang w:val="en-US" w:eastAsia="en-US" w:bidi="hi-IN"/>
              </w:rPr>
              <w:drawing>
                <wp:inline distT="0" distB="0" distL="0" distR="0">
                  <wp:extent cx="5289550" cy="753231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541" cy="75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61586" w:rsidRPr="00441640" w:rsidRDefault="00661586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B40F96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2</w:t>
            </w:r>
            <w:r w:rsidR="002178FA" w:rsidRPr="00C83123">
              <w:rPr>
                <w:rFonts w:ascii="Calibri" w:hAnsi="Calibri"/>
                <w:b/>
                <w:sz w:val="24"/>
                <w:szCs w:val="24"/>
              </w:rPr>
              <w:t>)</w:t>
            </w:r>
          </w:p>
        </w:tc>
        <w:tc>
          <w:tcPr>
            <w:tcW w:w="9880" w:type="dxa"/>
          </w:tcPr>
          <w:p w:rsidR="007151E4" w:rsidRPr="00141007" w:rsidRDefault="00141007" w:rsidP="00141007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8"/>
                <w:szCs w:val="28"/>
              </w:rPr>
            </w:pPr>
            <w:r w:rsidRPr="00141007">
              <w:rPr>
                <w:rFonts w:ascii="Calibri" w:hAnsi="Calibri"/>
                <w:b/>
                <w:sz w:val="28"/>
                <w:szCs w:val="28"/>
              </w:rPr>
              <w:t>Find maximum and minimum between two numbers using function.?(A)</w:t>
            </w: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141007" w:rsidRDefault="002178FA" w:rsidP="00CE4C80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  <w:p w:rsidR="0059049B" w:rsidRPr="00141007" w:rsidRDefault="0059049B" w:rsidP="00CE4C80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141007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>#include &lt;stdio.h&gt;</w:t>
            </w:r>
          </w:p>
          <w:p w:rsidR="0059049B" w:rsidRPr="006B7EFC" w:rsidRDefault="0059049B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</w:p>
          <w:p w:rsidR="00141007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>void findMinAndMax(int, int);</w:t>
            </w:r>
          </w:p>
          <w:p w:rsidR="0059049B" w:rsidRPr="006B7EFC" w:rsidRDefault="0059049B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>void main(){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int n1,n2;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printf("Enter the First Number : ");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scanf("%d",&amp;n1);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printf("Enter the Second Number : ");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scanf("%d",&amp;n2);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findMinAndMax(n1,n2);</w:t>
            </w:r>
          </w:p>
          <w:p w:rsidR="00141007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:rsidR="0059049B" w:rsidRPr="006B7EFC" w:rsidRDefault="0059049B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>void findMinAndMax(int a,int b){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if(a &gt; b){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printf("%d is Max.\n",a);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printf("%d is Min.",b);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else{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printf("%d is Max.\n",b);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printf("%d is Min.",a);</w:t>
            </w:r>
          </w:p>
          <w:p w:rsidR="00141007" w:rsidRPr="006B7EFC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141007" w:rsidRDefault="00141007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6B7EFC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:rsidR="0059049B" w:rsidRPr="003B28E0" w:rsidRDefault="0059049B" w:rsidP="00141007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178FA" w:rsidRPr="00C83123" w:rsidRDefault="002178FA" w:rsidP="00CE4C80">
            <w:pPr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2178FA" w:rsidRPr="00C83123" w:rsidTr="00AD6043">
        <w:trPr>
          <w:trHeight w:val="1101"/>
        </w:trPr>
        <w:tc>
          <w:tcPr>
            <w:tcW w:w="468" w:type="dxa"/>
          </w:tcPr>
          <w:p w:rsidR="002178FA" w:rsidRPr="002178FA" w:rsidRDefault="002178FA" w:rsidP="00CE4C8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C8604B" w:rsidRDefault="00C8604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E41BB" w:rsidRDefault="00A75BF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A75BF6">
              <w:rPr>
                <w:rFonts w:ascii="Calibri" w:hAnsi="Calibri" w:cs="Calibri"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5378450" cy="915834"/>
                  <wp:effectExtent l="1905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624" cy="919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75BF6" w:rsidRDefault="00A75BF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ED08CF" w:rsidRDefault="00ED08CF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ED08CF" w:rsidRDefault="00ED08CF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ED08CF" w:rsidRDefault="00ED08CF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2B7759" w:rsidRPr="00E41AE8" w:rsidRDefault="002B7759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D5D74" w:rsidRPr="00C83123" w:rsidTr="00AD6043">
        <w:trPr>
          <w:trHeight w:val="516"/>
        </w:trPr>
        <w:tc>
          <w:tcPr>
            <w:tcW w:w="468" w:type="dxa"/>
          </w:tcPr>
          <w:p w:rsidR="009D5D74" w:rsidRPr="002178FA" w:rsidRDefault="009D5D74" w:rsidP="009D5D7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3</w:t>
            </w:r>
            <w:r w:rsidRPr="00C83123">
              <w:rPr>
                <w:rFonts w:ascii="Calibri" w:hAnsi="Calibri"/>
                <w:b/>
                <w:sz w:val="24"/>
                <w:szCs w:val="24"/>
              </w:rPr>
              <w:t>)</w:t>
            </w:r>
          </w:p>
        </w:tc>
        <w:tc>
          <w:tcPr>
            <w:tcW w:w="9880" w:type="dxa"/>
          </w:tcPr>
          <w:p w:rsidR="0059049B" w:rsidRPr="0059049B" w:rsidRDefault="0059049B" w:rsidP="0059049B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8"/>
                <w:szCs w:val="28"/>
              </w:rPr>
            </w:pPr>
            <w:r w:rsidRPr="0059049B">
              <w:rPr>
                <w:rFonts w:ascii="Calibri" w:hAnsi="Calibri"/>
                <w:b/>
                <w:sz w:val="28"/>
                <w:szCs w:val="28"/>
              </w:rPr>
              <w:t>Count simple interest using function.?(A) (I=(p*t*r)/100)</w:t>
            </w:r>
          </w:p>
          <w:p w:rsidR="00BE3CD4" w:rsidRPr="0059049B" w:rsidRDefault="00BE3CD4" w:rsidP="00BE3CD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8"/>
                <w:szCs w:val="28"/>
              </w:rPr>
            </w:pPr>
          </w:p>
        </w:tc>
      </w:tr>
      <w:tr w:rsidR="009D5D74" w:rsidRPr="00C83123" w:rsidTr="00AD6043">
        <w:trPr>
          <w:trHeight w:val="309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  <w:p w:rsidR="0059049B" w:rsidRPr="009D5D74" w:rsidRDefault="0059049B" w:rsidP="009D5D74">
            <w:pP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59049B" w:rsidRDefault="0059049B" w:rsidP="0059049B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Cs/>
                <w:sz w:val="24"/>
                <w:szCs w:val="24"/>
              </w:rPr>
              <w:t xml:space="preserve">             </w:t>
            </w:r>
            <w:r w:rsidRPr="0059049B">
              <w:rPr>
                <w:rFonts w:ascii="Calibri" w:hAnsi="Calibri"/>
                <w:bCs/>
                <w:sz w:val="24"/>
                <w:szCs w:val="24"/>
              </w:rPr>
              <w:t>#include &lt;stdio.h&gt;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59049B" w:rsidRDefault="0059049B" w:rsidP="0059049B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>
              <w:rPr>
                <w:rFonts w:ascii="Calibri" w:hAnsi="Calibri"/>
                <w:bCs/>
                <w:sz w:val="24"/>
                <w:szCs w:val="24"/>
              </w:rPr>
              <w:t xml:space="preserve">             </w:t>
            </w:r>
            <w:r w:rsidRPr="0059049B">
              <w:rPr>
                <w:rFonts w:ascii="Calibri" w:hAnsi="Calibri"/>
                <w:bCs/>
                <w:sz w:val="24"/>
                <w:szCs w:val="24"/>
              </w:rPr>
              <w:t xml:space="preserve">void countSimpleInterest(int, int, int); 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>void main(){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int p,r,t;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printf("Enter the Principal amount : ");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scanf("%d",&amp;p);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printf("Enter the Rate Of Interest : ");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scanf("%d",&amp;r);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printf("Enter the Time (In year) : ");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scanf("%d",&amp;t);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countSimpleInterest(p,r,t);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>void countSimpleInterest(int p,int r,int t){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float interest = (p*r*t)/100.0;</w:t>
            </w:r>
          </w:p>
          <w:p w:rsidR="0059049B" w:rsidRPr="0059049B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ab/>
              <w:t>printf("Interest = %f",interest);</w:t>
            </w:r>
          </w:p>
          <w:p w:rsidR="003F3FB1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59049B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:rsidR="0059049B" w:rsidRPr="003F3FB1" w:rsidRDefault="0059049B" w:rsidP="0059049B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9D5D74" w:rsidRPr="00C83123" w:rsidTr="00AD6043">
        <w:trPr>
          <w:trHeight w:val="241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E31C6A" w:rsidRPr="00E31C6A" w:rsidRDefault="009D5D74" w:rsidP="00E31C6A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:rsidR="009D5D74" w:rsidRDefault="003F3FB1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3F3FB1">
              <w:rPr>
                <w:rFonts w:ascii="Calibri" w:hAnsi="Calibri" w:cs="Calibri"/>
                <w:noProof/>
                <w:lang w:val="en-US" w:eastAsia="en-US" w:bidi="hi-IN"/>
              </w:rPr>
              <w:drawing>
                <wp:inline distT="0" distB="0" distL="0" distR="0">
                  <wp:extent cx="5454650" cy="906285"/>
                  <wp:effectExtent l="1905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4178" cy="906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F3FB1" w:rsidRDefault="003F3FB1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3F3FB1" w:rsidRDefault="003F3FB1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59049B" w:rsidRDefault="0059049B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lang w:val="en-US" w:eastAsia="en-US" w:bidi="hi-IN"/>
              </w:rPr>
            </w:pPr>
          </w:p>
          <w:p w:rsidR="00EB0AC4" w:rsidRDefault="00EB0AC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ED08CF" w:rsidRDefault="00ED08CF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ED08CF" w:rsidRDefault="00ED08CF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ED08CF" w:rsidRDefault="00ED08CF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ED08CF" w:rsidRDefault="00ED08CF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ED08CF" w:rsidRPr="00E31C6A" w:rsidRDefault="00ED08CF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9D5D74" w:rsidRPr="00C83123" w:rsidTr="00AD6043">
        <w:trPr>
          <w:trHeight w:val="293"/>
        </w:trPr>
        <w:tc>
          <w:tcPr>
            <w:tcW w:w="468" w:type="dxa"/>
          </w:tcPr>
          <w:p w:rsidR="009D5D74" w:rsidRPr="00C83123" w:rsidRDefault="00A27420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4</w:t>
            </w:r>
            <w:r w:rsidR="009D5D74" w:rsidRPr="00C83123">
              <w:rPr>
                <w:rFonts w:ascii="Calibri" w:hAnsi="Calibri"/>
                <w:b/>
                <w:sz w:val="24"/>
                <w:szCs w:val="24"/>
              </w:rPr>
              <w:t>)</w:t>
            </w:r>
          </w:p>
        </w:tc>
        <w:tc>
          <w:tcPr>
            <w:tcW w:w="9880" w:type="dxa"/>
          </w:tcPr>
          <w:p w:rsidR="000310B2" w:rsidRPr="00AD6043" w:rsidRDefault="00AD6043" w:rsidP="000310B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3B3B3B"/>
                <w:sz w:val="24"/>
                <w:szCs w:val="24"/>
              </w:rPr>
            </w:pPr>
            <w:r w:rsidRPr="00AD6043">
              <w:rPr>
                <w:rFonts w:ascii="Calibri" w:hAnsi="Calibri" w:cs="Courier New"/>
                <w:b/>
                <w:bCs/>
                <w:sz w:val="28"/>
                <w:szCs w:val="28"/>
                <w:lang w:bidi="hi-IN"/>
              </w:rPr>
              <w:t>Generate Fibonacci series of N given number using function name ƒbbo().?(B)</w:t>
            </w:r>
          </w:p>
        </w:tc>
      </w:tr>
      <w:tr w:rsidR="009D5D74" w:rsidRPr="00C83123" w:rsidTr="00AD6043">
        <w:trPr>
          <w:trHeight w:val="218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Pr="00441640" w:rsidRDefault="009D5D74" w:rsidP="009D5D74">
            <w:pPr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AD6043" w:rsidRPr="00AD6043" w:rsidRDefault="00AD6043" w:rsidP="00AD6043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 </w:t>
            </w: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>#include &lt;stdio.h&gt;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>void fbbo(int);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>void main(){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n;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printf("Enter the Number : ");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scanf("%d",&amp;n);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fbbo(n);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>void fbbo(int n){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p1 = 0,p2 = 1,sum = 0;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printf("\n 0 1 ");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i = 0;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for(i=0;i&lt;n-2;i++){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sum = p1 + p2;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printf("%d ",sum);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p1 = p2;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p2 = sum;</w:t>
            </w:r>
          </w:p>
          <w:p w:rsidR="00AD6043" w:rsidRPr="00AD6043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4D3EDD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AD6043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  <w:p w:rsidR="00AD6043" w:rsidRPr="004D3EDD" w:rsidRDefault="00AD6043" w:rsidP="00AD6043">
            <w:pPr>
              <w:autoSpaceDE w:val="0"/>
              <w:autoSpaceDN w:val="0"/>
              <w:adjustRightInd w:val="0"/>
              <w:ind w:left="72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</w:tc>
      </w:tr>
      <w:tr w:rsidR="009D5D74" w:rsidRPr="00C83123" w:rsidTr="00AD6043">
        <w:trPr>
          <w:trHeight w:val="54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9D5D74" w:rsidRDefault="004D3EDD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4D3EDD">
              <w:rPr>
                <w:rFonts w:ascii="Calibri" w:hAnsi="Calibri"/>
                <w:b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5828218" cy="1149350"/>
                  <wp:effectExtent l="19050" t="0" r="1082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798" cy="1149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3EDD" w:rsidRDefault="004D3EDD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4D3EDD" w:rsidRDefault="004D3EDD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D60863" w:rsidRPr="00C83123" w:rsidRDefault="00D60863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:rsidR="00ED307C" w:rsidRDefault="00ED307C">
      <w:pPr>
        <w:spacing w:after="0" w:line="240" w:lineRule="auto"/>
        <w:rPr>
          <w:rFonts w:ascii="LM Roman 12" w:hAnsi="LM Roman 12"/>
          <w:sz w:val="22"/>
          <w:szCs w:val="22"/>
        </w:rPr>
      </w:pPr>
    </w:p>
    <w:sectPr w:rsidR="00ED307C" w:rsidSect="00B5337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8" w:h="16833"/>
      <w:pgMar w:top="83" w:right="284" w:bottom="288" w:left="864" w:header="0" w:footer="15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7DC1" w:rsidRDefault="00CA7DC1">
      <w:pPr>
        <w:spacing w:after="0" w:line="240" w:lineRule="auto"/>
      </w:pPr>
      <w:r>
        <w:separator/>
      </w:r>
    </w:p>
  </w:endnote>
  <w:endnote w:type="continuationSeparator" w:id="1">
    <w:p w:rsidR="00CA7DC1" w:rsidRDefault="00CA7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A1C" w:rsidRDefault="00A72A1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A1C" w:rsidRDefault="00A72A1C">
    <w:pPr>
      <w:pStyle w:val="Footer"/>
      <w:pBdr>
        <w:top w:val="thinThickSmallGap" w:sz="24" w:space="1" w:color="823B0B" w:themeColor="accent2" w:themeShade="7F"/>
      </w:pBdr>
      <w:rPr>
        <w:rFonts w:asciiTheme="majorHAnsi" w:hAnsiTheme="majorHAnsi"/>
      </w:rPr>
    </w:pPr>
    <w:r w:rsidRPr="00A72A1C">
      <w:rPr>
        <w:rFonts w:asciiTheme="majorHAnsi" w:hAnsiTheme="majorHAnsi"/>
        <w:b/>
        <w:bCs/>
      </w:rPr>
      <w:t>Vishal Baraiya</w:t>
    </w:r>
    <w:r w:rsidRPr="00A72A1C">
      <w:rPr>
        <w:rFonts w:asciiTheme="majorHAnsi" w:hAnsiTheme="majorHAnsi"/>
        <w:b/>
        <w:bCs/>
      </w:rPr>
      <w:ptab w:relativeTo="margin" w:alignment="right" w:leader="none"/>
    </w:r>
    <w:r w:rsidRPr="00A72A1C">
      <w:t xml:space="preserve"> </w:t>
    </w:r>
    <w:fldSimple w:instr=" PAGE   \* MERGEFORMAT ">
      <w:r w:rsidRPr="00A72A1C">
        <w:rPr>
          <w:rFonts w:asciiTheme="majorHAnsi" w:hAnsiTheme="majorHAnsi"/>
          <w:noProof/>
        </w:rPr>
        <w:t>1</w:t>
      </w:r>
    </w:fldSimple>
  </w:p>
  <w:p w:rsidR="006C1C33" w:rsidRDefault="006C1C33" w:rsidP="0015331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A1C" w:rsidRDefault="00A72A1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7DC1" w:rsidRDefault="00CA7DC1">
      <w:pPr>
        <w:spacing w:after="0" w:line="240" w:lineRule="auto"/>
      </w:pPr>
      <w:r>
        <w:separator/>
      </w:r>
    </w:p>
  </w:footnote>
  <w:footnote w:type="continuationSeparator" w:id="1">
    <w:p w:rsidR="00CA7DC1" w:rsidRDefault="00CA7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A1C" w:rsidRDefault="00A72A1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CellMar>
        <w:left w:w="0" w:type="dxa"/>
        <w:right w:w="0" w:type="dxa"/>
      </w:tblCellMar>
      <w:tblLook w:val="000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/>
          </w:tblPr>
          <w:tblGrid>
            <w:gridCol w:w="3934"/>
          </w:tblGrid>
          <w:tr w:rsidR="00642072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val="en-US" w:eastAsia="en-US" w:bidi="hi-IN"/>
                  </w:rPr>
                  <w:drawing>
                    <wp:inline distT="0" distB="0" distL="0" distR="0">
                      <wp:extent cx="1866900" cy="737134"/>
                      <wp:effectExtent l="0" t="0" r="0" b="635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0"/>
          </w:tblGrid>
          <w:tr w:rsidR="00642072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6"/>
          </w:tblGrid>
          <w:tr w:rsidR="00642072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4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F30F57">
                  <w:rPr>
                    <w:rFonts w:ascii="LM Roman 12" w:eastAsia="LM Roman 12" w:hAnsi="LM Roman 12"/>
                    <w:color w:val="000000"/>
                  </w:rPr>
                  <w:t>2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6"/>
          </w:tblGrid>
          <w:tr w:rsidR="00642072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642072" w:rsidTr="00D6619C">
      <w:trPr>
        <w:trHeight w:val="47"/>
      </w:trPr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960"/>
          </w:tblGrid>
          <w:tr w:rsidR="00642072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BA19AD">
                <w:pPr>
                  <w:spacing w:after="0" w:line="240" w:lineRule="auto"/>
                </w:pPr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 :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4320"/>
          </w:tblGrid>
          <w:tr w:rsidR="00642072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960A10" w:rsidRDefault="00F30F57" w:rsidP="00717579">
                <w:pPr>
                  <w:spacing w:after="0" w:line="240" w:lineRule="auto"/>
                  <w:rPr>
                    <w:rFonts w:ascii="LM Roman 12" w:hAnsi="LM Roman 12"/>
                  </w:rPr>
                </w:pPr>
                <w:r w:rsidRPr="00F30F57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2304CS201</w:t>
                </w:r>
                <w:r w:rsidR="00717579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– C Programming - I</w:t>
                </w:r>
                <w:r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I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4923"/>
          </w:tblGrid>
          <w:tr w:rsidR="00642072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D6619C" w:rsidRDefault="003E6D71" w:rsidP="00717579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Ashok G. Badresiya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</w:tbl>
  <w:p w:rsidR="00A411F1" w:rsidRDefault="00A411F1" w:rsidP="00B5337E">
    <w:pPr>
      <w:spacing w:after="0" w:line="240" w:lineRule="aut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2A1C" w:rsidRDefault="00A72A1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1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2">
    <w:nsid w:val="36FC1F28"/>
    <w:multiLevelType w:val="hybridMultilevel"/>
    <w:tmpl w:val="EDA0B6AE"/>
    <w:lvl w:ilvl="0" w:tplc="A7421048">
      <w:start w:val="1"/>
      <w:numFmt w:val="lowerRoman"/>
      <w:lvlText w:val="%1)"/>
      <w:lvlJc w:val="left"/>
      <w:pPr>
        <w:ind w:left="720" w:hanging="720"/>
      </w:pPr>
      <w:rPr>
        <w:rFonts w:cs="Courier New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4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>
    <w:nsid w:val="4598179E"/>
    <w:multiLevelType w:val="hybridMultilevel"/>
    <w:tmpl w:val="66809372"/>
    <w:lvl w:ilvl="0" w:tplc="5DBEAC1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4EB2529C"/>
    <w:multiLevelType w:val="hybridMultilevel"/>
    <w:tmpl w:val="D4266BFC"/>
    <w:lvl w:ilvl="0" w:tplc="738C3A3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8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39"/>
  </w:num>
  <w:num w:numId="31">
    <w:abstractNumId w:val="31"/>
  </w:num>
  <w:num w:numId="32">
    <w:abstractNumId w:val="33"/>
  </w:num>
  <w:num w:numId="33">
    <w:abstractNumId w:val="29"/>
  </w:num>
  <w:num w:numId="34">
    <w:abstractNumId w:val="30"/>
  </w:num>
  <w:num w:numId="35">
    <w:abstractNumId w:val="38"/>
  </w:num>
  <w:num w:numId="36">
    <w:abstractNumId w:val="37"/>
  </w:num>
  <w:num w:numId="37">
    <w:abstractNumId w:val="34"/>
  </w:num>
  <w:num w:numId="38">
    <w:abstractNumId w:val="32"/>
  </w:num>
  <w:num w:numId="39">
    <w:abstractNumId w:val="36"/>
  </w:num>
  <w:num w:numId="40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642072"/>
    <w:rsid w:val="0000259E"/>
    <w:rsid w:val="00026C82"/>
    <w:rsid w:val="000310B2"/>
    <w:rsid w:val="00051AC2"/>
    <w:rsid w:val="000557B8"/>
    <w:rsid w:val="000715D0"/>
    <w:rsid w:val="000831D0"/>
    <w:rsid w:val="000A3FE8"/>
    <w:rsid w:val="000B2F5D"/>
    <w:rsid w:val="000B591D"/>
    <w:rsid w:val="000B6B24"/>
    <w:rsid w:val="000C56AD"/>
    <w:rsid w:val="000D18EE"/>
    <w:rsid w:val="000D4E6D"/>
    <w:rsid w:val="000F6329"/>
    <w:rsid w:val="00102E26"/>
    <w:rsid w:val="001068C3"/>
    <w:rsid w:val="00115437"/>
    <w:rsid w:val="00121577"/>
    <w:rsid w:val="00141007"/>
    <w:rsid w:val="00152A1F"/>
    <w:rsid w:val="00153312"/>
    <w:rsid w:val="001571E9"/>
    <w:rsid w:val="00162E8F"/>
    <w:rsid w:val="0016413B"/>
    <w:rsid w:val="001675B1"/>
    <w:rsid w:val="00175ADC"/>
    <w:rsid w:val="00181DCF"/>
    <w:rsid w:val="00184475"/>
    <w:rsid w:val="00192CBC"/>
    <w:rsid w:val="001A0871"/>
    <w:rsid w:val="001A0FD0"/>
    <w:rsid w:val="001B010E"/>
    <w:rsid w:val="001B639C"/>
    <w:rsid w:val="001F7902"/>
    <w:rsid w:val="002165E9"/>
    <w:rsid w:val="002178FA"/>
    <w:rsid w:val="00266FAB"/>
    <w:rsid w:val="00274FD0"/>
    <w:rsid w:val="00280FE6"/>
    <w:rsid w:val="00290ACE"/>
    <w:rsid w:val="002928F2"/>
    <w:rsid w:val="002A2DA5"/>
    <w:rsid w:val="002B7759"/>
    <w:rsid w:val="002C0F9C"/>
    <w:rsid w:val="002C3D0E"/>
    <w:rsid w:val="002E255C"/>
    <w:rsid w:val="002E7219"/>
    <w:rsid w:val="002F7BD8"/>
    <w:rsid w:val="003040BC"/>
    <w:rsid w:val="00351293"/>
    <w:rsid w:val="00360ED4"/>
    <w:rsid w:val="00362934"/>
    <w:rsid w:val="00364710"/>
    <w:rsid w:val="0037354A"/>
    <w:rsid w:val="00395AD2"/>
    <w:rsid w:val="003B28E0"/>
    <w:rsid w:val="003C5628"/>
    <w:rsid w:val="003D3ADA"/>
    <w:rsid w:val="003E150A"/>
    <w:rsid w:val="003E6D71"/>
    <w:rsid w:val="003F0846"/>
    <w:rsid w:val="003F3FB1"/>
    <w:rsid w:val="004062DF"/>
    <w:rsid w:val="00412323"/>
    <w:rsid w:val="004179CB"/>
    <w:rsid w:val="00441640"/>
    <w:rsid w:val="0044745D"/>
    <w:rsid w:val="004519E1"/>
    <w:rsid w:val="0045484D"/>
    <w:rsid w:val="00461F74"/>
    <w:rsid w:val="004634C5"/>
    <w:rsid w:val="00471808"/>
    <w:rsid w:val="00482AA1"/>
    <w:rsid w:val="004B4353"/>
    <w:rsid w:val="004C233C"/>
    <w:rsid w:val="004C4DDB"/>
    <w:rsid w:val="004C60F6"/>
    <w:rsid w:val="004D3EDD"/>
    <w:rsid w:val="004E1A24"/>
    <w:rsid w:val="004F020B"/>
    <w:rsid w:val="0050722E"/>
    <w:rsid w:val="005107CD"/>
    <w:rsid w:val="00516380"/>
    <w:rsid w:val="00541C79"/>
    <w:rsid w:val="005528E8"/>
    <w:rsid w:val="00572919"/>
    <w:rsid w:val="005756DD"/>
    <w:rsid w:val="0059049B"/>
    <w:rsid w:val="00592F34"/>
    <w:rsid w:val="005B50B3"/>
    <w:rsid w:val="005C1E0C"/>
    <w:rsid w:val="005C405B"/>
    <w:rsid w:val="005E03D4"/>
    <w:rsid w:val="005E347F"/>
    <w:rsid w:val="005E41BB"/>
    <w:rsid w:val="005E6380"/>
    <w:rsid w:val="005F4157"/>
    <w:rsid w:val="0061742F"/>
    <w:rsid w:val="00642072"/>
    <w:rsid w:val="006558D4"/>
    <w:rsid w:val="00661586"/>
    <w:rsid w:val="00685050"/>
    <w:rsid w:val="00694C45"/>
    <w:rsid w:val="00697089"/>
    <w:rsid w:val="006A430C"/>
    <w:rsid w:val="006B431E"/>
    <w:rsid w:val="006B60FB"/>
    <w:rsid w:val="006B7EFC"/>
    <w:rsid w:val="006C1C33"/>
    <w:rsid w:val="006C574D"/>
    <w:rsid w:val="006D00B4"/>
    <w:rsid w:val="006F3453"/>
    <w:rsid w:val="006F6FEE"/>
    <w:rsid w:val="00704E83"/>
    <w:rsid w:val="007151E4"/>
    <w:rsid w:val="00715984"/>
    <w:rsid w:val="00717579"/>
    <w:rsid w:val="0073385F"/>
    <w:rsid w:val="00736339"/>
    <w:rsid w:val="007430EC"/>
    <w:rsid w:val="00753957"/>
    <w:rsid w:val="00754521"/>
    <w:rsid w:val="00761DA1"/>
    <w:rsid w:val="00765DBB"/>
    <w:rsid w:val="0077035D"/>
    <w:rsid w:val="00784EA9"/>
    <w:rsid w:val="007B216A"/>
    <w:rsid w:val="007B24F6"/>
    <w:rsid w:val="007B78D3"/>
    <w:rsid w:val="007C44BA"/>
    <w:rsid w:val="007D2824"/>
    <w:rsid w:val="007D41EF"/>
    <w:rsid w:val="007D43EF"/>
    <w:rsid w:val="007F20E9"/>
    <w:rsid w:val="007F365D"/>
    <w:rsid w:val="0081532A"/>
    <w:rsid w:val="00816019"/>
    <w:rsid w:val="00816AA8"/>
    <w:rsid w:val="0081777F"/>
    <w:rsid w:val="00827797"/>
    <w:rsid w:val="00847D3D"/>
    <w:rsid w:val="008715FF"/>
    <w:rsid w:val="008809CE"/>
    <w:rsid w:val="008919B5"/>
    <w:rsid w:val="008E61D1"/>
    <w:rsid w:val="008F5D65"/>
    <w:rsid w:val="00903662"/>
    <w:rsid w:val="00906051"/>
    <w:rsid w:val="00910025"/>
    <w:rsid w:val="009523A9"/>
    <w:rsid w:val="00952B01"/>
    <w:rsid w:val="00960A10"/>
    <w:rsid w:val="009715D3"/>
    <w:rsid w:val="009927E4"/>
    <w:rsid w:val="009950CB"/>
    <w:rsid w:val="009C6510"/>
    <w:rsid w:val="009D54F0"/>
    <w:rsid w:val="009D5D74"/>
    <w:rsid w:val="009F21DC"/>
    <w:rsid w:val="00A164ED"/>
    <w:rsid w:val="00A22B5B"/>
    <w:rsid w:val="00A273E6"/>
    <w:rsid w:val="00A27420"/>
    <w:rsid w:val="00A40450"/>
    <w:rsid w:val="00A411F1"/>
    <w:rsid w:val="00A511C6"/>
    <w:rsid w:val="00A53B49"/>
    <w:rsid w:val="00A54D0A"/>
    <w:rsid w:val="00A60471"/>
    <w:rsid w:val="00A633F8"/>
    <w:rsid w:val="00A66D77"/>
    <w:rsid w:val="00A724AF"/>
    <w:rsid w:val="00A72A1C"/>
    <w:rsid w:val="00A75BF6"/>
    <w:rsid w:val="00A82604"/>
    <w:rsid w:val="00A82B0C"/>
    <w:rsid w:val="00A83557"/>
    <w:rsid w:val="00A85684"/>
    <w:rsid w:val="00A8790C"/>
    <w:rsid w:val="00A91503"/>
    <w:rsid w:val="00A92F75"/>
    <w:rsid w:val="00A943DD"/>
    <w:rsid w:val="00AD6043"/>
    <w:rsid w:val="00AF7CFB"/>
    <w:rsid w:val="00AF7E43"/>
    <w:rsid w:val="00B16A83"/>
    <w:rsid w:val="00B2540A"/>
    <w:rsid w:val="00B32003"/>
    <w:rsid w:val="00B34C0F"/>
    <w:rsid w:val="00B40F96"/>
    <w:rsid w:val="00B47700"/>
    <w:rsid w:val="00B47A6E"/>
    <w:rsid w:val="00B50327"/>
    <w:rsid w:val="00B5337E"/>
    <w:rsid w:val="00B5770F"/>
    <w:rsid w:val="00B60949"/>
    <w:rsid w:val="00B63F01"/>
    <w:rsid w:val="00B97237"/>
    <w:rsid w:val="00BA19AD"/>
    <w:rsid w:val="00BA6E05"/>
    <w:rsid w:val="00BB41DD"/>
    <w:rsid w:val="00BC04CB"/>
    <w:rsid w:val="00BC78A4"/>
    <w:rsid w:val="00BC7B10"/>
    <w:rsid w:val="00BE3CD4"/>
    <w:rsid w:val="00BF47D7"/>
    <w:rsid w:val="00C05507"/>
    <w:rsid w:val="00C06816"/>
    <w:rsid w:val="00C15304"/>
    <w:rsid w:val="00C24CAF"/>
    <w:rsid w:val="00C25C46"/>
    <w:rsid w:val="00C44502"/>
    <w:rsid w:val="00C47D70"/>
    <w:rsid w:val="00C7551E"/>
    <w:rsid w:val="00C76004"/>
    <w:rsid w:val="00C83CDC"/>
    <w:rsid w:val="00C8604B"/>
    <w:rsid w:val="00C9033E"/>
    <w:rsid w:val="00C93C97"/>
    <w:rsid w:val="00CA7DC1"/>
    <w:rsid w:val="00CD2DC5"/>
    <w:rsid w:val="00CD3368"/>
    <w:rsid w:val="00CF15F7"/>
    <w:rsid w:val="00D13472"/>
    <w:rsid w:val="00D245AF"/>
    <w:rsid w:val="00D355B4"/>
    <w:rsid w:val="00D374CD"/>
    <w:rsid w:val="00D55454"/>
    <w:rsid w:val="00D60863"/>
    <w:rsid w:val="00D6619C"/>
    <w:rsid w:val="00D75524"/>
    <w:rsid w:val="00D7729A"/>
    <w:rsid w:val="00D80F55"/>
    <w:rsid w:val="00D92AF1"/>
    <w:rsid w:val="00DA0FEB"/>
    <w:rsid w:val="00DB5CBB"/>
    <w:rsid w:val="00DC613C"/>
    <w:rsid w:val="00DD4949"/>
    <w:rsid w:val="00DD5F35"/>
    <w:rsid w:val="00DE12DE"/>
    <w:rsid w:val="00DE2611"/>
    <w:rsid w:val="00E2235C"/>
    <w:rsid w:val="00E23176"/>
    <w:rsid w:val="00E31C6A"/>
    <w:rsid w:val="00E41AE8"/>
    <w:rsid w:val="00E718FA"/>
    <w:rsid w:val="00E95BB0"/>
    <w:rsid w:val="00EB0AC4"/>
    <w:rsid w:val="00EC4A41"/>
    <w:rsid w:val="00ED08CF"/>
    <w:rsid w:val="00ED307C"/>
    <w:rsid w:val="00EE6002"/>
    <w:rsid w:val="00EE6C68"/>
    <w:rsid w:val="00F02845"/>
    <w:rsid w:val="00F048EF"/>
    <w:rsid w:val="00F078D7"/>
    <w:rsid w:val="00F14821"/>
    <w:rsid w:val="00F163E5"/>
    <w:rsid w:val="00F30F57"/>
    <w:rsid w:val="00F551BC"/>
    <w:rsid w:val="00F7117D"/>
    <w:rsid w:val="00F7213F"/>
    <w:rsid w:val="00F749CF"/>
    <w:rsid w:val="00F74AEC"/>
    <w:rsid w:val="00F80533"/>
    <w:rsid w:val="00F920A8"/>
    <w:rsid w:val="00FA3788"/>
    <w:rsid w:val="00FA423D"/>
    <w:rsid w:val="00FB3C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sid w:val="00CD3368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4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217EA-F891-40E5-810E-D57FE2276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1966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cp:lastModifiedBy>Lenovo</cp:lastModifiedBy>
  <cp:revision>4</cp:revision>
  <cp:lastPrinted>2024-06-26T17:28:00Z</cp:lastPrinted>
  <dcterms:created xsi:type="dcterms:W3CDTF">2024-12-10T13:39:00Z</dcterms:created>
  <dcterms:modified xsi:type="dcterms:W3CDTF">2024-12-10T13:42:00Z</dcterms:modified>
</cp:coreProperties>
</file>