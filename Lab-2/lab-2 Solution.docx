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78"/>
        <w:gridCol w:w="9880"/>
      </w:tblGrid>
      <w:tr w:rsidR="00B40F96" w:rsidRPr="002F0FF4" w:rsidTr="000715D0">
        <w:tc>
          <w:tcPr>
            <w:tcW w:w="10348" w:type="dxa"/>
            <w:gridSpan w:val="2"/>
          </w:tcPr>
          <w:p w:rsidR="007B24F6" w:rsidRPr="002F0FF4" w:rsidRDefault="00B40F96" w:rsidP="00717579">
            <w:pPr>
              <w:jc w:val="center"/>
              <w:rPr>
                <w:rFonts w:ascii="Roboto" w:hAnsi="Roboto" w:cs="Roboto Condensed"/>
                <w:b/>
                <w:sz w:val="36"/>
                <w:szCs w:val="32"/>
              </w:rPr>
            </w:pPr>
            <w:r w:rsidRPr="00AD6043">
              <w:rPr>
                <w:rFonts w:ascii="Roboto" w:hAnsi="Roboto" w:cs="Roboto Condensed"/>
                <w:b/>
                <w:sz w:val="36"/>
                <w:szCs w:val="32"/>
              </w:rPr>
              <w:t>Practical-</w:t>
            </w:r>
            <w:r w:rsidR="007B24F6" w:rsidRPr="00AD6043">
              <w:rPr>
                <w:rFonts w:ascii="Roboto" w:hAnsi="Roboto" w:cs="Roboto Condensed"/>
                <w:b/>
                <w:sz w:val="36"/>
                <w:szCs w:val="32"/>
              </w:rPr>
              <w:t>1</w:t>
            </w:r>
            <w:r w:rsidRPr="00AD6043">
              <w:rPr>
                <w:rFonts w:ascii="Roboto" w:hAnsi="Roboto" w:cs="Roboto Condensed"/>
                <w:b/>
                <w:sz w:val="36"/>
                <w:szCs w:val="32"/>
              </w:rPr>
              <w:t xml:space="preserve">: </w:t>
            </w:r>
            <w:r w:rsidR="002F0FF4" w:rsidRPr="002F0FF4">
              <w:rPr>
                <w:rFonts w:ascii="Roboto" w:hAnsi="Roboto" w:cs="Roboto Condensed"/>
                <w:b/>
                <w:sz w:val="36"/>
                <w:szCs w:val="32"/>
              </w:rPr>
              <w:t>Intermediate Programs Using User-Deƒ</w:t>
            </w:r>
            <w:r w:rsidR="00C63FDE">
              <w:rPr>
                <w:rFonts w:ascii="Roboto" w:hAnsi="Roboto" w:cs="Roboto Condensed"/>
                <w:b/>
                <w:sz w:val="36"/>
                <w:szCs w:val="32"/>
              </w:rPr>
              <w:t>i</w:t>
            </w:r>
            <w:r w:rsidR="002F0FF4" w:rsidRPr="002F0FF4">
              <w:rPr>
                <w:rFonts w:ascii="Roboto" w:hAnsi="Roboto" w:cs="Roboto Condensed"/>
                <w:b/>
                <w:sz w:val="36"/>
                <w:szCs w:val="32"/>
              </w:rPr>
              <w:t>ned Function</w:t>
            </w:r>
          </w:p>
          <w:p w:rsidR="002F0FF4" w:rsidRPr="00D80F55" w:rsidRDefault="002F0FF4" w:rsidP="00717579">
            <w:pPr>
              <w:jc w:val="center"/>
              <w:rPr>
                <w:rFonts w:ascii="Roboto" w:hAnsi="Roboto" w:cs="Roboto Condensed"/>
                <w:b/>
                <w:sz w:val="24"/>
                <w:szCs w:val="20"/>
              </w:rPr>
            </w:pPr>
          </w:p>
        </w:tc>
      </w:tr>
      <w:tr w:rsidR="00B40F96" w:rsidRPr="00C83123" w:rsidTr="00AD6043">
        <w:tc>
          <w:tcPr>
            <w:tcW w:w="468" w:type="dxa"/>
          </w:tcPr>
          <w:p w:rsidR="00B40F96" w:rsidRPr="006E5EC6" w:rsidRDefault="00B40F96" w:rsidP="00B40F96">
            <w:pPr>
              <w:jc w:val="center"/>
              <w:rPr>
                <w:rFonts w:ascii="Calibri" w:hAnsi="Calibri"/>
                <w:b/>
                <w:sz w:val="32"/>
                <w:szCs w:val="32"/>
              </w:rPr>
            </w:pPr>
            <w:r w:rsidRPr="006E5EC6">
              <w:rPr>
                <w:rFonts w:ascii="Calibri" w:hAnsi="Calibri"/>
                <w:b/>
                <w:sz w:val="32"/>
                <w:szCs w:val="32"/>
              </w:rPr>
              <w:t>1)</w:t>
            </w:r>
          </w:p>
        </w:tc>
        <w:tc>
          <w:tcPr>
            <w:tcW w:w="9880" w:type="dxa"/>
          </w:tcPr>
          <w:p w:rsidR="001B010E" w:rsidRPr="002F0FF4" w:rsidRDefault="002F0FF4" w:rsidP="007B24F6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32"/>
                <w:szCs w:val="32"/>
              </w:rPr>
            </w:pPr>
            <w:r w:rsidRPr="002F0FF4">
              <w:rPr>
                <w:rFonts w:ascii="Calibri" w:hAnsi="Calibri" w:cs="Times New Roman"/>
                <w:b/>
                <w:color w:val="222222"/>
                <w:sz w:val="32"/>
                <w:szCs w:val="32"/>
                <w:shd w:val="clear" w:color="auto" w:fill="FFFFFF"/>
              </w:rPr>
              <w:t>Return the maximum of three floating-point numbers.</w:t>
            </w:r>
            <w:r w:rsidR="007B24F6" w:rsidRPr="002F0FF4">
              <w:rPr>
                <w:rFonts w:ascii="Calibri" w:hAnsi="Calibri" w:cs="Times New Roman"/>
                <w:b/>
                <w:color w:val="222222"/>
                <w:sz w:val="32"/>
                <w:szCs w:val="32"/>
                <w:shd w:val="clear" w:color="auto" w:fill="FFFFFF"/>
              </w:rPr>
              <w:t xml:space="preserve"> (A)</w:t>
            </w:r>
          </w:p>
        </w:tc>
      </w:tr>
      <w:tr w:rsidR="00B40F96" w:rsidRPr="00C83123" w:rsidTr="00AD6043">
        <w:tc>
          <w:tcPr>
            <w:tcW w:w="468" w:type="dxa"/>
          </w:tcPr>
          <w:p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141007" w:rsidRPr="00141007" w:rsidRDefault="00141007" w:rsidP="002F0FF4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</w:p>
        </w:tc>
      </w:tr>
      <w:tr w:rsidR="00B40F96" w:rsidRPr="00C83123" w:rsidTr="00AD6043">
        <w:tc>
          <w:tcPr>
            <w:tcW w:w="468" w:type="dxa"/>
          </w:tcPr>
          <w:p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8"/>
                <w:szCs w:val="28"/>
                <w:shd w:val="clear" w:color="auto" w:fill="FFFFFF"/>
              </w:rPr>
            </w:pPr>
            <w:r w:rsidRPr="002F0FF4">
              <w:rPr>
                <w:rFonts w:ascii="Calibri" w:hAnsi="Calibri" w:cs="Times New Roman"/>
                <w:b/>
                <w:color w:val="222222"/>
                <w:sz w:val="28"/>
                <w:szCs w:val="28"/>
                <w:shd w:val="clear" w:color="auto" w:fill="FFFFFF"/>
              </w:rPr>
              <w:t xml:space="preserve">Program :- 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>#include &lt;stdio.h&gt;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>float maxOfThree(float ,float ,float);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>void main(){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  <w:t>float n1,n2,n3;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  <w:t>printf("Enter the first Number : ");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  <w:t>scanf("%f",&amp;n1);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  <w:t>printf("Enter the second Number : ");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  <w:t>scanf("%f",&amp;n2);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  <w:t>printf("Enter the third Number : ");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  <w:t>scanf("%f",&amp;n3);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  <w:t>float max = maxOfThree(n1,n2,n3);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  <w:t xml:space="preserve">printf("Max = %.2f",max); </w:t>
            </w:r>
            <w:r w:rsidRPr="002771B6">
              <w:rPr>
                <w:b/>
                <w:bCs/>
                <w:sz w:val="24"/>
                <w:szCs w:val="24"/>
              </w:rPr>
              <w:t>//up to two decimal point round of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>float maxOfThree(float n1,float n2,float n3){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  <w:t>if(n1 &gt; n2){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</w:r>
            <w:r w:rsidRPr="002F0FF4">
              <w:rPr>
                <w:sz w:val="24"/>
                <w:szCs w:val="24"/>
              </w:rPr>
              <w:tab/>
              <w:t>if(n1 &gt; n3){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</w:r>
            <w:r w:rsidRPr="002F0FF4">
              <w:rPr>
                <w:sz w:val="24"/>
                <w:szCs w:val="24"/>
              </w:rPr>
              <w:tab/>
            </w:r>
            <w:r w:rsidRPr="002F0FF4">
              <w:rPr>
                <w:sz w:val="24"/>
                <w:szCs w:val="24"/>
              </w:rPr>
              <w:tab/>
              <w:t>return n1;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</w:r>
            <w:r w:rsidRPr="002F0FF4">
              <w:rPr>
                <w:sz w:val="24"/>
                <w:szCs w:val="24"/>
              </w:rPr>
              <w:tab/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</w:r>
            <w:r w:rsidRPr="002F0FF4">
              <w:rPr>
                <w:sz w:val="24"/>
                <w:szCs w:val="24"/>
              </w:rPr>
              <w:tab/>
              <w:t>else{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</w:r>
            <w:r w:rsidRPr="002F0FF4">
              <w:rPr>
                <w:sz w:val="24"/>
                <w:szCs w:val="24"/>
              </w:rPr>
              <w:tab/>
            </w:r>
            <w:r w:rsidRPr="002F0FF4">
              <w:rPr>
                <w:sz w:val="24"/>
                <w:szCs w:val="24"/>
              </w:rPr>
              <w:tab/>
              <w:t>return n3;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</w:r>
            <w:r w:rsidRPr="002F0FF4">
              <w:rPr>
                <w:sz w:val="24"/>
                <w:szCs w:val="24"/>
              </w:rPr>
              <w:tab/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  <w:t>else{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</w:r>
            <w:r w:rsidRPr="002F0FF4">
              <w:rPr>
                <w:sz w:val="24"/>
                <w:szCs w:val="24"/>
              </w:rPr>
              <w:tab/>
              <w:t>if(n2 &gt; n3){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</w:r>
            <w:r w:rsidRPr="002F0FF4">
              <w:rPr>
                <w:sz w:val="24"/>
                <w:szCs w:val="24"/>
              </w:rPr>
              <w:tab/>
            </w:r>
            <w:r w:rsidRPr="002F0FF4">
              <w:rPr>
                <w:sz w:val="24"/>
                <w:szCs w:val="24"/>
              </w:rPr>
              <w:tab/>
              <w:t>return n2;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</w:r>
            <w:r w:rsidRPr="002F0FF4">
              <w:rPr>
                <w:sz w:val="24"/>
                <w:szCs w:val="24"/>
              </w:rPr>
              <w:tab/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</w:r>
            <w:r w:rsidRPr="002F0FF4">
              <w:rPr>
                <w:sz w:val="24"/>
                <w:szCs w:val="24"/>
              </w:rPr>
              <w:tab/>
              <w:t>else{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</w:r>
            <w:r w:rsidRPr="002F0FF4">
              <w:rPr>
                <w:sz w:val="24"/>
                <w:szCs w:val="24"/>
              </w:rPr>
              <w:tab/>
            </w:r>
            <w:r w:rsidRPr="002F0FF4">
              <w:rPr>
                <w:sz w:val="24"/>
                <w:szCs w:val="24"/>
              </w:rPr>
              <w:tab/>
              <w:t>return n3;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</w:r>
            <w:r w:rsidRPr="002F0FF4">
              <w:rPr>
                <w:sz w:val="24"/>
                <w:szCs w:val="24"/>
              </w:rPr>
              <w:tab/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ab/>
              <w:t>}</w:t>
            </w:r>
          </w:p>
          <w:p w:rsidR="0059049B" w:rsidRDefault="002F0FF4" w:rsidP="002F0FF4">
            <w:pPr>
              <w:autoSpaceDE w:val="0"/>
              <w:autoSpaceDN w:val="0"/>
              <w:adjustRightInd w:val="0"/>
              <w:rPr>
                <w:sz w:val="24"/>
                <w:szCs w:val="24"/>
              </w:rPr>
            </w:pPr>
            <w:r w:rsidRPr="002F0FF4">
              <w:rPr>
                <w:sz w:val="24"/>
                <w:szCs w:val="24"/>
              </w:rPr>
              <w:t>}</w:t>
            </w:r>
          </w:p>
          <w:p w:rsidR="002F0FF4" w:rsidRPr="00AD6043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</w:tc>
      </w:tr>
      <w:tr w:rsidR="00B40F96" w:rsidRPr="00C83123" w:rsidTr="00AD6043">
        <w:tc>
          <w:tcPr>
            <w:tcW w:w="468" w:type="dxa"/>
          </w:tcPr>
          <w:p w:rsidR="00B40F96" w:rsidRPr="00C83123" w:rsidRDefault="00B40F96" w:rsidP="00B40F96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90ACE" w:rsidRPr="00B16A83" w:rsidRDefault="00B40F96" w:rsidP="00B40F96">
            <w:pPr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B40F96" w:rsidRPr="00C83123" w:rsidTr="00AD6043">
        <w:trPr>
          <w:trHeight w:val="1093"/>
        </w:trPr>
        <w:tc>
          <w:tcPr>
            <w:tcW w:w="468" w:type="dxa"/>
          </w:tcPr>
          <w:p w:rsidR="00B40F96" w:rsidRPr="002178FA" w:rsidRDefault="00B40F96" w:rsidP="00B40F96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441640" w:rsidRDefault="00441640" w:rsidP="00441640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color w:val="3B3B3B"/>
                <w:lang w:bidi="gu-IN"/>
              </w:rPr>
            </w:pPr>
          </w:p>
          <w:p w:rsidR="00290ACE" w:rsidRDefault="00717579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717579">
              <w:rPr>
                <w:rFonts w:ascii="Calibri" w:hAnsi="Calibri" w:cs="Calibri"/>
                <w:noProof/>
                <w:lang w:val="en-US" w:eastAsia="en-US" w:bidi="hi-IN"/>
              </w:rPr>
              <w:drawing>
                <wp:inline distT="0" distB="0" distL="0" distR="0">
                  <wp:extent cx="6069593" cy="1028700"/>
                  <wp:effectExtent l="19050" t="0" r="7357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69564" cy="1028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9049B" w:rsidRDefault="0059049B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661586" w:rsidRDefault="00661586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6E5EC6" w:rsidRPr="00441640" w:rsidRDefault="006E5EC6" w:rsidP="00441640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</w:tc>
      </w:tr>
      <w:tr w:rsidR="002178FA" w:rsidRPr="00C83123" w:rsidTr="00AD6043">
        <w:tc>
          <w:tcPr>
            <w:tcW w:w="468" w:type="dxa"/>
          </w:tcPr>
          <w:p w:rsidR="002178FA" w:rsidRPr="00C83123" w:rsidRDefault="00B40F96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6E5EC6">
              <w:rPr>
                <w:rFonts w:ascii="Calibri" w:hAnsi="Calibri"/>
                <w:b/>
                <w:sz w:val="28"/>
                <w:szCs w:val="28"/>
              </w:rPr>
              <w:lastRenderedPageBreak/>
              <w:t>2</w:t>
            </w:r>
            <w:r w:rsidR="002178FA" w:rsidRPr="006E5EC6">
              <w:rPr>
                <w:rFonts w:ascii="Calibri" w:hAnsi="Calibri"/>
                <w:b/>
                <w:sz w:val="28"/>
                <w:szCs w:val="28"/>
              </w:rPr>
              <w:t>)</w:t>
            </w:r>
          </w:p>
        </w:tc>
        <w:tc>
          <w:tcPr>
            <w:tcW w:w="9880" w:type="dxa"/>
          </w:tcPr>
          <w:p w:rsidR="007151E4" w:rsidRPr="00141007" w:rsidRDefault="002F0FF4" w:rsidP="00141007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8"/>
                <w:szCs w:val="28"/>
              </w:rPr>
            </w:pPr>
            <w:r w:rsidRPr="002F0FF4">
              <w:rPr>
                <w:rFonts w:ascii="Calibri" w:hAnsi="Calibri"/>
                <w:b/>
                <w:sz w:val="32"/>
                <w:szCs w:val="32"/>
              </w:rPr>
              <w:t>Return the minimum of three floating-point numbers.?(A)</w:t>
            </w:r>
          </w:p>
        </w:tc>
      </w:tr>
      <w:tr w:rsidR="002178FA" w:rsidRPr="00C83123" w:rsidTr="00AD6043">
        <w:tc>
          <w:tcPr>
            <w:tcW w:w="468" w:type="dxa"/>
          </w:tcPr>
          <w:p w:rsidR="002178FA" w:rsidRPr="00C83123" w:rsidRDefault="002178FA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59049B" w:rsidRPr="00141007" w:rsidRDefault="002178FA" w:rsidP="00CE4C80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Program :- </w:t>
            </w:r>
          </w:p>
        </w:tc>
      </w:tr>
      <w:tr w:rsidR="002178FA" w:rsidRPr="00C83123" w:rsidTr="00AD6043">
        <w:tc>
          <w:tcPr>
            <w:tcW w:w="468" w:type="dxa"/>
          </w:tcPr>
          <w:p w:rsidR="002178FA" w:rsidRPr="00C83123" w:rsidRDefault="002178FA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F0FF4" w:rsidRPr="002F0FF4" w:rsidRDefault="002F0FF4" w:rsidP="006E5EC6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>#include &lt;stdio.h&gt;</w:t>
            </w:r>
          </w:p>
          <w:p w:rsidR="002F0FF4" w:rsidRPr="002F0FF4" w:rsidRDefault="002F0FF4" w:rsidP="006E5EC6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>float minOfThree(float ,float ,float);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>void main(){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float n1,n2,n3;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printf("Enter the first Number : ");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scanf("%f",&amp;n1);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printf("Enter the second Number : ");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scanf("%f",&amp;n2);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printf("Enter the third Number : ");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scanf("%f",&amp;n3);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float max = minOfThree(n1,n2,n3);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printf("Min = %.2f",max); //up to two decimal point round of</w:t>
            </w:r>
          </w:p>
          <w:p w:rsidR="002F0FF4" w:rsidRPr="002F0FF4" w:rsidRDefault="002F0FF4" w:rsidP="006E5EC6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>float minOfThree(float n1,float n2,float n3){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if(n1 &lt; n2){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if(n1 &lt; n3){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return n1;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else{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return n3;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else{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if(n2 &lt; n3){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return n2;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else{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return n3;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}</w:t>
            </w:r>
          </w:p>
          <w:p w:rsidR="0059049B" w:rsidRPr="003B28E0" w:rsidRDefault="002F0FF4" w:rsidP="002F0FF4">
            <w:pPr>
              <w:autoSpaceDE w:val="0"/>
              <w:autoSpaceDN w:val="0"/>
              <w:adjustRightInd w:val="0"/>
              <w:ind w:left="720"/>
              <w:rPr>
                <w:rFonts w:ascii="Calibri" w:hAnsi="Calibri"/>
                <w:b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</w:tc>
      </w:tr>
      <w:tr w:rsidR="002178FA" w:rsidRPr="00C83123" w:rsidTr="00AD6043">
        <w:tc>
          <w:tcPr>
            <w:tcW w:w="468" w:type="dxa"/>
          </w:tcPr>
          <w:p w:rsidR="002178FA" w:rsidRPr="00C83123" w:rsidRDefault="002178FA" w:rsidP="00CE4C80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178FA" w:rsidRPr="00C83123" w:rsidRDefault="002178FA" w:rsidP="00CE4C80">
            <w:pPr>
              <w:rPr>
                <w:rFonts w:ascii="Calibri" w:hAnsi="Calibri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2178FA" w:rsidRPr="00C83123" w:rsidTr="00AD6043">
        <w:trPr>
          <w:trHeight w:val="1101"/>
        </w:trPr>
        <w:tc>
          <w:tcPr>
            <w:tcW w:w="468" w:type="dxa"/>
          </w:tcPr>
          <w:p w:rsidR="002178FA" w:rsidRPr="002178FA" w:rsidRDefault="002178FA" w:rsidP="00CE4C80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C8604B" w:rsidRDefault="00C8604B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5E41BB" w:rsidRDefault="00A75BF6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  <w:r w:rsidRPr="00A75BF6">
              <w:rPr>
                <w:rFonts w:ascii="Calibri" w:hAnsi="Calibri" w:cs="Calibri"/>
                <w:noProof/>
                <w:sz w:val="24"/>
                <w:szCs w:val="24"/>
                <w:lang w:val="en-US" w:eastAsia="en-US" w:bidi="hi-IN"/>
              </w:rPr>
              <w:drawing>
                <wp:inline distT="0" distB="0" distL="0" distR="0">
                  <wp:extent cx="5808445" cy="1092200"/>
                  <wp:effectExtent l="19050" t="0" r="1805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09658" cy="10924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75BF6" w:rsidRDefault="00A75BF6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59049B" w:rsidRDefault="0059049B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59049B" w:rsidRDefault="0059049B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6E5EC6" w:rsidRDefault="006E5EC6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6E5EC6" w:rsidRDefault="006E5EC6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2B7759" w:rsidRPr="00E41AE8" w:rsidRDefault="002B7759" w:rsidP="00F163E5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="009D5D74" w:rsidRPr="00C83123" w:rsidTr="00AD6043">
        <w:trPr>
          <w:trHeight w:val="516"/>
        </w:trPr>
        <w:tc>
          <w:tcPr>
            <w:tcW w:w="468" w:type="dxa"/>
          </w:tcPr>
          <w:p w:rsidR="009D5D74" w:rsidRPr="002178FA" w:rsidRDefault="009D5D74" w:rsidP="009D5D74">
            <w:pPr>
              <w:jc w:val="center"/>
              <w:rPr>
                <w:rFonts w:cstheme="minorHAnsi"/>
                <w:b/>
                <w:sz w:val="24"/>
                <w:szCs w:val="24"/>
              </w:rPr>
            </w:pPr>
            <w:r w:rsidRPr="006E5EC6">
              <w:rPr>
                <w:rFonts w:ascii="Calibri" w:hAnsi="Calibri"/>
                <w:b/>
                <w:sz w:val="28"/>
                <w:szCs w:val="28"/>
              </w:rPr>
              <w:lastRenderedPageBreak/>
              <w:t>3)</w:t>
            </w:r>
          </w:p>
        </w:tc>
        <w:tc>
          <w:tcPr>
            <w:tcW w:w="9880" w:type="dxa"/>
          </w:tcPr>
          <w:p w:rsidR="00BE3CD4" w:rsidRPr="0059049B" w:rsidRDefault="002F0FF4" w:rsidP="00BE3CD4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8"/>
                <w:szCs w:val="28"/>
              </w:rPr>
            </w:pPr>
            <w:r w:rsidRPr="002F0FF4">
              <w:rPr>
                <w:rFonts w:ascii="Calibri" w:hAnsi="Calibri"/>
                <w:b/>
                <w:sz w:val="28"/>
                <w:szCs w:val="28"/>
              </w:rPr>
              <w:t>Swap two numbers using call by value and call by reference.?(A)</w:t>
            </w:r>
          </w:p>
        </w:tc>
      </w:tr>
      <w:tr w:rsidR="009D5D74" w:rsidRPr="00C83123" w:rsidTr="00AD6043">
        <w:trPr>
          <w:trHeight w:val="309"/>
        </w:trPr>
        <w:tc>
          <w:tcPr>
            <w:tcW w:w="468" w:type="dxa"/>
          </w:tcPr>
          <w:p w:rsidR="009D5D74" w:rsidRPr="00C83123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59049B" w:rsidRPr="009D5D74" w:rsidRDefault="009D5D74" w:rsidP="009D5D74">
            <w:pPr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</w:pP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Program :- </w:t>
            </w:r>
          </w:p>
        </w:tc>
      </w:tr>
      <w:tr w:rsidR="009D5D74" w:rsidRPr="00C83123" w:rsidTr="00AD6043">
        <w:trPr>
          <w:trHeight w:val="1101"/>
        </w:trPr>
        <w:tc>
          <w:tcPr>
            <w:tcW w:w="468" w:type="dxa"/>
          </w:tcPr>
          <w:p w:rsidR="009D5D74" w:rsidRPr="00C83123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>#include &lt;stdio.h&gt;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>void swapByCallByValue(int, int);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>void swapByCallByReference(int*, int*);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>void main(){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int n1,n2;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printf("Enter the n1 : ");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scanf("%d",&amp;n1);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printf("Enter the n2 : ");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scanf("%d",&amp;n2);</w:t>
            </w:r>
          </w:p>
          <w:p w:rsidR="002F0FF4" w:rsidRPr="009D5EAC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9D5EAC">
              <w:rPr>
                <w:rFonts w:ascii="Calibri" w:hAnsi="Calibri"/>
                <w:b/>
                <w:sz w:val="24"/>
                <w:szCs w:val="24"/>
              </w:rPr>
              <w:t>//call by value</w:t>
            </w:r>
          </w:p>
          <w:p w:rsidR="002F0FF4" w:rsidRPr="009D5EAC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9D5EAC">
              <w:rPr>
                <w:rFonts w:ascii="Calibri" w:hAnsi="Calibri"/>
                <w:b/>
                <w:sz w:val="24"/>
                <w:szCs w:val="24"/>
              </w:rPr>
              <w:tab/>
              <w:t>//can not change in Actual Parameter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swapByCallByValue(n1,n2);</w:t>
            </w:r>
          </w:p>
          <w:p w:rsidR="002F0FF4" w:rsidRPr="009D5EAC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9D5EAC">
              <w:rPr>
                <w:rFonts w:ascii="Calibri" w:hAnsi="Calibri"/>
                <w:b/>
                <w:sz w:val="24"/>
                <w:szCs w:val="24"/>
              </w:rPr>
              <w:t>//call by reference</w:t>
            </w:r>
          </w:p>
          <w:p w:rsidR="002F0FF4" w:rsidRPr="009D5EAC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9D5EAC">
              <w:rPr>
                <w:rFonts w:ascii="Calibri" w:hAnsi="Calibri"/>
                <w:b/>
                <w:sz w:val="24"/>
                <w:szCs w:val="24"/>
              </w:rPr>
              <w:tab/>
              <w:t>//also change in Actual Parameter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swapByCallByReference(&amp;n1,&amp;n2);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printf("call by reference \n");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printf("n1 = %d and n2 = %d \n",n1,n2);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>void swapByCallByValue(int n1, int n2){</w:t>
            </w:r>
          </w:p>
          <w:p w:rsidR="002F0FF4" w:rsidRPr="009D5EAC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</w:r>
            <w:r w:rsidRPr="009D5EAC">
              <w:rPr>
                <w:rFonts w:ascii="Calibri" w:hAnsi="Calibri"/>
                <w:b/>
                <w:sz w:val="24"/>
                <w:szCs w:val="24"/>
              </w:rPr>
              <w:t>//formal Parameter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int temp = n1;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n1 = n2;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n2 = temp;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printf("call by value \n");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printf("n1 = %d and n2 = %d \n",n1,n2);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>void swapByCallByReference(int* p1, int* p2){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int temp = *p1;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*p1 = *p2;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ab/>
              <w:t>*p2 = temp;</w:t>
            </w:r>
          </w:p>
          <w:p w:rsidR="0059049B" w:rsidRPr="003F3FB1" w:rsidRDefault="002F0FF4" w:rsidP="002F0FF4">
            <w:pPr>
              <w:autoSpaceDE w:val="0"/>
              <w:autoSpaceDN w:val="0"/>
              <w:adjustRightInd w:val="0"/>
              <w:rPr>
                <w:rFonts w:ascii="Calibri" w:hAnsi="Calibri"/>
                <w:bCs/>
                <w:sz w:val="24"/>
                <w:szCs w:val="24"/>
              </w:rPr>
            </w:pPr>
            <w:r w:rsidRPr="002F0FF4">
              <w:rPr>
                <w:rFonts w:ascii="Calibri" w:hAnsi="Calibri"/>
                <w:bCs/>
                <w:sz w:val="24"/>
                <w:szCs w:val="24"/>
              </w:rPr>
              <w:t>}</w:t>
            </w:r>
          </w:p>
        </w:tc>
      </w:tr>
      <w:tr w:rsidR="009D5D74" w:rsidRPr="00C83123" w:rsidTr="00AD6043">
        <w:trPr>
          <w:trHeight w:val="241"/>
        </w:trPr>
        <w:tc>
          <w:tcPr>
            <w:tcW w:w="468" w:type="dxa"/>
          </w:tcPr>
          <w:p w:rsidR="009D5D74" w:rsidRPr="00C83123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E31C6A" w:rsidRPr="00E31C6A" w:rsidRDefault="009D5D74" w:rsidP="00E31C6A">
            <w:pPr>
              <w:autoSpaceDE w:val="0"/>
              <w:autoSpaceDN w:val="0"/>
              <w:adjustRightInd w:val="0"/>
              <w:rPr>
                <w:rFonts w:ascii="Calibri" w:hAnsi="Calibri" w:cs="Times New Roman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9D5D74" w:rsidRPr="00C83123" w:rsidTr="00AD6043">
        <w:trPr>
          <w:trHeight w:val="1101"/>
        </w:trPr>
        <w:tc>
          <w:tcPr>
            <w:tcW w:w="468" w:type="dxa"/>
          </w:tcPr>
          <w:p w:rsidR="009D5D74" w:rsidRPr="00C83123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Default="009D5D74" w:rsidP="009D5D74">
            <w:pPr>
              <w:autoSpaceDE w:val="0"/>
              <w:autoSpaceDN w:val="0"/>
              <w:adjustRightInd w:val="0"/>
              <w:rPr>
                <w:rFonts w:eastAsia="Times New Roman" w:cstheme="minorHAnsi"/>
                <w:b/>
                <w:bCs/>
                <w:color w:val="3B3B3B"/>
                <w:lang w:bidi="gu-IN"/>
              </w:rPr>
            </w:pPr>
          </w:p>
          <w:p w:rsidR="009D5D74" w:rsidRDefault="003F3FB1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  <w:r w:rsidRPr="003F3FB1">
              <w:rPr>
                <w:rFonts w:ascii="Calibri" w:hAnsi="Calibri" w:cs="Calibri"/>
                <w:noProof/>
                <w:lang w:val="en-US" w:eastAsia="en-US" w:bidi="hi-IN"/>
              </w:rPr>
              <w:drawing>
                <wp:inline distT="0" distB="0" distL="0" distR="0">
                  <wp:extent cx="5693525" cy="1263650"/>
                  <wp:effectExtent l="19050" t="0" r="2425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93487" cy="12636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EB0AC4" w:rsidRDefault="00EB0AC4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6E5EC6" w:rsidRDefault="006E5EC6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6E5EC6" w:rsidRDefault="006E5EC6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  <w:p w:rsidR="006E5EC6" w:rsidRPr="00E31C6A" w:rsidRDefault="006E5EC6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</w:rPr>
            </w:pPr>
          </w:p>
        </w:tc>
      </w:tr>
      <w:tr w:rsidR="009D5D74" w:rsidRPr="00C83123" w:rsidTr="00AD6043">
        <w:trPr>
          <w:trHeight w:val="293"/>
        </w:trPr>
        <w:tc>
          <w:tcPr>
            <w:tcW w:w="468" w:type="dxa"/>
          </w:tcPr>
          <w:p w:rsidR="009D5D74" w:rsidRPr="00C83123" w:rsidRDefault="00A27420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6E5EC6">
              <w:rPr>
                <w:rFonts w:ascii="Calibri" w:hAnsi="Calibri"/>
                <w:b/>
                <w:sz w:val="28"/>
                <w:szCs w:val="28"/>
              </w:rPr>
              <w:lastRenderedPageBreak/>
              <w:t>4</w:t>
            </w:r>
            <w:r w:rsidR="009D5D74" w:rsidRPr="006E5EC6">
              <w:rPr>
                <w:rFonts w:ascii="Calibri" w:hAnsi="Calibri"/>
                <w:b/>
                <w:sz w:val="28"/>
                <w:szCs w:val="28"/>
              </w:rPr>
              <w:t>)</w:t>
            </w:r>
          </w:p>
        </w:tc>
        <w:tc>
          <w:tcPr>
            <w:tcW w:w="9880" w:type="dxa"/>
          </w:tcPr>
          <w:p w:rsidR="000310B2" w:rsidRPr="00AD6043" w:rsidRDefault="002F0FF4" w:rsidP="000310B2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3B3B3B"/>
                <w:sz w:val="24"/>
                <w:szCs w:val="24"/>
              </w:rPr>
            </w:pPr>
            <w:r w:rsidRPr="002F0FF4">
              <w:rPr>
                <w:rFonts w:ascii="Calibri" w:hAnsi="Calibri" w:cs="Courier New"/>
                <w:b/>
                <w:bCs/>
                <w:sz w:val="28"/>
                <w:szCs w:val="28"/>
                <w:lang w:bidi="hi-IN"/>
              </w:rPr>
              <w:t>Find all prime numbers between given interval using functions.?(B)</w:t>
            </w:r>
          </w:p>
        </w:tc>
      </w:tr>
      <w:tr w:rsidR="009D5D74" w:rsidRPr="00C83123" w:rsidTr="00AD6043">
        <w:trPr>
          <w:trHeight w:val="218"/>
        </w:trPr>
        <w:tc>
          <w:tcPr>
            <w:tcW w:w="468" w:type="dxa"/>
          </w:tcPr>
          <w:p w:rsidR="009D5D74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Pr="00441640" w:rsidRDefault="009D5D74" w:rsidP="009D5D74">
            <w:pPr>
              <w:rPr>
                <w:rFonts w:ascii="Calibri" w:hAnsi="Calibri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Program :- </w:t>
            </w:r>
          </w:p>
        </w:tc>
      </w:tr>
      <w:tr w:rsidR="009D5D74" w:rsidRPr="00C83123" w:rsidTr="00AD6043">
        <w:trPr>
          <w:trHeight w:val="1101"/>
        </w:trPr>
        <w:tc>
          <w:tcPr>
            <w:tcW w:w="468" w:type="dxa"/>
          </w:tcPr>
          <w:p w:rsidR="009D5D74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>#include&lt;stdio.h&gt;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>void findPrime(int ,int);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>int isPrime(int);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>void main(){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int start,end;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printf("Enter the start : ");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scanf("%d",&amp;start);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printf("Enter the end : ");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scanf("%d",&amp;end);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findPrime(start,end);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>void findPrime(int start,int end){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int i = 0;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for(i=start;i&lt;=end;i++){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if(isPrime(i)==1){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printf("%d \n",i);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else{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continue;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>int isPrime(int n){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int count = 0;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int i = 0;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for(i=1;i&lt;=n;i++){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if(n%i==0){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count++;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if(count == 2){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return 1;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else{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return 0;</w:t>
            </w:r>
          </w:p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6E5EC6" w:rsidRPr="004D3EDD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2F0FF4">
              <w:rPr>
                <w:rFonts w:ascii="Calibri" w:hAnsi="Calibri" w:cs="Courier New"/>
                <w:sz w:val="24"/>
                <w:szCs w:val="24"/>
                <w:lang w:bidi="hi-IN"/>
              </w:rPr>
              <w:t>}</w:t>
            </w:r>
          </w:p>
        </w:tc>
      </w:tr>
      <w:tr w:rsidR="009D5D74" w:rsidRPr="00C83123" w:rsidTr="00AD6043">
        <w:trPr>
          <w:trHeight w:val="54"/>
        </w:trPr>
        <w:tc>
          <w:tcPr>
            <w:tcW w:w="468" w:type="dxa"/>
          </w:tcPr>
          <w:p w:rsidR="009D5D74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Default="009D5D74" w:rsidP="009D5D74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9D5D74" w:rsidRPr="00C83123" w:rsidTr="00AD6043">
        <w:trPr>
          <w:trHeight w:val="1101"/>
        </w:trPr>
        <w:tc>
          <w:tcPr>
            <w:tcW w:w="468" w:type="dxa"/>
          </w:tcPr>
          <w:p w:rsidR="009D5D74" w:rsidRDefault="009D5D74" w:rsidP="009D5D74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9D5D74" w:rsidRDefault="009D5D74" w:rsidP="009D5D74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D60863" w:rsidRPr="00C83123" w:rsidRDefault="006E5EC6" w:rsidP="009D5D74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4D3EDD">
              <w:rPr>
                <w:rFonts w:ascii="Calibri" w:hAnsi="Calibri"/>
                <w:b/>
                <w:noProof/>
                <w:sz w:val="24"/>
                <w:szCs w:val="24"/>
                <w:lang w:val="en-US" w:eastAsia="en-US" w:bidi="hi-IN"/>
              </w:rPr>
              <w:drawing>
                <wp:inline distT="0" distB="0" distL="0" distR="0">
                  <wp:extent cx="5822950" cy="1345963"/>
                  <wp:effectExtent l="19050" t="0" r="6350" b="0"/>
                  <wp:docPr id="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26631" cy="13468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F0FF4" w:rsidRPr="00C83123" w:rsidTr="00081AB2">
        <w:trPr>
          <w:trHeight w:val="293"/>
        </w:trPr>
        <w:tc>
          <w:tcPr>
            <w:tcW w:w="468" w:type="dxa"/>
          </w:tcPr>
          <w:p w:rsidR="002F0FF4" w:rsidRPr="00C83123" w:rsidRDefault="002F0FF4" w:rsidP="00081AB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  <w:r w:rsidRPr="006E5EC6">
              <w:rPr>
                <w:rFonts w:ascii="Calibri" w:hAnsi="Calibri"/>
                <w:b/>
                <w:sz w:val="28"/>
                <w:szCs w:val="28"/>
              </w:rPr>
              <w:lastRenderedPageBreak/>
              <w:t>5)</w:t>
            </w:r>
          </w:p>
        </w:tc>
        <w:tc>
          <w:tcPr>
            <w:tcW w:w="9880" w:type="dxa"/>
          </w:tcPr>
          <w:p w:rsidR="002F0FF4" w:rsidRPr="002F0FF4" w:rsidRDefault="002F0FF4" w:rsidP="002F0FF4">
            <w:pPr>
              <w:autoSpaceDE w:val="0"/>
              <w:autoSpaceDN w:val="0"/>
              <w:adjustRightInd w:val="0"/>
              <w:rPr>
                <w:rFonts w:ascii="Calibri" w:hAnsi="Calibri" w:cs="Courier New"/>
                <w:b/>
                <w:bCs/>
                <w:sz w:val="28"/>
                <w:szCs w:val="28"/>
                <w:lang w:bidi="hi-IN"/>
              </w:rPr>
            </w:pPr>
            <w:r w:rsidRPr="002F0FF4">
              <w:rPr>
                <w:rFonts w:ascii="Calibri" w:hAnsi="Calibri" w:cs="Courier New"/>
                <w:b/>
                <w:bCs/>
                <w:sz w:val="28"/>
                <w:szCs w:val="28"/>
                <w:lang w:bidi="hi-IN"/>
              </w:rPr>
              <w:t>Create a function that converts amount into words.</w:t>
            </w:r>
          </w:p>
          <w:p w:rsidR="002F0FF4" w:rsidRPr="00AD6043" w:rsidRDefault="002F0FF4" w:rsidP="002F0FF4">
            <w:pPr>
              <w:autoSpaceDE w:val="0"/>
              <w:autoSpaceDN w:val="0"/>
              <w:adjustRightInd w:val="0"/>
              <w:rPr>
                <w:rFonts w:cstheme="minorHAnsi"/>
                <w:b/>
                <w:bCs/>
                <w:color w:val="3B3B3B"/>
                <w:sz w:val="24"/>
                <w:szCs w:val="24"/>
              </w:rPr>
            </w:pPr>
            <w:r w:rsidRPr="002F0FF4">
              <w:rPr>
                <w:rFonts w:ascii="Calibri" w:hAnsi="Calibri" w:cs="Courier New"/>
                <w:b/>
                <w:bCs/>
                <w:sz w:val="28"/>
                <w:szCs w:val="28"/>
                <w:lang w:bidi="hi-IN"/>
              </w:rPr>
              <w:t>(i.e. 9241: Nine Thousand Two Hundred Forty One)?(C)</w:t>
            </w:r>
          </w:p>
        </w:tc>
      </w:tr>
      <w:tr w:rsidR="002F0FF4" w:rsidRPr="00C83123" w:rsidTr="00081AB2">
        <w:trPr>
          <w:trHeight w:val="218"/>
        </w:trPr>
        <w:tc>
          <w:tcPr>
            <w:tcW w:w="468" w:type="dxa"/>
          </w:tcPr>
          <w:p w:rsidR="002F0FF4" w:rsidRDefault="002F0FF4" w:rsidP="00081AB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F0FF4" w:rsidRPr="00441640" w:rsidRDefault="002F0FF4" w:rsidP="00081AB2">
            <w:pPr>
              <w:rPr>
                <w:rFonts w:ascii="Calibri" w:hAnsi="Calibri"/>
                <w:b/>
                <w:sz w:val="24"/>
                <w:szCs w:val="24"/>
              </w:rPr>
            </w:pPr>
            <w:r w:rsidRPr="00C83123">
              <w:rPr>
                <w:rFonts w:ascii="Calibri" w:hAnsi="Calibri" w:cs="Times New Roman"/>
                <w:b/>
                <w:color w:val="222222"/>
                <w:sz w:val="24"/>
                <w:szCs w:val="24"/>
                <w:shd w:val="clear" w:color="auto" w:fill="FFFFFF"/>
              </w:rPr>
              <w:t xml:space="preserve">Program :- </w:t>
            </w:r>
          </w:p>
        </w:tc>
      </w:tr>
      <w:tr w:rsidR="002F0FF4" w:rsidRPr="00C83123" w:rsidTr="00081AB2">
        <w:trPr>
          <w:trHeight w:val="1101"/>
        </w:trPr>
        <w:tc>
          <w:tcPr>
            <w:tcW w:w="468" w:type="dxa"/>
          </w:tcPr>
          <w:p w:rsidR="002F0FF4" w:rsidRDefault="002F0FF4" w:rsidP="00081AB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>#include &lt;stdio.h&gt;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>#include &lt;string.h&gt;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>void number_to_words(int);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>void main() {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int n = 0;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printf("Enter the Four Digit Number : ");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scanf("%d",&amp;n);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number_to_words(n);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>}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void </w:t>
            </w:r>
            <w:r w:rsidRPr="006E5EC6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t>number_to_words</w:t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>(int n) {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</w:t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>char result[1024] = "";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</w:t>
            </w:r>
            <w:r w:rsidRPr="006E5EC6">
              <w:rPr>
                <w:rFonts w:ascii="Calibri" w:hAnsi="Calibri" w:cs="Courier New"/>
                <w:b/>
                <w:bCs/>
                <w:sz w:val="24"/>
                <w:szCs w:val="24"/>
                <w:lang w:bidi="hi-IN"/>
              </w:rPr>
              <w:t>// Arrays for number words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char *ones[] = { "", "One", "Two", "Three", "Four", "Five", "Six", "Seven", "Eight", "Nine", "Ten"};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</w:t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char *teens[] = {"Ten","Eleven", "Twelve", "Thirteen", "Fourteen", "Fifteen", "Sixteen", </w:t>
            </w:r>
            <w:r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</w:t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>"Seventeen", "Eighteen", "Nineteen" };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char *tens[] = { "", "", "Twenty ", "Thirty ", "Forty ", "Fifty ", "Sixty ", "Seventy ", "Eighty ", "Ninety " };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</w:t>
            </w:r>
            <w:r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</w:t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>if (n == 0) {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</w:t>
            </w:r>
            <w:r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       </w:t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>printf("Zero");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</w:t>
            </w:r>
            <w:r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             </w:t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>return;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</w:t>
            </w:r>
            <w:r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</w:t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</w:t>
            </w:r>
            <w:r>
              <w:rPr>
                <w:rFonts w:ascii="Calibri" w:hAnsi="Calibri" w:cs="Courier New"/>
                <w:sz w:val="24"/>
                <w:szCs w:val="24"/>
                <w:lang w:bidi="hi-IN"/>
              </w:rPr>
              <w:t xml:space="preserve">      </w:t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>}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if(n &gt;= 1000){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strcat(result,ones[n/1000]);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strcat(result," Thousand ");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n = n % 1000;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if(n &gt;= 100){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strcat(result,ones[n/100]);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strcat(result," Hundred ");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n = n % 100;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if(n &gt;= 20){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strcat(result,tens[n/10]);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n = n % 10;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strcat(result,ones[n]);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n = 0;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if(n &gt;= 10){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strcat(result,teens[n%10]);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n = 0;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lastRenderedPageBreak/>
              <w:tab/>
              <w:t>if(n &gt; 0){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strcat(result,ones[n]);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</w: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n = 0;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}</w:t>
            </w:r>
          </w:p>
          <w:p w:rsidR="006E5EC6" w:rsidRPr="006E5EC6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ab/>
              <w:t>puts(result);</w:t>
            </w:r>
          </w:p>
          <w:p w:rsidR="002F0FF4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6E5EC6">
              <w:rPr>
                <w:rFonts w:ascii="Calibri" w:hAnsi="Calibri" w:cs="Courier New"/>
                <w:sz w:val="24"/>
                <w:szCs w:val="24"/>
                <w:lang w:bidi="hi-IN"/>
              </w:rPr>
              <w:t>}</w:t>
            </w:r>
          </w:p>
          <w:p w:rsidR="006E5EC6" w:rsidRPr="004D3EDD" w:rsidRDefault="006E5EC6" w:rsidP="006E5EC6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</w:p>
        </w:tc>
      </w:tr>
      <w:tr w:rsidR="002F0FF4" w:rsidRPr="00C83123" w:rsidTr="00081AB2">
        <w:trPr>
          <w:trHeight w:val="54"/>
        </w:trPr>
        <w:tc>
          <w:tcPr>
            <w:tcW w:w="468" w:type="dxa"/>
          </w:tcPr>
          <w:p w:rsidR="002F0FF4" w:rsidRDefault="002F0FF4" w:rsidP="00081AB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F0FF4" w:rsidRDefault="002F0FF4" w:rsidP="00081AB2">
            <w:pPr>
              <w:autoSpaceDE w:val="0"/>
              <w:autoSpaceDN w:val="0"/>
              <w:adjustRightInd w:val="0"/>
              <w:rPr>
                <w:rFonts w:ascii="Calibri" w:hAnsi="Calibri" w:cs="Courier New"/>
                <w:sz w:val="24"/>
                <w:szCs w:val="24"/>
                <w:lang w:bidi="hi-IN"/>
              </w:rPr>
            </w:pPr>
            <w:r w:rsidRPr="00C83123">
              <w:rPr>
                <w:rFonts w:ascii="Calibri" w:hAnsi="Calibri" w:cs="Times New Roman"/>
                <w:b/>
                <w:sz w:val="24"/>
                <w:szCs w:val="24"/>
              </w:rPr>
              <w:t>Output :-</w:t>
            </w:r>
          </w:p>
        </w:tc>
      </w:tr>
      <w:tr w:rsidR="002F0FF4" w:rsidRPr="00C83123" w:rsidTr="00081AB2">
        <w:trPr>
          <w:trHeight w:val="1101"/>
        </w:trPr>
        <w:tc>
          <w:tcPr>
            <w:tcW w:w="468" w:type="dxa"/>
          </w:tcPr>
          <w:p w:rsidR="002F0FF4" w:rsidRDefault="002F0FF4" w:rsidP="00081AB2">
            <w:pPr>
              <w:jc w:val="center"/>
              <w:rPr>
                <w:rFonts w:ascii="Calibri" w:hAnsi="Calibri"/>
                <w:b/>
                <w:sz w:val="24"/>
                <w:szCs w:val="24"/>
              </w:rPr>
            </w:pPr>
          </w:p>
        </w:tc>
        <w:tc>
          <w:tcPr>
            <w:tcW w:w="9880" w:type="dxa"/>
          </w:tcPr>
          <w:p w:rsidR="002F0FF4" w:rsidRDefault="002F0FF4" w:rsidP="00081AB2">
            <w:pPr>
              <w:autoSpaceDE w:val="0"/>
              <w:autoSpaceDN w:val="0"/>
              <w:adjustRightInd w:val="0"/>
              <w:rPr>
                <w:rFonts w:ascii="Calibri" w:hAnsi="Calibri" w:cs="Calibri"/>
                <w:sz w:val="24"/>
                <w:szCs w:val="24"/>
              </w:rPr>
            </w:pPr>
          </w:p>
          <w:p w:rsidR="002F0FF4" w:rsidRDefault="002F0FF4" w:rsidP="00081AB2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  <w:r w:rsidRPr="004D3EDD">
              <w:rPr>
                <w:rFonts w:ascii="Calibri" w:hAnsi="Calibri"/>
                <w:b/>
                <w:noProof/>
                <w:sz w:val="24"/>
                <w:szCs w:val="24"/>
                <w:lang w:val="en-US" w:eastAsia="en-US" w:bidi="hi-IN"/>
              </w:rPr>
              <w:drawing>
                <wp:inline distT="0" distB="0" distL="0" distR="0">
                  <wp:extent cx="5909233" cy="781974"/>
                  <wp:effectExtent l="19050" t="0" r="0" b="0"/>
                  <wp:docPr id="4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09233" cy="7819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F0FF4" w:rsidRDefault="002F0FF4" w:rsidP="00081AB2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:rsidR="002F0FF4" w:rsidRDefault="002F0FF4" w:rsidP="00081AB2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  <w:p w:rsidR="002F0FF4" w:rsidRPr="00C83123" w:rsidRDefault="002F0FF4" w:rsidP="00081AB2">
            <w:pPr>
              <w:autoSpaceDE w:val="0"/>
              <w:autoSpaceDN w:val="0"/>
              <w:adjustRightInd w:val="0"/>
              <w:rPr>
                <w:rFonts w:ascii="Calibri" w:hAnsi="Calibri"/>
                <w:b/>
                <w:sz w:val="24"/>
                <w:szCs w:val="24"/>
              </w:rPr>
            </w:pPr>
          </w:p>
        </w:tc>
      </w:tr>
    </w:tbl>
    <w:p w:rsidR="002F0FF4" w:rsidRDefault="002F0FF4" w:rsidP="002F0FF4">
      <w:pPr>
        <w:spacing w:after="0" w:line="240" w:lineRule="auto"/>
        <w:rPr>
          <w:rFonts w:ascii="LM Roman 12" w:hAnsi="LM Roman 12"/>
          <w:sz w:val="22"/>
          <w:szCs w:val="22"/>
        </w:rPr>
      </w:pPr>
    </w:p>
    <w:p w:rsidR="00ED307C" w:rsidRDefault="00ED307C">
      <w:pPr>
        <w:spacing w:after="0" w:line="240" w:lineRule="auto"/>
        <w:rPr>
          <w:rFonts w:ascii="LM Roman 12" w:hAnsi="LM Roman 12"/>
          <w:sz w:val="22"/>
          <w:szCs w:val="22"/>
        </w:rPr>
      </w:pPr>
    </w:p>
    <w:sectPr w:rsidR="00ED307C" w:rsidSect="00B5337E">
      <w:headerReference w:type="default" r:id="rId13"/>
      <w:footerReference w:type="default" r:id="rId14"/>
      <w:pgSz w:w="11908" w:h="16833"/>
      <w:pgMar w:top="83" w:right="284" w:bottom="288" w:left="864" w:header="0" w:footer="158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1E6D19" w:rsidRDefault="001E6D19">
      <w:pPr>
        <w:spacing w:after="0" w:line="240" w:lineRule="auto"/>
      </w:pPr>
      <w:r>
        <w:separator/>
      </w:r>
    </w:p>
  </w:endnote>
  <w:endnote w:type="continuationSeparator" w:id="1">
    <w:p w:rsidR="001E6D19" w:rsidRDefault="001E6D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LM Roman 12">
    <w:altName w:val="Calibri"/>
    <w:panose1 w:val="00000000000000000000"/>
    <w:charset w:val="00"/>
    <w:family w:val="modern"/>
    <w:notTrueType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60471" w:rsidRDefault="00A60471">
    <w:pPr>
      <w:pStyle w:val="Footer"/>
      <w:pBdr>
        <w:top w:val="thinThickSmallGap" w:sz="24" w:space="1" w:color="823B0B" w:themeColor="accent2" w:themeShade="7F"/>
      </w:pBdr>
      <w:rPr>
        <w:rFonts w:asciiTheme="majorHAnsi" w:hAnsiTheme="majorHAnsi"/>
      </w:rPr>
    </w:pPr>
    <w:r w:rsidRPr="00A60471">
      <w:rPr>
        <w:rFonts w:asciiTheme="majorHAnsi" w:hAnsiTheme="majorHAnsi"/>
        <w:b/>
        <w:bCs/>
      </w:rPr>
      <w:t>Vishal Baraiya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="009D5EAC" w:rsidRPr="009D5EAC">
        <w:rPr>
          <w:rFonts w:asciiTheme="majorHAnsi" w:hAnsiTheme="majorHAnsi"/>
          <w:noProof/>
        </w:rPr>
        <w:t>5</w:t>
      </w:r>
    </w:fldSimple>
  </w:p>
  <w:p w:rsidR="006C1C33" w:rsidRDefault="006C1C33" w:rsidP="00153312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1E6D19" w:rsidRDefault="001E6D19">
      <w:pPr>
        <w:spacing w:after="0" w:line="240" w:lineRule="auto"/>
      </w:pPr>
      <w:r>
        <w:separator/>
      </w:r>
    </w:p>
  </w:footnote>
  <w:footnote w:type="continuationSeparator" w:id="1">
    <w:p w:rsidR="001E6D19" w:rsidRDefault="001E6D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0" w:type="auto"/>
      <w:tblCellMar>
        <w:left w:w="0" w:type="dxa"/>
        <w:right w:w="0" w:type="dxa"/>
      </w:tblCellMar>
      <w:tblLook w:val="0000"/>
    </w:tblPr>
    <w:tblGrid>
      <w:gridCol w:w="46"/>
      <w:gridCol w:w="960"/>
      <w:gridCol w:w="2928"/>
      <w:gridCol w:w="348"/>
      <w:gridCol w:w="6"/>
      <w:gridCol w:w="1038"/>
      <w:gridCol w:w="99"/>
      <w:gridCol w:w="4923"/>
    </w:tblGrid>
    <w:tr w:rsidR="00642072" w:rsidTr="0016413B"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 w:val="restart"/>
        </w:tcPr>
        <w:tbl>
          <w:tblPr>
            <w:tblW w:w="0" w:type="auto"/>
            <w:tblBorders>
              <w:top w:val="nil"/>
              <w:left w:val="nil"/>
              <w:bottom w:val="nil"/>
              <w:right w:val="nil"/>
            </w:tblBorders>
            <w:tblCellMar>
              <w:left w:w="0" w:type="dxa"/>
              <w:right w:w="0" w:type="dxa"/>
            </w:tblCellMar>
            <w:tblLook w:val="0000"/>
          </w:tblPr>
          <w:tblGrid>
            <w:gridCol w:w="3934"/>
          </w:tblGrid>
          <w:tr w:rsidR="00642072">
            <w:trPr>
              <w:trHeight w:val="900"/>
            </w:trPr>
            <w:tc>
              <w:tcPr>
                <w:tcW w:w="3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0" w:type="dxa"/>
                  <w:left w:w="0" w:type="dxa"/>
                  <w:bottom w:w="0" w:type="dxa"/>
                  <w:right w:w="0" w:type="dxa"/>
                </w:tcMar>
              </w:tcPr>
              <w:p w:rsidR="00642072" w:rsidRDefault="00B32003">
                <w:pPr>
                  <w:spacing w:after="0" w:line="240" w:lineRule="auto"/>
                </w:pPr>
                <w:r w:rsidRPr="002B34E9">
                  <w:rPr>
                    <w:noProof/>
                    <w:lang w:val="en-US" w:eastAsia="en-US" w:bidi="hi-IN"/>
                  </w:rPr>
                  <w:drawing>
                    <wp:inline distT="0" distB="0" distL="0" distR="0">
                      <wp:extent cx="1866900" cy="737134"/>
                      <wp:effectExtent l="0" t="0" r="0" b="6350"/>
                      <wp:docPr id="2" name="Picture 2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=""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14878" cy="756078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0" w:type="dxa"/>
          <w:gridSpan w:val="3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6060"/>
          </w:tblGrid>
          <w:tr w:rsidR="00642072">
            <w:trPr>
              <w:trHeight w:val="336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Default="003E6D71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DICA|</w:t>
                </w:r>
                <w:r w:rsidR="00441640"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B</w:t>
                </w:r>
                <w:r>
                  <w:rPr>
                    <w:rFonts w:ascii="LM Roman 12" w:eastAsia="LM Roman 12" w:hAnsi="LM Roman 12"/>
                    <w:b/>
                    <w:color w:val="000000"/>
                    <w:sz w:val="24"/>
                  </w:rPr>
                  <w:t>CA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6066"/>
          </w:tblGrid>
          <w:tr w:rsidR="00642072">
            <w:trPr>
              <w:trHeight w:val="262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Default="003E6D71" w:rsidP="00910025">
                <w:pPr>
                  <w:spacing w:after="0" w:line="240" w:lineRule="auto"/>
                  <w:jc w:val="right"/>
                </w:pPr>
                <w:r>
                  <w:rPr>
                    <w:rFonts w:ascii="LM Roman 12" w:eastAsia="LM Roman 12" w:hAnsi="LM Roman 12"/>
                    <w:color w:val="000000"/>
                  </w:rPr>
                  <w:t>Academic Year 20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441640">
                  <w:rPr>
                    <w:rFonts w:ascii="LM Roman 12" w:eastAsia="LM Roman 12" w:hAnsi="LM Roman 12"/>
                    <w:color w:val="000000"/>
                  </w:rPr>
                  <w:t>4</w:t>
                </w:r>
                <w:r>
                  <w:rPr>
                    <w:rFonts w:ascii="LM Roman 12" w:eastAsia="LM Roman 12" w:hAnsi="LM Roman 12"/>
                    <w:color w:val="000000"/>
                  </w:rPr>
                  <w:t>-</w:t>
                </w:r>
                <w:r w:rsidR="00C9033E">
                  <w:rPr>
                    <w:rFonts w:ascii="LM Roman 12" w:eastAsia="LM Roman 12" w:hAnsi="LM Roman 12"/>
                    <w:color w:val="000000"/>
                  </w:rPr>
                  <w:t>2</w:t>
                </w:r>
                <w:r w:rsidR="00441640">
                  <w:rPr>
                    <w:rFonts w:ascii="LM Roman 12" w:eastAsia="LM Roman 12" w:hAnsi="LM Roman 12"/>
                    <w:color w:val="000000"/>
                  </w:rPr>
                  <w:t>5</w:t>
                </w:r>
                <w:r>
                  <w:rPr>
                    <w:rFonts w:ascii="LM Roman 12" w:eastAsia="LM Roman 12" w:hAnsi="LM Roman 12"/>
                    <w:color w:val="000000"/>
                  </w:rPr>
                  <w:t xml:space="preserve"> | Semester-</w:t>
                </w:r>
                <w:r w:rsidR="00F30F57">
                  <w:rPr>
                    <w:rFonts w:ascii="LM Roman 12" w:eastAsia="LM Roman 12" w:hAnsi="LM Roman 12"/>
                    <w:color w:val="000000"/>
                  </w:rPr>
                  <w:t>2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3934" w:type="dxa"/>
          <w:gridSpan w:val="3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6066"/>
          </w:tblGrid>
          <w:tr w:rsidR="00642072" w:rsidTr="004E1A24">
            <w:trPr>
              <w:trHeight w:val="101"/>
            </w:trPr>
            <w:tc>
              <w:tcPr>
                <w:tcW w:w="6519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Pr="00960A10" w:rsidRDefault="00F74AEC">
                <w:pPr>
                  <w:spacing w:after="0" w:line="240" w:lineRule="auto"/>
                  <w:jc w:val="right"/>
                  <w:rPr>
                    <w:b/>
                  </w:rPr>
                </w:pPr>
                <w:r w:rsidRPr="00D6619C">
                  <w:rPr>
                    <w:rFonts w:ascii="LM Roman 12" w:eastAsia="LM Roman 12" w:hAnsi="LM Roman 12"/>
                    <w:b/>
                    <w:color w:val="C00000"/>
                  </w:rPr>
                  <w:t>Practical</w:t>
                </w:r>
                <w:r w:rsidR="00441640" w:rsidRPr="00D6619C">
                  <w:rPr>
                    <w:rFonts w:ascii="LM Roman 12" w:eastAsia="LM Roman 12" w:hAnsi="LM Roman 12"/>
                    <w:b/>
                    <w:color w:val="C00000"/>
                  </w:rPr>
                  <w:t>Solution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</w:tr>
    <w:tr w:rsidR="0037354A" w:rsidTr="0016413B"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066" w:type="dxa"/>
          <w:gridSpan w:val="4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642072" w:rsidTr="00D6619C">
      <w:trPr>
        <w:trHeight w:val="47"/>
      </w:trPr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292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34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1038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960"/>
          </w:tblGrid>
          <w:tr w:rsidR="00642072">
            <w:trPr>
              <w:trHeight w:val="262"/>
            </w:trPr>
            <w:tc>
              <w:tcPr>
                <w:tcW w:w="9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Default="00BA19AD">
                <w:pPr>
                  <w:spacing w:after="0" w:line="240" w:lineRule="auto"/>
                </w:pPr>
                <w:r>
                  <w:rPr>
                    <w:rFonts w:ascii="LM Roman 12" w:eastAsia="LM Roman 12" w:hAnsi="LM Roman 12"/>
                    <w:b/>
                    <w:color w:val="000000"/>
                  </w:rPr>
                  <w:t>Subject :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  <w:tc>
        <w:tcPr>
          <w:tcW w:w="4320" w:type="dxa"/>
          <w:gridSpan w:val="4"/>
          <w:vMerge w:val="restart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4320"/>
          </w:tblGrid>
          <w:tr w:rsidR="00642072">
            <w:trPr>
              <w:trHeight w:val="262"/>
            </w:trPr>
            <w:tc>
              <w:tcPr>
                <w:tcW w:w="4360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Pr="00960A10" w:rsidRDefault="00F30F57" w:rsidP="00717579">
                <w:pPr>
                  <w:spacing w:after="0" w:line="240" w:lineRule="auto"/>
                  <w:rPr>
                    <w:rFonts w:ascii="LM Roman 12" w:hAnsi="LM Roman 12"/>
                  </w:rPr>
                </w:pPr>
                <w:r w:rsidRPr="00F30F57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2304CS201</w:t>
                </w:r>
                <w:r w:rsidR="00717579"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– C Programming - I</w:t>
                </w:r>
                <w:r>
                  <w:rPr>
                    <w:rFonts w:ascii="LM Roman 12" w:hAnsi="LM Roman 12" w:cs="Arial"/>
                    <w:b/>
                    <w:bCs/>
                    <w:color w:val="000000" w:themeColor="text1"/>
                    <w:lang w:val="en-US"/>
                  </w:rPr>
                  <w:t>I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  <w:tc>
        <w:tcPr>
          <w:tcW w:w="99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923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</w:tr>
    <w:tr w:rsidR="0037354A" w:rsidTr="0016413B">
      <w:tc>
        <w:tcPr>
          <w:tcW w:w="46" w:type="dxa"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60" w:type="dxa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4320" w:type="dxa"/>
          <w:gridSpan w:val="4"/>
          <w:vMerge/>
        </w:tcPr>
        <w:p w:rsidR="00642072" w:rsidRDefault="00642072">
          <w:pPr>
            <w:pStyle w:val="EmptyCellLayoutStyle"/>
            <w:spacing w:after="0" w:line="240" w:lineRule="auto"/>
          </w:pPr>
        </w:p>
      </w:tc>
      <w:tc>
        <w:tcPr>
          <w:tcW w:w="99" w:type="dxa"/>
        </w:tcPr>
        <w:p w:rsidR="00642072" w:rsidRDefault="00B5337E">
          <w:pPr>
            <w:pStyle w:val="EmptyCellLayoutStyle"/>
            <w:spacing w:after="0" w:line="240" w:lineRule="auto"/>
          </w:pPr>
          <w:r>
            <w:t>Fa</w:t>
          </w:r>
        </w:p>
      </w:tc>
      <w:tc>
        <w:tcPr>
          <w:tcW w:w="4923" w:type="dxa"/>
        </w:tcPr>
        <w:tbl>
          <w:tblPr>
            <w:tblW w:w="0" w:type="auto"/>
            <w:tblCellMar>
              <w:left w:w="0" w:type="dxa"/>
              <w:right w:w="0" w:type="dxa"/>
            </w:tblCellMar>
            <w:tblLook w:val="0000"/>
          </w:tblPr>
          <w:tblGrid>
            <w:gridCol w:w="4923"/>
          </w:tblGrid>
          <w:tr w:rsidR="00642072" w:rsidTr="00D6619C">
            <w:trPr>
              <w:trHeight w:val="235"/>
            </w:trPr>
            <w:tc>
              <w:tcPr>
                <w:tcW w:w="5364" w:type="dxa"/>
                <w:tcBorders>
                  <w:top w:val="nil"/>
                  <w:left w:val="nil"/>
                  <w:bottom w:val="nil"/>
                  <w:right w:val="nil"/>
                </w:tcBorders>
                <w:tcMar>
                  <w:top w:w="39" w:type="dxa"/>
                  <w:left w:w="39" w:type="dxa"/>
                  <w:bottom w:w="39" w:type="dxa"/>
                  <w:right w:w="39" w:type="dxa"/>
                </w:tcMar>
              </w:tcPr>
              <w:p w:rsidR="00642072" w:rsidRPr="00D6619C" w:rsidRDefault="003E6D71" w:rsidP="00717579">
                <w:pPr>
                  <w:spacing w:after="0" w:line="240" w:lineRule="auto"/>
                  <w:jc w:val="right"/>
                  <w:rPr>
                    <w:b/>
                    <w:bCs/>
                  </w:rPr>
                </w:pPr>
                <w:r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Faculty:</w:t>
                </w:r>
                <w:r w:rsidR="00C9033E" w:rsidRPr="00D6619C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 xml:space="preserve"> Prof. </w:t>
                </w:r>
                <w:r w:rsidR="00717579">
                  <w:rPr>
                    <w:rFonts w:ascii="LM Roman 12" w:eastAsia="LM Roman 12" w:hAnsi="LM Roman 12"/>
                    <w:b/>
                    <w:bCs/>
                    <w:color w:val="000000"/>
                  </w:rPr>
                  <w:t>Ashok G. Badresiya</w:t>
                </w:r>
              </w:p>
            </w:tc>
          </w:tr>
        </w:tbl>
        <w:p w:rsidR="00642072" w:rsidRDefault="00642072">
          <w:pPr>
            <w:spacing w:after="0" w:line="240" w:lineRule="auto"/>
          </w:pPr>
        </w:p>
      </w:tc>
    </w:tr>
  </w:tbl>
  <w:p w:rsidR="00A411F1" w:rsidRDefault="00A411F1" w:rsidP="00B5337E">
    <w:pPr>
      <w:spacing w:after="0" w:line="240" w:lineRule="aut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multilevel"/>
    <w:tmpl w:val="00000001"/>
    <w:lvl w:ilvl="0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1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2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3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4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5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  <w:lvl w:ilvl="6">
      <w:start w:val="1"/>
      <w:numFmt w:val="bullet"/>
      <w:lvlText w:val="·"/>
      <w:lvlJc w:val="left"/>
      <w:rPr>
        <w:rFonts w:ascii="Symbol" w:eastAsia="Symbol" w:hAnsi="Symbol" w:cs="Symbol"/>
        <w:sz w:val="20"/>
      </w:rPr>
    </w:lvl>
    <w:lvl w:ilvl="7">
      <w:start w:val="1"/>
      <w:numFmt w:val="bullet"/>
      <w:lvlText w:val="o"/>
      <w:lvlJc w:val="left"/>
      <w:rPr>
        <w:rFonts w:ascii="Courier New" w:eastAsia="Courier New" w:hAnsi="Courier New" w:cs="Courier New"/>
        <w:sz w:val="20"/>
      </w:rPr>
    </w:lvl>
    <w:lvl w:ilvl="8">
      <w:start w:val="1"/>
      <w:numFmt w:val="bullet"/>
      <w:lvlText w:val="§"/>
      <w:lvlJc w:val="left"/>
      <w:rPr>
        <w:rFonts w:ascii="Wingdings" w:eastAsia="Wingdings" w:hAnsi="Wingdings" w:cs="Wingdings"/>
        <w:sz w:val="20"/>
      </w:rPr>
    </w:lvl>
  </w:abstractNum>
  <w:abstractNum w:abstractNumId="1">
    <w:nsid w:val="00000002"/>
    <w:multiLevelType w:val="multilevel"/>
    <w:tmpl w:val="0000000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">
    <w:nsid w:val="00000003"/>
    <w:multiLevelType w:val="multilevel"/>
    <w:tmpl w:val="0000000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3">
    <w:nsid w:val="00000004"/>
    <w:multiLevelType w:val="multilevel"/>
    <w:tmpl w:val="0000000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4">
    <w:nsid w:val="00000005"/>
    <w:multiLevelType w:val="multilevel"/>
    <w:tmpl w:val="0000000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5">
    <w:nsid w:val="00000006"/>
    <w:multiLevelType w:val="multilevel"/>
    <w:tmpl w:val="0000000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6">
    <w:nsid w:val="00000007"/>
    <w:multiLevelType w:val="multilevel"/>
    <w:tmpl w:val="0000000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7">
    <w:nsid w:val="00000008"/>
    <w:multiLevelType w:val="multilevel"/>
    <w:tmpl w:val="0000000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8">
    <w:nsid w:val="00000009"/>
    <w:multiLevelType w:val="multilevel"/>
    <w:tmpl w:val="0000000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9">
    <w:nsid w:val="0000000A"/>
    <w:multiLevelType w:val="multilevel"/>
    <w:tmpl w:val="0000000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0">
    <w:nsid w:val="0000000B"/>
    <w:multiLevelType w:val="multilevel"/>
    <w:tmpl w:val="0000000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1">
    <w:nsid w:val="0000000C"/>
    <w:multiLevelType w:val="multilevel"/>
    <w:tmpl w:val="0000000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2">
    <w:nsid w:val="0000000D"/>
    <w:multiLevelType w:val="multilevel"/>
    <w:tmpl w:val="0000000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3">
    <w:nsid w:val="0000000E"/>
    <w:multiLevelType w:val="multilevel"/>
    <w:tmpl w:val="0000000E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4">
    <w:nsid w:val="0000000F"/>
    <w:multiLevelType w:val="multilevel"/>
    <w:tmpl w:val="0000000F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5">
    <w:nsid w:val="00000010"/>
    <w:multiLevelType w:val="multilevel"/>
    <w:tmpl w:val="00000010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6">
    <w:nsid w:val="00000011"/>
    <w:multiLevelType w:val="multilevel"/>
    <w:tmpl w:val="00000011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7">
    <w:nsid w:val="00000012"/>
    <w:multiLevelType w:val="multilevel"/>
    <w:tmpl w:val="00000012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8">
    <w:nsid w:val="00000013"/>
    <w:multiLevelType w:val="multilevel"/>
    <w:tmpl w:val="00000013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19">
    <w:nsid w:val="00000014"/>
    <w:multiLevelType w:val="multilevel"/>
    <w:tmpl w:val="00000014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0">
    <w:nsid w:val="00000015"/>
    <w:multiLevelType w:val="multilevel"/>
    <w:tmpl w:val="00000015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1">
    <w:nsid w:val="00000016"/>
    <w:multiLevelType w:val="multilevel"/>
    <w:tmpl w:val="00000016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2">
    <w:nsid w:val="00000017"/>
    <w:multiLevelType w:val="multilevel"/>
    <w:tmpl w:val="00000017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3">
    <w:nsid w:val="00000018"/>
    <w:multiLevelType w:val="multilevel"/>
    <w:tmpl w:val="00000018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4">
    <w:nsid w:val="00000019"/>
    <w:multiLevelType w:val="multilevel"/>
    <w:tmpl w:val="00000019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5">
    <w:nsid w:val="0000001A"/>
    <w:multiLevelType w:val="multilevel"/>
    <w:tmpl w:val="0000001A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6">
    <w:nsid w:val="0000001B"/>
    <w:multiLevelType w:val="multilevel"/>
    <w:tmpl w:val="0000001B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7">
    <w:nsid w:val="0000001C"/>
    <w:multiLevelType w:val="multilevel"/>
    <w:tmpl w:val="0000001C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8">
    <w:nsid w:val="0000001D"/>
    <w:multiLevelType w:val="multilevel"/>
    <w:tmpl w:val="0000001D"/>
    <w:lvl w:ilvl="0">
      <w:start w:val="1"/>
      <w:numFmt w:val="decimal"/>
      <w:lvlText w:val="%1."/>
      <w:lvlJc w:val="left"/>
      <w:rPr>
        <w:rFonts w:ascii="Arial" w:eastAsia="Arial" w:hAnsi="Arial" w:cs="Arial"/>
        <w:sz w:val="20"/>
      </w:rPr>
    </w:lvl>
    <w:lvl w:ilvl="1">
      <w:start w:val="1"/>
      <w:numFmt w:val="lowerRoman"/>
      <w:lvlText w:val="%2."/>
      <w:lvlJc w:val="left"/>
      <w:rPr>
        <w:rFonts w:ascii="Arial" w:eastAsia="Arial" w:hAnsi="Arial" w:cs="Arial"/>
        <w:sz w:val="20"/>
      </w:rPr>
    </w:lvl>
    <w:lvl w:ilvl="2">
      <w:start w:val="1"/>
      <w:numFmt w:val="lowerLetter"/>
      <w:lvlText w:val="%3."/>
      <w:lvlJc w:val="left"/>
      <w:rPr>
        <w:rFonts w:ascii="Arial" w:eastAsia="Arial" w:hAnsi="Arial" w:cs="Arial"/>
        <w:sz w:val="20"/>
      </w:rPr>
    </w:lvl>
    <w:lvl w:ilvl="3">
      <w:start w:val="1"/>
      <w:numFmt w:val="decimal"/>
      <w:lvlText w:val="%4."/>
      <w:lvlJc w:val="left"/>
      <w:rPr>
        <w:rFonts w:ascii="Arial" w:eastAsia="Arial" w:hAnsi="Arial" w:cs="Arial"/>
        <w:sz w:val="20"/>
      </w:rPr>
    </w:lvl>
    <w:lvl w:ilvl="4">
      <w:start w:val="1"/>
      <w:numFmt w:val="lowerRoman"/>
      <w:lvlText w:val="%5."/>
      <w:lvlJc w:val="left"/>
      <w:rPr>
        <w:rFonts w:ascii="Arial" w:eastAsia="Arial" w:hAnsi="Arial" w:cs="Arial"/>
        <w:sz w:val="20"/>
      </w:rPr>
    </w:lvl>
    <w:lvl w:ilvl="5">
      <w:start w:val="1"/>
      <w:numFmt w:val="lowerLetter"/>
      <w:lvlText w:val="%6."/>
      <w:lvlJc w:val="left"/>
      <w:rPr>
        <w:rFonts w:ascii="Arial" w:eastAsia="Arial" w:hAnsi="Arial" w:cs="Arial"/>
        <w:sz w:val="20"/>
      </w:rPr>
    </w:lvl>
    <w:lvl w:ilvl="6">
      <w:start w:val="1"/>
      <w:numFmt w:val="decimal"/>
      <w:lvlText w:val="%7."/>
      <w:lvlJc w:val="left"/>
      <w:rPr>
        <w:rFonts w:ascii="Arial" w:eastAsia="Arial" w:hAnsi="Arial" w:cs="Arial"/>
        <w:sz w:val="20"/>
      </w:rPr>
    </w:lvl>
    <w:lvl w:ilvl="7">
      <w:start w:val="1"/>
      <w:numFmt w:val="lowerRoman"/>
      <w:lvlText w:val="%8."/>
      <w:lvlJc w:val="left"/>
      <w:rPr>
        <w:rFonts w:ascii="Arial" w:eastAsia="Arial" w:hAnsi="Arial" w:cs="Arial"/>
        <w:sz w:val="20"/>
      </w:rPr>
    </w:lvl>
    <w:lvl w:ilvl="8">
      <w:start w:val="1"/>
      <w:numFmt w:val="lowerLetter"/>
      <w:lvlText w:val="%9."/>
      <w:lvlJc w:val="left"/>
      <w:rPr>
        <w:rFonts w:ascii="Arial" w:eastAsia="Arial" w:hAnsi="Arial" w:cs="Arial"/>
        <w:sz w:val="20"/>
      </w:rPr>
    </w:lvl>
  </w:abstractNum>
  <w:abstractNum w:abstractNumId="29">
    <w:nsid w:val="12CB3A75"/>
    <w:multiLevelType w:val="hybridMultilevel"/>
    <w:tmpl w:val="A92C7E02"/>
    <w:lvl w:ilvl="0" w:tplc="8206B88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B6C2BD94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964CFC8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A4ED3F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4D10D012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21E6798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B9AEC3EA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63AE729A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E37820B0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0">
    <w:nsid w:val="1A2950A0"/>
    <w:multiLevelType w:val="hybridMultilevel"/>
    <w:tmpl w:val="BFCECE80"/>
    <w:lvl w:ilvl="0" w:tplc="9E7A417A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39C00EDA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3EFA8EF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AC2ECE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C386720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A4B66556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146CD78C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A6EA02C6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B78CF4A6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1">
    <w:nsid w:val="30B95EB0"/>
    <w:multiLevelType w:val="hybridMultilevel"/>
    <w:tmpl w:val="9702A03C"/>
    <w:lvl w:ilvl="0" w:tplc="B4A00584">
      <w:start w:val="1"/>
      <w:numFmt w:val="decimal"/>
      <w:lvlText w:val="%1."/>
      <w:lvlJc w:val="left"/>
      <w:pPr>
        <w:ind w:left="635" w:hanging="408"/>
      </w:pPr>
      <w:rPr>
        <w:rFonts w:ascii="Arial" w:eastAsia="Arial" w:hAnsi="Arial" w:cs="Arial" w:hint="default"/>
        <w:spacing w:val="-1"/>
        <w:w w:val="99"/>
        <w:sz w:val="20"/>
        <w:szCs w:val="20"/>
        <w:lang w:val="en-US" w:eastAsia="en-US" w:bidi="ar-SA"/>
      </w:rPr>
    </w:lvl>
    <w:lvl w:ilvl="1" w:tplc="D9E4A600">
      <w:numFmt w:val="bullet"/>
      <w:lvlText w:val="•"/>
      <w:lvlJc w:val="left"/>
      <w:pPr>
        <w:ind w:left="1582" w:hanging="408"/>
      </w:pPr>
      <w:rPr>
        <w:rFonts w:hint="default"/>
        <w:lang w:val="en-US" w:eastAsia="en-US" w:bidi="ar-SA"/>
      </w:rPr>
    </w:lvl>
    <w:lvl w:ilvl="2" w:tplc="F808DC72">
      <w:numFmt w:val="bullet"/>
      <w:lvlText w:val="•"/>
      <w:lvlJc w:val="left"/>
      <w:pPr>
        <w:ind w:left="2525" w:hanging="408"/>
      </w:pPr>
      <w:rPr>
        <w:rFonts w:hint="default"/>
        <w:lang w:val="en-US" w:eastAsia="en-US" w:bidi="ar-SA"/>
      </w:rPr>
    </w:lvl>
    <w:lvl w:ilvl="3" w:tplc="984872B4">
      <w:numFmt w:val="bullet"/>
      <w:lvlText w:val="•"/>
      <w:lvlJc w:val="left"/>
      <w:pPr>
        <w:ind w:left="3468" w:hanging="408"/>
      </w:pPr>
      <w:rPr>
        <w:rFonts w:hint="default"/>
        <w:lang w:val="en-US" w:eastAsia="en-US" w:bidi="ar-SA"/>
      </w:rPr>
    </w:lvl>
    <w:lvl w:ilvl="4" w:tplc="C914A392">
      <w:numFmt w:val="bullet"/>
      <w:lvlText w:val="•"/>
      <w:lvlJc w:val="left"/>
      <w:pPr>
        <w:ind w:left="4411" w:hanging="408"/>
      </w:pPr>
      <w:rPr>
        <w:rFonts w:hint="default"/>
        <w:lang w:val="en-US" w:eastAsia="en-US" w:bidi="ar-SA"/>
      </w:rPr>
    </w:lvl>
    <w:lvl w:ilvl="5" w:tplc="8E1AE506">
      <w:numFmt w:val="bullet"/>
      <w:lvlText w:val="•"/>
      <w:lvlJc w:val="left"/>
      <w:pPr>
        <w:ind w:left="5354" w:hanging="408"/>
      </w:pPr>
      <w:rPr>
        <w:rFonts w:hint="default"/>
        <w:lang w:val="en-US" w:eastAsia="en-US" w:bidi="ar-SA"/>
      </w:rPr>
    </w:lvl>
    <w:lvl w:ilvl="6" w:tplc="A222A4CC">
      <w:numFmt w:val="bullet"/>
      <w:lvlText w:val="•"/>
      <w:lvlJc w:val="left"/>
      <w:pPr>
        <w:ind w:left="6297" w:hanging="408"/>
      </w:pPr>
      <w:rPr>
        <w:rFonts w:hint="default"/>
        <w:lang w:val="en-US" w:eastAsia="en-US" w:bidi="ar-SA"/>
      </w:rPr>
    </w:lvl>
    <w:lvl w:ilvl="7" w:tplc="A1B89AEC">
      <w:numFmt w:val="bullet"/>
      <w:lvlText w:val="•"/>
      <w:lvlJc w:val="left"/>
      <w:pPr>
        <w:ind w:left="7239" w:hanging="408"/>
      </w:pPr>
      <w:rPr>
        <w:rFonts w:hint="default"/>
        <w:lang w:val="en-US" w:eastAsia="en-US" w:bidi="ar-SA"/>
      </w:rPr>
    </w:lvl>
    <w:lvl w:ilvl="8" w:tplc="DDBC3074">
      <w:numFmt w:val="bullet"/>
      <w:lvlText w:val="•"/>
      <w:lvlJc w:val="left"/>
      <w:pPr>
        <w:ind w:left="8182" w:hanging="408"/>
      </w:pPr>
      <w:rPr>
        <w:rFonts w:hint="default"/>
        <w:lang w:val="en-US" w:eastAsia="en-US" w:bidi="ar-SA"/>
      </w:rPr>
    </w:lvl>
  </w:abstractNum>
  <w:abstractNum w:abstractNumId="32">
    <w:nsid w:val="36FC1F28"/>
    <w:multiLevelType w:val="hybridMultilevel"/>
    <w:tmpl w:val="EDA0B6AE"/>
    <w:lvl w:ilvl="0" w:tplc="A7421048">
      <w:start w:val="1"/>
      <w:numFmt w:val="lowerRoman"/>
      <w:lvlText w:val="%1)"/>
      <w:lvlJc w:val="left"/>
      <w:pPr>
        <w:ind w:left="720" w:hanging="720"/>
      </w:pPr>
      <w:rPr>
        <w:rFonts w:cs="Courier New"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>
    <w:nsid w:val="41424F11"/>
    <w:multiLevelType w:val="hybridMultilevel"/>
    <w:tmpl w:val="04E28DDC"/>
    <w:lvl w:ilvl="0" w:tplc="961C2442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666EEA20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4BA21ACE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D702EABA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7A0455A4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C67ABB2E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867496CE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7B018CC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4DCDEAE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4">
    <w:nsid w:val="44E53C11"/>
    <w:multiLevelType w:val="hybridMultilevel"/>
    <w:tmpl w:val="4C302E78"/>
    <w:lvl w:ilvl="0" w:tplc="29C03012">
      <w:start w:val="3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7880609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93DCF456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073CD680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A85EBD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DDF488A0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A80E6E6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83A2412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C53E618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5">
    <w:nsid w:val="4598179E"/>
    <w:multiLevelType w:val="hybridMultilevel"/>
    <w:tmpl w:val="66809372"/>
    <w:lvl w:ilvl="0" w:tplc="5DBEAC10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6">
    <w:nsid w:val="4EB2529C"/>
    <w:multiLevelType w:val="hybridMultilevel"/>
    <w:tmpl w:val="D4266BFC"/>
    <w:lvl w:ilvl="0" w:tplc="738C3A3E">
      <w:start w:val="1"/>
      <w:numFmt w:val="lowerRoman"/>
      <w:lvlText w:val="%1)"/>
      <w:lvlJc w:val="left"/>
      <w:pPr>
        <w:ind w:left="72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>
    <w:nsid w:val="4EC47B30"/>
    <w:multiLevelType w:val="hybridMultilevel"/>
    <w:tmpl w:val="8798772C"/>
    <w:lvl w:ilvl="0" w:tplc="704CA16E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868C257E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BF00149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BC2A1DEE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92F2F67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7AE4121A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DFAED108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D25ED800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06E73C4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8">
    <w:nsid w:val="59DC02EC"/>
    <w:multiLevelType w:val="hybridMultilevel"/>
    <w:tmpl w:val="A7D40486"/>
    <w:lvl w:ilvl="0" w:tplc="F4502954">
      <w:start w:val="1"/>
      <w:numFmt w:val="decimal"/>
      <w:lvlText w:val="%1."/>
      <w:lvlJc w:val="left"/>
      <w:pPr>
        <w:ind w:left="219" w:hanging="185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ar-SA"/>
      </w:rPr>
    </w:lvl>
    <w:lvl w:ilvl="1" w:tplc="FDEA821C">
      <w:numFmt w:val="bullet"/>
      <w:lvlText w:val="•"/>
      <w:lvlJc w:val="left"/>
      <w:pPr>
        <w:ind w:left="1204" w:hanging="185"/>
      </w:pPr>
      <w:rPr>
        <w:rFonts w:hint="default"/>
        <w:lang w:val="en-US" w:eastAsia="en-US" w:bidi="ar-SA"/>
      </w:rPr>
    </w:lvl>
    <w:lvl w:ilvl="2" w:tplc="D7D0C864">
      <w:numFmt w:val="bullet"/>
      <w:lvlText w:val="•"/>
      <w:lvlJc w:val="left"/>
      <w:pPr>
        <w:ind w:left="2189" w:hanging="185"/>
      </w:pPr>
      <w:rPr>
        <w:rFonts w:hint="default"/>
        <w:lang w:val="en-US" w:eastAsia="en-US" w:bidi="ar-SA"/>
      </w:rPr>
    </w:lvl>
    <w:lvl w:ilvl="3" w:tplc="33AE02CC">
      <w:numFmt w:val="bullet"/>
      <w:lvlText w:val="•"/>
      <w:lvlJc w:val="left"/>
      <w:pPr>
        <w:ind w:left="3174" w:hanging="185"/>
      </w:pPr>
      <w:rPr>
        <w:rFonts w:hint="default"/>
        <w:lang w:val="en-US" w:eastAsia="en-US" w:bidi="ar-SA"/>
      </w:rPr>
    </w:lvl>
    <w:lvl w:ilvl="4" w:tplc="B86A6E2C">
      <w:numFmt w:val="bullet"/>
      <w:lvlText w:val="•"/>
      <w:lvlJc w:val="left"/>
      <w:pPr>
        <w:ind w:left="4159" w:hanging="185"/>
      </w:pPr>
      <w:rPr>
        <w:rFonts w:hint="default"/>
        <w:lang w:val="en-US" w:eastAsia="en-US" w:bidi="ar-SA"/>
      </w:rPr>
    </w:lvl>
    <w:lvl w:ilvl="5" w:tplc="F0C8EB2C">
      <w:numFmt w:val="bullet"/>
      <w:lvlText w:val="•"/>
      <w:lvlJc w:val="left"/>
      <w:pPr>
        <w:ind w:left="5144" w:hanging="185"/>
      </w:pPr>
      <w:rPr>
        <w:rFonts w:hint="default"/>
        <w:lang w:val="en-US" w:eastAsia="en-US" w:bidi="ar-SA"/>
      </w:rPr>
    </w:lvl>
    <w:lvl w:ilvl="6" w:tplc="993E7E70">
      <w:numFmt w:val="bullet"/>
      <w:lvlText w:val="•"/>
      <w:lvlJc w:val="left"/>
      <w:pPr>
        <w:ind w:left="6129" w:hanging="185"/>
      </w:pPr>
      <w:rPr>
        <w:rFonts w:hint="default"/>
        <w:lang w:val="en-US" w:eastAsia="en-US" w:bidi="ar-SA"/>
      </w:rPr>
    </w:lvl>
    <w:lvl w:ilvl="7" w:tplc="F0FC830E">
      <w:numFmt w:val="bullet"/>
      <w:lvlText w:val="•"/>
      <w:lvlJc w:val="left"/>
      <w:pPr>
        <w:ind w:left="7113" w:hanging="185"/>
      </w:pPr>
      <w:rPr>
        <w:rFonts w:hint="default"/>
        <w:lang w:val="en-US" w:eastAsia="en-US" w:bidi="ar-SA"/>
      </w:rPr>
    </w:lvl>
    <w:lvl w:ilvl="8" w:tplc="215875A2">
      <w:numFmt w:val="bullet"/>
      <w:lvlText w:val="•"/>
      <w:lvlJc w:val="left"/>
      <w:pPr>
        <w:ind w:left="8098" w:hanging="185"/>
      </w:pPr>
      <w:rPr>
        <w:rFonts w:hint="default"/>
        <w:lang w:val="en-US" w:eastAsia="en-US" w:bidi="ar-SA"/>
      </w:rPr>
    </w:lvl>
  </w:abstractNum>
  <w:abstractNum w:abstractNumId="39">
    <w:nsid w:val="7E4855AC"/>
    <w:multiLevelType w:val="hybridMultilevel"/>
    <w:tmpl w:val="E87C6FB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39"/>
  </w:num>
  <w:num w:numId="31">
    <w:abstractNumId w:val="31"/>
  </w:num>
  <w:num w:numId="32">
    <w:abstractNumId w:val="33"/>
  </w:num>
  <w:num w:numId="33">
    <w:abstractNumId w:val="29"/>
  </w:num>
  <w:num w:numId="34">
    <w:abstractNumId w:val="30"/>
  </w:num>
  <w:num w:numId="35">
    <w:abstractNumId w:val="38"/>
  </w:num>
  <w:num w:numId="36">
    <w:abstractNumId w:val="37"/>
  </w:num>
  <w:num w:numId="37">
    <w:abstractNumId w:val="34"/>
  </w:num>
  <w:num w:numId="38">
    <w:abstractNumId w:val="32"/>
  </w:num>
  <w:num w:numId="39">
    <w:abstractNumId w:val="36"/>
  </w:num>
  <w:num w:numId="40">
    <w:abstractNumId w:val="3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hdrShapeDefaults>
    <o:shapedefaults v:ext="edit" spidmax="8194"/>
  </w:hdrShapeDefaults>
  <w:footnotePr>
    <w:footnote w:id="0"/>
    <w:footnote w:id="1"/>
  </w:footnotePr>
  <w:endnotePr>
    <w:endnote w:id="0"/>
    <w:endnote w:id="1"/>
  </w:endnotePr>
  <w:compat/>
  <w:rsids>
    <w:rsidRoot w:val="00642072"/>
    <w:rsid w:val="0000259E"/>
    <w:rsid w:val="00026C82"/>
    <w:rsid w:val="000310B2"/>
    <w:rsid w:val="00051AC2"/>
    <w:rsid w:val="000557B8"/>
    <w:rsid w:val="000715D0"/>
    <w:rsid w:val="000831D0"/>
    <w:rsid w:val="000A3FE8"/>
    <w:rsid w:val="000B2F5D"/>
    <w:rsid w:val="000B591D"/>
    <w:rsid w:val="000B6B24"/>
    <w:rsid w:val="000C56AD"/>
    <w:rsid w:val="000D18EE"/>
    <w:rsid w:val="000F6329"/>
    <w:rsid w:val="00102E26"/>
    <w:rsid w:val="001068C3"/>
    <w:rsid w:val="00115437"/>
    <w:rsid w:val="00121577"/>
    <w:rsid w:val="00141007"/>
    <w:rsid w:val="00152A1F"/>
    <w:rsid w:val="00153312"/>
    <w:rsid w:val="001571E9"/>
    <w:rsid w:val="00162E8F"/>
    <w:rsid w:val="0016413B"/>
    <w:rsid w:val="001675B1"/>
    <w:rsid w:val="00175ADC"/>
    <w:rsid w:val="00181DCF"/>
    <w:rsid w:val="00184475"/>
    <w:rsid w:val="00192CBC"/>
    <w:rsid w:val="001A0871"/>
    <w:rsid w:val="001A0FD0"/>
    <w:rsid w:val="001B010E"/>
    <w:rsid w:val="001B639C"/>
    <w:rsid w:val="001E6D19"/>
    <w:rsid w:val="001F7902"/>
    <w:rsid w:val="002165E9"/>
    <w:rsid w:val="002178FA"/>
    <w:rsid w:val="00266FAB"/>
    <w:rsid w:val="00274FD0"/>
    <w:rsid w:val="002771B6"/>
    <w:rsid w:val="00280FE6"/>
    <w:rsid w:val="00290ACE"/>
    <w:rsid w:val="002928F2"/>
    <w:rsid w:val="002A2DA5"/>
    <w:rsid w:val="002B7759"/>
    <w:rsid w:val="002C0F9C"/>
    <w:rsid w:val="002C3D0E"/>
    <w:rsid w:val="002E255C"/>
    <w:rsid w:val="002E7219"/>
    <w:rsid w:val="002F0FF4"/>
    <w:rsid w:val="002F7BD8"/>
    <w:rsid w:val="003040BC"/>
    <w:rsid w:val="00351293"/>
    <w:rsid w:val="00360ED4"/>
    <w:rsid w:val="00362934"/>
    <w:rsid w:val="00364710"/>
    <w:rsid w:val="0037354A"/>
    <w:rsid w:val="00395AD2"/>
    <w:rsid w:val="003B28E0"/>
    <w:rsid w:val="003C5628"/>
    <w:rsid w:val="003D3ADA"/>
    <w:rsid w:val="003E150A"/>
    <w:rsid w:val="003E6D71"/>
    <w:rsid w:val="003F0846"/>
    <w:rsid w:val="003F3FB1"/>
    <w:rsid w:val="003F5D16"/>
    <w:rsid w:val="004062DF"/>
    <w:rsid w:val="00412323"/>
    <w:rsid w:val="004179CB"/>
    <w:rsid w:val="00441640"/>
    <w:rsid w:val="0044745D"/>
    <w:rsid w:val="004519E1"/>
    <w:rsid w:val="0045484D"/>
    <w:rsid w:val="00461F74"/>
    <w:rsid w:val="004634C5"/>
    <w:rsid w:val="00471808"/>
    <w:rsid w:val="00482AA1"/>
    <w:rsid w:val="004A6788"/>
    <w:rsid w:val="004B4353"/>
    <w:rsid w:val="004C233C"/>
    <w:rsid w:val="004C4DDB"/>
    <w:rsid w:val="004C60F6"/>
    <w:rsid w:val="004D3EDD"/>
    <w:rsid w:val="004E1A24"/>
    <w:rsid w:val="004F020B"/>
    <w:rsid w:val="0050722E"/>
    <w:rsid w:val="005107CD"/>
    <w:rsid w:val="00516380"/>
    <w:rsid w:val="00541C79"/>
    <w:rsid w:val="005528E8"/>
    <w:rsid w:val="00572919"/>
    <w:rsid w:val="005756DD"/>
    <w:rsid w:val="0059049B"/>
    <w:rsid w:val="00592F34"/>
    <w:rsid w:val="005B50B3"/>
    <w:rsid w:val="005C1E0C"/>
    <w:rsid w:val="005C405B"/>
    <w:rsid w:val="005E03D4"/>
    <w:rsid w:val="005E347F"/>
    <w:rsid w:val="005E41BB"/>
    <w:rsid w:val="005E6380"/>
    <w:rsid w:val="005F4157"/>
    <w:rsid w:val="0061742F"/>
    <w:rsid w:val="00642072"/>
    <w:rsid w:val="006558D4"/>
    <w:rsid w:val="00661586"/>
    <w:rsid w:val="00685050"/>
    <w:rsid w:val="00694C45"/>
    <w:rsid w:val="00697089"/>
    <w:rsid w:val="006A430C"/>
    <w:rsid w:val="006B431E"/>
    <w:rsid w:val="006B60FB"/>
    <w:rsid w:val="006B7EFC"/>
    <w:rsid w:val="006C1C33"/>
    <w:rsid w:val="006C574D"/>
    <w:rsid w:val="006D00B4"/>
    <w:rsid w:val="006E5EC6"/>
    <w:rsid w:val="006F3453"/>
    <w:rsid w:val="006F6FEE"/>
    <w:rsid w:val="00704E83"/>
    <w:rsid w:val="007151E4"/>
    <w:rsid w:val="00715984"/>
    <w:rsid w:val="00717579"/>
    <w:rsid w:val="0073385F"/>
    <w:rsid w:val="00736339"/>
    <w:rsid w:val="007430EC"/>
    <w:rsid w:val="00753957"/>
    <w:rsid w:val="00754521"/>
    <w:rsid w:val="00761DA1"/>
    <w:rsid w:val="00765DBB"/>
    <w:rsid w:val="0077035D"/>
    <w:rsid w:val="00784EA9"/>
    <w:rsid w:val="007B216A"/>
    <w:rsid w:val="007B24F6"/>
    <w:rsid w:val="007B78D3"/>
    <w:rsid w:val="007C44BA"/>
    <w:rsid w:val="007D2824"/>
    <w:rsid w:val="007D41EF"/>
    <w:rsid w:val="007D43EF"/>
    <w:rsid w:val="007F20E9"/>
    <w:rsid w:val="007F365D"/>
    <w:rsid w:val="0081532A"/>
    <w:rsid w:val="00816019"/>
    <w:rsid w:val="00816AA8"/>
    <w:rsid w:val="0081777F"/>
    <w:rsid w:val="00827797"/>
    <w:rsid w:val="00847D3D"/>
    <w:rsid w:val="008715FF"/>
    <w:rsid w:val="008809CE"/>
    <w:rsid w:val="008919B5"/>
    <w:rsid w:val="008E61D1"/>
    <w:rsid w:val="008F5D65"/>
    <w:rsid w:val="00903662"/>
    <w:rsid w:val="00906051"/>
    <w:rsid w:val="00910025"/>
    <w:rsid w:val="009523A9"/>
    <w:rsid w:val="00952B01"/>
    <w:rsid w:val="00960A10"/>
    <w:rsid w:val="009715D3"/>
    <w:rsid w:val="009927E4"/>
    <w:rsid w:val="009950CB"/>
    <w:rsid w:val="009C6510"/>
    <w:rsid w:val="009D54F0"/>
    <w:rsid w:val="009D5D74"/>
    <w:rsid w:val="009D5EAC"/>
    <w:rsid w:val="00A132FA"/>
    <w:rsid w:val="00A164ED"/>
    <w:rsid w:val="00A22B5B"/>
    <w:rsid w:val="00A273E6"/>
    <w:rsid w:val="00A27420"/>
    <w:rsid w:val="00A40450"/>
    <w:rsid w:val="00A411F1"/>
    <w:rsid w:val="00A511C6"/>
    <w:rsid w:val="00A53B49"/>
    <w:rsid w:val="00A60471"/>
    <w:rsid w:val="00A633F8"/>
    <w:rsid w:val="00A66D77"/>
    <w:rsid w:val="00A724AF"/>
    <w:rsid w:val="00A75BF6"/>
    <w:rsid w:val="00A82604"/>
    <w:rsid w:val="00A82B0C"/>
    <w:rsid w:val="00A83557"/>
    <w:rsid w:val="00A85684"/>
    <w:rsid w:val="00A8790C"/>
    <w:rsid w:val="00A91503"/>
    <w:rsid w:val="00A92F75"/>
    <w:rsid w:val="00A943DD"/>
    <w:rsid w:val="00AD6043"/>
    <w:rsid w:val="00AF7CFB"/>
    <w:rsid w:val="00AF7E43"/>
    <w:rsid w:val="00B16A83"/>
    <w:rsid w:val="00B2540A"/>
    <w:rsid w:val="00B32003"/>
    <w:rsid w:val="00B34C0F"/>
    <w:rsid w:val="00B40F96"/>
    <w:rsid w:val="00B47700"/>
    <w:rsid w:val="00B47A6E"/>
    <w:rsid w:val="00B50327"/>
    <w:rsid w:val="00B5337E"/>
    <w:rsid w:val="00B60949"/>
    <w:rsid w:val="00B63F01"/>
    <w:rsid w:val="00B725D9"/>
    <w:rsid w:val="00B97237"/>
    <w:rsid w:val="00BA19AD"/>
    <w:rsid w:val="00BA6E05"/>
    <w:rsid w:val="00BB41DD"/>
    <w:rsid w:val="00BC04CB"/>
    <w:rsid w:val="00BC78A4"/>
    <w:rsid w:val="00BC7B10"/>
    <w:rsid w:val="00BE3CD4"/>
    <w:rsid w:val="00C05507"/>
    <w:rsid w:val="00C06816"/>
    <w:rsid w:val="00C15304"/>
    <w:rsid w:val="00C24CAF"/>
    <w:rsid w:val="00C25C46"/>
    <w:rsid w:val="00C44502"/>
    <w:rsid w:val="00C47D70"/>
    <w:rsid w:val="00C63FDE"/>
    <w:rsid w:val="00C7551E"/>
    <w:rsid w:val="00C76004"/>
    <w:rsid w:val="00C83CDC"/>
    <w:rsid w:val="00C8604B"/>
    <w:rsid w:val="00C9033E"/>
    <w:rsid w:val="00C93C97"/>
    <w:rsid w:val="00CD2DC5"/>
    <w:rsid w:val="00CD3368"/>
    <w:rsid w:val="00CF15F7"/>
    <w:rsid w:val="00D13472"/>
    <w:rsid w:val="00D245AF"/>
    <w:rsid w:val="00D355B4"/>
    <w:rsid w:val="00D374CD"/>
    <w:rsid w:val="00D55454"/>
    <w:rsid w:val="00D60863"/>
    <w:rsid w:val="00D6619C"/>
    <w:rsid w:val="00D75524"/>
    <w:rsid w:val="00D7729A"/>
    <w:rsid w:val="00D80F55"/>
    <w:rsid w:val="00D92AF1"/>
    <w:rsid w:val="00DA0FEB"/>
    <w:rsid w:val="00DB5CBB"/>
    <w:rsid w:val="00DC613C"/>
    <w:rsid w:val="00DD4949"/>
    <w:rsid w:val="00DD5F35"/>
    <w:rsid w:val="00DE12DE"/>
    <w:rsid w:val="00DE2611"/>
    <w:rsid w:val="00E2235C"/>
    <w:rsid w:val="00E23176"/>
    <w:rsid w:val="00E31C6A"/>
    <w:rsid w:val="00E41AE8"/>
    <w:rsid w:val="00E718FA"/>
    <w:rsid w:val="00E95BB0"/>
    <w:rsid w:val="00EB0AC4"/>
    <w:rsid w:val="00EC4A41"/>
    <w:rsid w:val="00ED307C"/>
    <w:rsid w:val="00EE6002"/>
    <w:rsid w:val="00EE6C68"/>
    <w:rsid w:val="00F02845"/>
    <w:rsid w:val="00F048EF"/>
    <w:rsid w:val="00F078D7"/>
    <w:rsid w:val="00F14821"/>
    <w:rsid w:val="00F163E5"/>
    <w:rsid w:val="00F30F57"/>
    <w:rsid w:val="00F551BC"/>
    <w:rsid w:val="00F7117D"/>
    <w:rsid w:val="00F7213F"/>
    <w:rsid w:val="00F749CF"/>
    <w:rsid w:val="00F74AEC"/>
    <w:rsid w:val="00F80533"/>
    <w:rsid w:val="00F8718E"/>
    <w:rsid w:val="00F920A8"/>
    <w:rsid w:val="00FA3788"/>
    <w:rsid w:val="00FA423D"/>
    <w:rsid w:val="00FB3C8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447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mptyCellLayoutStyle">
    <w:name w:val="EmptyCellLayoutStyle"/>
    <w:rsid w:val="00CD3368"/>
    <w:rPr>
      <w:sz w:val="2"/>
    </w:rPr>
  </w:style>
  <w:style w:type="paragraph" w:styleId="ListParagraph">
    <w:name w:val="List Paragraph"/>
    <w:basedOn w:val="Normal"/>
    <w:uiPriority w:val="34"/>
    <w:qFormat/>
    <w:rsid w:val="00482A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C1C33"/>
  </w:style>
  <w:style w:type="paragraph" w:styleId="Footer">
    <w:name w:val="footer"/>
    <w:basedOn w:val="Normal"/>
    <w:link w:val="FooterChar"/>
    <w:uiPriority w:val="99"/>
    <w:unhideWhenUsed/>
    <w:rsid w:val="006C1C3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C1C33"/>
  </w:style>
  <w:style w:type="paragraph" w:customStyle="1" w:styleId="TableParagraph">
    <w:name w:val="Table Paragraph"/>
    <w:basedOn w:val="Normal"/>
    <w:uiPriority w:val="1"/>
    <w:qFormat/>
    <w:rsid w:val="00F551BC"/>
    <w:pPr>
      <w:widowControl w:val="0"/>
      <w:autoSpaceDE w:val="0"/>
      <w:autoSpaceDN w:val="0"/>
      <w:spacing w:after="0" w:line="240" w:lineRule="auto"/>
      <w:ind w:left="34"/>
    </w:pPr>
    <w:rPr>
      <w:rFonts w:ascii="Arial" w:eastAsia="Arial" w:hAnsi="Arial" w:cs="Arial"/>
      <w:sz w:val="22"/>
      <w:szCs w:val="22"/>
      <w:lang w:val="en-US" w:eastAsia="en-US" w:bidi="ar-SA"/>
    </w:rPr>
  </w:style>
  <w:style w:type="paragraph" w:styleId="NoSpacing">
    <w:name w:val="No Spacing"/>
    <w:uiPriority w:val="1"/>
    <w:qFormat/>
    <w:rsid w:val="00516380"/>
    <w:pPr>
      <w:spacing w:after="0" w:line="240" w:lineRule="auto"/>
    </w:pPr>
  </w:style>
  <w:style w:type="table" w:styleId="TableGrid">
    <w:name w:val="Table Grid"/>
    <w:basedOn w:val="TableNormal"/>
    <w:uiPriority w:val="59"/>
    <w:rsid w:val="005B50B3"/>
    <w:pPr>
      <w:spacing w:after="0" w:line="240" w:lineRule="auto"/>
    </w:pPr>
    <w:rPr>
      <w:rFonts w:asciiTheme="minorHAnsi" w:eastAsiaTheme="minorEastAsia" w:hAnsiTheme="minorHAnsi" w:cstheme="minorBidi"/>
      <w:sz w:val="22"/>
      <w:szCs w:val="22"/>
      <w:lang w:bidi="ar-S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5E347F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E347F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447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4475"/>
    <w:rPr>
      <w:rFonts w:ascii="Courier New" w:hAnsi="Courier New" w:cs="Courier New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B24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B24F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74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A217EA-F891-40E5-810E-D57FE22762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LabPlanning</vt:lpstr>
    </vt:vector>
  </TitlesOfParts>
  <Company/>
  <LinksUpToDate>false</LinksUpToDate>
  <CharactersWithSpaces>4118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LabPlanning</dc:title>
  <dc:creator>RUPESH-PC</dc:creator>
  <cp:lastModifiedBy>Lenovo</cp:lastModifiedBy>
  <cp:revision>7</cp:revision>
  <cp:lastPrinted>2024-12-12T13:39:00Z</cp:lastPrinted>
  <dcterms:created xsi:type="dcterms:W3CDTF">2024-12-12T13:38:00Z</dcterms:created>
  <dcterms:modified xsi:type="dcterms:W3CDTF">2024-12-12T13:46:00Z</dcterms:modified>
</cp:coreProperties>
</file>